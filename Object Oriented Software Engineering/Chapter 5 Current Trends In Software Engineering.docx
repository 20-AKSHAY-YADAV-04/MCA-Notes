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0504" w:rsidRPr="0082189E" w:rsidRDefault="006B0504" w:rsidP="006B0504">
      <w:pPr>
        <w:ind w:left="2160" w:firstLine="720"/>
        <w:rPr>
          <w:rFonts w:ascii="Times New Roman" w:hAnsi="Times New Roman"/>
          <w:b/>
          <w:sz w:val="32"/>
          <w:szCs w:val="32"/>
        </w:rPr>
      </w:pPr>
      <w:r w:rsidRPr="0082189E">
        <w:rPr>
          <w:rFonts w:ascii="Times New Roman" w:hAnsi="Times New Roman"/>
          <w:b/>
          <w:sz w:val="32"/>
          <w:szCs w:val="32"/>
        </w:rPr>
        <w:t>Notes for MCA-I (Semester- I)</w:t>
      </w:r>
    </w:p>
    <w:p w:rsidR="006B0504" w:rsidRDefault="006B0504" w:rsidP="006B0504">
      <w:pPr>
        <w:ind w:left="720" w:firstLine="720"/>
        <w:rPr>
          <w:rFonts w:ascii="Times New Roman" w:hAnsi="Times New Roman"/>
          <w:b/>
          <w:sz w:val="32"/>
          <w:szCs w:val="32"/>
        </w:rPr>
      </w:pPr>
      <w:r w:rsidRPr="0082189E">
        <w:rPr>
          <w:rFonts w:ascii="Times New Roman" w:hAnsi="Times New Roman"/>
          <w:b/>
          <w:sz w:val="32"/>
          <w:szCs w:val="32"/>
        </w:rPr>
        <w:t>Subject :- Object Oriented Software Engineering</w:t>
      </w:r>
    </w:p>
    <w:p w:rsidR="006B0504" w:rsidRPr="0082189E" w:rsidRDefault="006B0504" w:rsidP="006B0504">
      <w:pPr>
        <w:ind w:left="2880" w:firstLine="720"/>
        <w:rPr>
          <w:rFonts w:ascii="Times New Roman" w:hAnsi="Times New Roman"/>
          <w:b/>
          <w:sz w:val="32"/>
          <w:szCs w:val="32"/>
        </w:rPr>
      </w:pPr>
      <w:r w:rsidRPr="0082189E">
        <w:rPr>
          <w:rFonts w:ascii="Times New Roman" w:hAnsi="Times New Roman"/>
          <w:b/>
          <w:sz w:val="32"/>
          <w:szCs w:val="32"/>
        </w:rPr>
        <w:t>(Subject Code:- IT-13)</w:t>
      </w:r>
    </w:p>
    <w:p w:rsidR="006B0504" w:rsidRDefault="006B0504" w:rsidP="006B0504">
      <w:pPr>
        <w:autoSpaceDE w:val="0"/>
        <w:autoSpaceDN w:val="0"/>
        <w:adjustRightInd w:val="0"/>
        <w:spacing w:after="0" w:line="240" w:lineRule="auto"/>
        <w:ind w:left="720" w:firstLine="720"/>
        <w:rPr>
          <w:rFonts w:ascii="Times New Roman" w:hAnsi="Times New Roman"/>
          <w:b/>
          <w:bCs/>
          <w:sz w:val="32"/>
          <w:szCs w:val="32"/>
        </w:rPr>
      </w:pPr>
      <w:r w:rsidRPr="0082189E">
        <w:rPr>
          <w:rFonts w:ascii="Times New Roman" w:hAnsi="Times New Roman"/>
          <w:b/>
          <w:sz w:val="32"/>
          <w:szCs w:val="32"/>
        </w:rPr>
        <w:t xml:space="preserve">Chapter: </w:t>
      </w:r>
      <w:r>
        <w:rPr>
          <w:rFonts w:ascii="Times New Roman" w:hAnsi="Times New Roman"/>
          <w:b/>
          <w:sz w:val="32"/>
          <w:szCs w:val="32"/>
        </w:rPr>
        <w:t>5</w:t>
      </w:r>
      <w:r w:rsidRPr="0082144A">
        <w:rPr>
          <w:rFonts w:ascii="Times New Roman" w:hAnsi="Times New Roman"/>
          <w:sz w:val="32"/>
          <w:szCs w:val="32"/>
        </w:rPr>
        <w:t>]</w:t>
      </w:r>
      <w:r w:rsidRPr="00C1661A">
        <w:rPr>
          <w:rFonts w:ascii="Calibri,Bold" w:eastAsiaTheme="minorHAnsi" w:hAnsi="Calibri,Bold" w:cs="Calibri,Bold"/>
          <w:b/>
          <w:bCs/>
          <w:sz w:val="23"/>
          <w:szCs w:val="23"/>
        </w:rPr>
        <w:t xml:space="preserve"> </w:t>
      </w:r>
      <w:r>
        <w:rPr>
          <w:rFonts w:ascii="Times New Roman" w:hAnsi="Times New Roman"/>
          <w:b/>
          <w:bCs/>
          <w:sz w:val="32"/>
          <w:szCs w:val="32"/>
        </w:rPr>
        <w:t xml:space="preserve">Current Trends in Software Engineering </w:t>
      </w:r>
    </w:p>
    <w:p w:rsidR="00874B27" w:rsidRDefault="00874B27"/>
    <w:p w:rsidR="006B0504" w:rsidRDefault="006B0504" w:rsidP="006B0504">
      <w:pPr>
        <w:pStyle w:val="ListParagraph"/>
        <w:numPr>
          <w:ilvl w:val="0"/>
          <w:numId w:val="1"/>
        </w:numPr>
        <w:rPr>
          <w:rFonts w:ascii="Times New Roman" w:hAnsi="Times New Roman"/>
          <w:b/>
          <w:sz w:val="32"/>
          <w:szCs w:val="28"/>
        </w:rPr>
      </w:pPr>
      <w:r w:rsidRPr="006B0504">
        <w:rPr>
          <w:rFonts w:ascii="Times New Roman" w:hAnsi="Times New Roman"/>
          <w:b/>
          <w:sz w:val="32"/>
          <w:szCs w:val="28"/>
        </w:rPr>
        <w:t xml:space="preserve">5.1 Introduction to Web Engineering </w:t>
      </w:r>
      <w:r>
        <w:rPr>
          <w:rFonts w:ascii="Times New Roman" w:hAnsi="Times New Roman"/>
          <w:b/>
          <w:sz w:val="32"/>
          <w:szCs w:val="28"/>
        </w:rPr>
        <w:t>:-</w:t>
      </w:r>
    </w:p>
    <w:p w:rsidR="006B0504" w:rsidRPr="00CA30C0" w:rsidRDefault="006B0504" w:rsidP="00CA30C0">
      <w:pPr>
        <w:pStyle w:val="NormalWeb"/>
        <w:shd w:val="clear" w:color="auto" w:fill="FFFFFF"/>
        <w:spacing w:before="120" w:beforeAutospacing="0" w:after="120" w:afterAutospacing="0"/>
        <w:jc w:val="both"/>
        <w:rPr>
          <w:color w:val="000000" w:themeColor="text1"/>
          <w:sz w:val="28"/>
          <w:szCs w:val="28"/>
        </w:rPr>
      </w:pPr>
      <w:r w:rsidRPr="00CA30C0">
        <w:rPr>
          <w:b/>
          <w:bCs/>
          <w:color w:val="000000" w:themeColor="text1"/>
          <w:sz w:val="28"/>
          <w:szCs w:val="28"/>
        </w:rPr>
        <w:t>Web engineering</w:t>
      </w:r>
      <w:r w:rsidRPr="00CA30C0">
        <w:rPr>
          <w:color w:val="000000" w:themeColor="text1"/>
          <w:sz w:val="28"/>
          <w:szCs w:val="28"/>
        </w:rPr>
        <w:t> focuses on the methodologies, techniques, and tools that are the foundation of </w:t>
      </w:r>
      <w:hyperlink r:id="rId7" w:tooltip="Web application development" w:history="1">
        <w:r w:rsidRPr="00CA30C0">
          <w:rPr>
            <w:rStyle w:val="Hyperlink"/>
            <w:color w:val="000000" w:themeColor="text1"/>
            <w:sz w:val="28"/>
            <w:szCs w:val="28"/>
            <w:u w:val="none"/>
          </w:rPr>
          <w:t>Web application development</w:t>
        </w:r>
      </w:hyperlink>
      <w:r w:rsidRPr="00CA30C0">
        <w:rPr>
          <w:color w:val="000000" w:themeColor="text1"/>
          <w:sz w:val="28"/>
          <w:szCs w:val="28"/>
        </w:rPr>
        <w:t> and which support their design, development, evolution, and evaluation. Web application development has certain characteristics that make it different from traditional software, information system, or computer application development.</w:t>
      </w:r>
    </w:p>
    <w:p w:rsidR="006B0504" w:rsidRPr="00CA30C0" w:rsidRDefault="006B0504" w:rsidP="00CA30C0">
      <w:pPr>
        <w:pStyle w:val="NormalWeb"/>
        <w:shd w:val="clear" w:color="auto" w:fill="FFFFFF"/>
        <w:spacing w:before="120" w:beforeAutospacing="0" w:after="120" w:afterAutospacing="0"/>
        <w:jc w:val="both"/>
        <w:rPr>
          <w:color w:val="000000" w:themeColor="text1"/>
          <w:sz w:val="28"/>
          <w:szCs w:val="28"/>
        </w:rPr>
      </w:pPr>
      <w:r w:rsidRPr="00CA30C0">
        <w:rPr>
          <w:color w:val="000000" w:themeColor="text1"/>
          <w:sz w:val="28"/>
          <w:szCs w:val="28"/>
        </w:rPr>
        <w:t>Web engineering is multidisciplinary and encompasses contributions from diverse areas: </w:t>
      </w:r>
      <w:hyperlink r:id="rId8" w:tooltip="Systems analysis" w:history="1">
        <w:r w:rsidRPr="00CA30C0">
          <w:rPr>
            <w:rStyle w:val="Hyperlink"/>
            <w:color w:val="000000" w:themeColor="text1"/>
            <w:sz w:val="28"/>
            <w:szCs w:val="28"/>
            <w:u w:val="none"/>
          </w:rPr>
          <w:t>systems analysis</w:t>
        </w:r>
      </w:hyperlink>
      <w:r w:rsidRPr="00CA30C0">
        <w:rPr>
          <w:color w:val="000000" w:themeColor="text1"/>
          <w:sz w:val="28"/>
          <w:szCs w:val="28"/>
        </w:rPr>
        <w:t> and </w:t>
      </w:r>
      <w:hyperlink r:id="rId9" w:tooltip="Systems design" w:history="1">
        <w:r w:rsidRPr="00CA30C0">
          <w:rPr>
            <w:rStyle w:val="Hyperlink"/>
            <w:color w:val="000000" w:themeColor="text1"/>
            <w:sz w:val="28"/>
            <w:szCs w:val="28"/>
            <w:u w:val="none"/>
          </w:rPr>
          <w:t>design</w:t>
        </w:r>
      </w:hyperlink>
      <w:r w:rsidRPr="00CA30C0">
        <w:rPr>
          <w:color w:val="000000" w:themeColor="text1"/>
          <w:sz w:val="28"/>
          <w:szCs w:val="28"/>
        </w:rPr>
        <w:t>, software engineering, hypermedia/hypertext engineering, </w:t>
      </w:r>
      <w:hyperlink r:id="rId10" w:tooltip="Requirements engineering" w:history="1">
        <w:r w:rsidRPr="00CA30C0">
          <w:rPr>
            <w:rStyle w:val="Hyperlink"/>
            <w:color w:val="000000" w:themeColor="text1"/>
            <w:sz w:val="28"/>
            <w:szCs w:val="28"/>
            <w:u w:val="none"/>
          </w:rPr>
          <w:t>requirements engineering</w:t>
        </w:r>
      </w:hyperlink>
      <w:r w:rsidRPr="00CA30C0">
        <w:rPr>
          <w:color w:val="000000" w:themeColor="text1"/>
          <w:sz w:val="28"/>
          <w:szCs w:val="28"/>
        </w:rPr>
        <w:t>, </w:t>
      </w:r>
      <w:hyperlink r:id="rId11" w:tooltip="Human-computer interaction" w:history="1">
        <w:r w:rsidRPr="00CA30C0">
          <w:rPr>
            <w:rStyle w:val="Hyperlink"/>
            <w:color w:val="000000" w:themeColor="text1"/>
            <w:sz w:val="28"/>
            <w:szCs w:val="28"/>
            <w:u w:val="none"/>
          </w:rPr>
          <w:t>human-computer interaction</w:t>
        </w:r>
      </w:hyperlink>
      <w:r w:rsidRPr="00CA30C0">
        <w:rPr>
          <w:color w:val="000000" w:themeColor="text1"/>
          <w:sz w:val="28"/>
          <w:szCs w:val="28"/>
        </w:rPr>
        <w:t>, user interface, </w:t>
      </w:r>
      <w:hyperlink r:id="rId12" w:tooltip="Information engineering" w:history="1">
        <w:r w:rsidRPr="00CA30C0">
          <w:rPr>
            <w:rStyle w:val="Hyperlink"/>
            <w:color w:val="000000" w:themeColor="text1"/>
            <w:sz w:val="28"/>
            <w:szCs w:val="28"/>
            <w:u w:val="none"/>
          </w:rPr>
          <w:t>information engineering</w:t>
        </w:r>
      </w:hyperlink>
      <w:r w:rsidRPr="00CA30C0">
        <w:rPr>
          <w:color w:val="000000" w:themeColor="text1"/>
          <w:sz w:val="28"/>
          <w:szCs w:val="28"/>
        </w:rPr>
        <w:t>, information indexing and </w:t>
      </w:r>
      <w:hyperlink r:id="rId13" w:tooltip="Information retrieval" w:history="1">
        <w:r w:rsidRPr="00CA30C0">
          <w:rPr>
            <w:rStyle w:val="Hyperlink"/>
            <w:color w:val="000000" w:themeColor="text1"/>
            <w:sz w:val="28"/>
            <w:szCs w:val="28"/>
            <w:u w:val="none"/>
          </w:rPr>
          <w:t>retrieval</w:t>
        </w:r>
      </w:hyperlink>
      <w:r w:rsidRPr="00CA30C0">
        <w:rPr>
          <w:color w:val="000000" w:themeColor="text1"/>
          <w:sz w:val="28"/>
          <w:szCs w:val="28"/>
        </w:rPr>
        <w:t>, testing, modelling and simulation, project management, and graphic design and presentation. Web engineering is neither a clone nor a subset of software engineering, although both involve programming and software development. While Web Engineering uses software engineering principles, it encompasses new approaches, methodologies, tools, techniques, and guidelines to meet the unique requirements of </w:t>
      </w:r>
      <w:hyperlink r:id="rId14" w:tooltip="Web application" w:history="1">
        <w:r w:rsidRPr="00CA30C0">
          <w:rPr>
            <w:rStyle w:val="Hyperlink"/>
            <w:color w:val="000000" w:themeColor="text1"/>
            <w:sz w:val="28"/>
            <w:szCs w:val="28"/>
            <w:u w:val="none"/>
          </w:rPr>
          <w:t>Web-based applications</w:t>
        </w:r>
      </w:hyperlink>
      <w:r w:rsidRPr="00CA30C0">
        <w:rPr>
          <w:color w:val="000000" w:themeColor="text1"/>
          <w:sz w:val="28"/>
          <w:szCs w:val="28"/>
        </w:rPr>
        <w:t>.</w:t>
      </w:r>
    </w:p>
    <w:p w:rsidR="006B0504" w:rsidRDefault="00CA30C0" w:rsidP="00CA30C0">
      <w:pPr>
        <w:jc w:val="both"/>
        <w:rPr>
          <w:rFonts w:ascii="Times New Roman" w:hAnsi="Times New Roman"/>
          <w:sz w:val="28"/>
          <w:szCs w:val="28"/>
        </w:rPr>
      </w:pPr>
      <w:r w:rsidRPr="00CA30C0">
        <w:rPr>
          <w:rFonts w:ascii="Times New Roman" w:hAnsi="Times New Roman"/>
          <w:b/>
          <w:sz w:val="28"/>
          <w:szCs w:val="28"/>
        </w:rPr>
        <w:t>Software Engineering</w:t>
      </w:r>
      <w:r w:rsidRPr="00CA30C0">
        <w:rPr>
          <w:rFonts w:ascii="Times New Roman" w:hAnsi="Times New Roman"/>
          <w:sz w:val="28"/>
          <w:szCs w:val="28"/>
        </w:rPr>
        <w:t xml:space="preserve"> is defined as the application of science and mathematics by which the capabilities of computer equipment are made us</w:t>
      </w:r>
      <w:r>
        <w:rPr>
          <w:rFonts w:ascii="Times New Roman" w:hAnsi="Times New Roman"/>
          <w:sz w:val="28"/>
          <w:szCs w:val="28"/>
        </w:rPr>
        <w:t>eful to man via computer pro</w:t>
      </w:r>
      <w:r w:rsidRPr="00CA30C0">
        <w:rPr>
          <w:rFonts w:ascii="Times New Roman" w:hAnsi="Times New Roman"/>
          <w:sz w:val="28"/>
          <w:szCs w:val="28"/>
        </w:rPr>
        <w:t>grams, p</w:t>
      </w:r>
      <w:r>
        <w:rPr>
          <w:rFonts w:ascii="Times New Roman" w:hAnsi="Times New Roman"/>
          <w:sz w:val="28"/>
          <w:szCs w:val="28"/>
        </w:rPr>
        <w:t>r</w:t>
      </w:r>
      <w:r w:rsidRPr="00CA30C0">
        <w:rPr>
          <w:rFonts w:ascii="Times New Roman" w:hAnsi="Times New Roman"/>
          <w:sz w:val="28"/>
          <w:szCs w:val="28"/>
        </w:rPr>
        <w:t>ocedures, and associated documentation.</w:t>
      </w:r>
    </w:p>
    <w:p w:rsidR="00CA30C0" w:rsidRDefault="00CA30C0" w:rsidP="00CA30C0">
      <w:pPr>
        <w:jc w:val="both"/>
        <w:rPr>
          <w:rFonts w:ascii="Times New Roman" w:hAnsi="Times New Roman"/>
          <w:sz w:val="28"/>
          <w:szCs w:val="28"/>
        </w:rPr>
      </w:pPr>
      <w:r w:rsidRPr="00CA30C0">
        <w:rPr>
          <w:rFonts w:ascii="Times New Roman" w:hAnsi="Times New Roman"/>
          <w:b/>
          <w:sz w:val="28"/>
          <w:szCs w:val="28"/>
        </w:rPr>
        <w:t>Web Engineering</w:t>
      </w:r>
      <w:r w:rsidRPr="00CA30C0">
        <w:rPr>
          <w:rFonts w:ascii="Times New Roman" w:hAnsi="Times New Roman"/>
          <w:sz w:val="28"/>
          <w:szCs w:val="28"/>
        </w:rPr>
        <w:t xml:space="preserve"> is the application of systematic and quantifiable approaches (concepts methods, techniques tools) to cost ‐ effective requi</w:t>
      </w:r>
      <w:r>
        <w:rPr>
          <w:rFonts w:ascii="Times New Roman" w:hAnsi="Times New Roman"/>
          <w:sz w:val="28"/>
          <w:szCs w:val="28"/>
        </w:rPr>
        <w:t>rements analysis, design, imp</w:t>
      </w:r>
      <w:r w:rsidRPr="00CA30C0">
        <w:rPr>
          <w:rFonts w:ascii="Times New Roman" w:hAnsi="Times New Roman"/>
          <w:sz w:val="28"/>
          <w:szCs w:val="28"/>
        </w:rPr>
        <w:t>lementation, testing, operation, and maintenance of high ‐quality Web applications.</w:t>
      </w:r>
    </w:p>
    <w:p w:rsidR="00EC374D" w:rsidRDefault="00EC374D" w:rsidP="00CA30C0">
      <w:pPr>
        <w:jc w:val="both"/>
        <w:rPr>
          <w:rFonts w:ascii="Times New Roman" w:hAnsi="Times New Roman"/>
          <w:sz w:val="28"/>
          <w:szCs w:val="28"/>
        </w:rPr>
      </w:pPr>
    </w:p>
    <w:p w:rsidR="00EC374D" w:rsidRDefault="00EC374D" w:rsidP="00CA30C0">
      <w:pPr>
        <w:jc w:val="both"/>
        <w:rPr>
          <w:rFonts w:ascii="Times New Roman" w:hAnsi="Times New Roman"/>
          <w:sz w:val="28"/>
          <w:szCs w:val="28"/>
        </w:rPr>
      </w:pPr>
    </w:p>
    <w:p w:rsidR="00EC374D" w:rsidRDefault="00EC374D" w:rsidP="00CA30C0">
      <w:pPr>
        <w:jc w:val="both"/>
        <w:rPr>
          <w:rFonts w:ascii="Times New Roman" w:hAnsi="Times New Roman"/>
          <w:sz w:val="28"/>
          <w:szCs w:val="28"/>
        </w:rPr>
      </w:pPr>
    </w:p>
    <w:p w:rsidR="00EC374D" w:rsidRPr="00C05A03" w:rsidRDefault="00EC374D" w:rsidP="00EC374D">
      <w:pPr>
        <w:jc w:val="both"/>
        <w:rPr>
          <w:rFonts w:ascii="Times New Roman" w:hAnsi="Times New Roman"/>
          <w:b/>
          <w:sz w:val="28"/>
          <w:szCs w:val="28"/>
        </w:rPr>
      </w:pPr>
      <w:r w:rsidRPr="00C05A03">
        <w:rPr>
          <w:rFonts w:ascii="Times New Roman" w:hAnsi="Times New Roman"/>
          <w:b/>
          <w:sz w:val="28"/>
          <w:szCs w:val="28"/>
        </w:rPr>
        <w:lastRenderedPageBreak/>
        <w:t>WebApps</w:t>
      </w:r>
    </w:p>
    <w:p w:rsidR="00EC374D" w:rsidRPr="00EC374D" w:rsidRDefault="00EC374D" w:rsidP="00EC374D">
      <w:pPr>
        <w:jc w:val="both"/>
        <w:rPr>
          <w:rFonts w:ascii="Times New Roman" w:hAnsi="Times New Roman"/>
          <w:sz w:val="28"/>
          <w:szCs w:val="28"/>
        </w:rPr>
      </w:pPr>
      <w:r w:rsidRPr="00EC374D">
        <w:rPr>
          <w:rFonts w:ascii="Times New Roman" w:hAnsi="Times New Roman"/>
          <w:sz w:val="28"/>
          <w:szCs w:val="28"/>
        </w:rPr>
        <w:t xml:space="preserve">• The term </w:t>
      </w:r>
      <w:r w:rsidRPr="00EC374D">
        <w:rPr>
          <w:rFonts w:ascii="Times New Roman" w:hAnsi="Times New Roman"/>
          <w:i/>
          <w:iCs/>
          <w:sz w:val="28"/>
          <w:szCs w:val="28"/>
        </w:rPr>
        <w:t xml:space="preserve">Web application </w:t>
      </w:r>
      <w:r w:rsidRPr="00EC374D">
        <w:rPr>
          <w:rFonts w:ascii="Times New Roman" w:hAnsi="Times New Roman"/>
          <w:sz w:val="28"/>
          <w:szCs w:val="28"/>
        </w:rPr>
        <w:t>(WebApp)</w:t>
      </w:r>
      <w:r w:rsidR="00C05A03">
        <w:rPr>
          <w:rFonts w:ascii="Times New Roman" w:hAnsi="Times New Roman"/>
          <w:sz w:val="28"/>
          <w:szCs w:val="28"/>
        </w:rPr>
        <w:t xml:space="preserve"> </w:t>
      </w:r>
      <w:r w:rsidRPr="00EC374D">
        <w:rPr>
          <w:rFonts w:ascii="Times New Roman" w:hAnsi="Times New Roman"/>
          <w:sz w:val="28"/>
          <w:szCs w:val="28"/>
        </w:rPr>
        <w:t>encompasses:</w:t>
      </w:r>
    </w:p>
    <w:p w:rsidR="00EC374D" w:rsidRPr="00EC374D" w:rsidRDefault="00EC374D" w:rsidP="00C05A03">
      <w:pPr>
        <w:jc w:val="both"/>
        <w:rPr>
          <w:rFonts w:ascii="Times New Roman" w:hAnsi="Times New Roman"/>
          <w:sz w:val="28"/>
          <w:szCs w:val="28"/>
        </w:rPr>
      </w:pPr>
      <w:r w:rsidRPr="00EC374D">
        <w:rPr>
          <w:rFonts w:ascii="Times New Roman" w:hAnsi="Times New Roman"/>
          <w:sz w:val="28"/>
          <w:szCs w:val="28"/>
        </w:rPr>
        <w:t>– everything from a simple Web page that might help a</w:t>
      </w:r>
      <w:r w:rsidR="00C05A03">
        <w:rPr>
          <w:rFonts w:ascii="Times New Roman" w:hAnsi="Times New Roman"/>
          <w:sz w:val="28"/>
          <w:szCs w:val="28"/>
        </w:rPr>
        <w:t xml:space="preserve"> </w:t>
      </w:r>
      <w:r w:rsidRPr="00EC374D">
        <w:rPr>
          <w:rFonts w:ascii="Times New Roman" w:hAnsi="Times New Roman"/>
          <w:sz w:val="28"/>
          <w:szCs w:val="28"/>
        </w:rPr>
        <w:t>consumer compute an automobile lease payment to a</w:t>
      </w:r>
      <w:r w:rsidR="00C05A03">
        <w:rPr>
          <w:rFonts w:ascii="Times New Roman" w:hAnsi="Times New Roman"/>
          <w:sz w:val="28"/>
          <w:szCs w:val="28"/>
        </w:rPr>
        <w:t xml:space="preserve"> </w:t>
      </w:r>
      <w:r w:rsidRPr="00EC374D">
        <w:rPr>
          <w:rFonts w:ascii="Times New Roman" w:hAnsi="Times New Roman"/>
          <w:sz w:val="28"/>
          <w:szCs w:val="28"/>
        </w:rPr>
        <w:t>comprehensive website that provides complete travel</w:t>
      </w:r>
      <w:r w:rsidR="00C05A03">
        <w:rPr>
          <w:rFonts w:ascii="Times New Roman" w:hAnsi="Times New Roman"/>
          <w:sz w:val="28"/>
          <w:szCs w:val="28"/>
        </w:rPr>
        <w:t xml:space="preserve"> </w:t>
      </w:r>
      <w:r w:rsidRPr="00EC374D">
        <w:rPr>
          <w:rFonts w:ascii="Times New Roman" w:hAnsi="Times New Roman"/>
          <w:sz w:val="28"/>
          <w:szCs w:val="28"/>
        </w:rPr>
        <w:t>services for business people and vacationers.</w:t>
      </w:r>
    </w:p>
    <w:p w:rsidR="00EC374D" w:rsidRDefault="00EC374D" w:rsidP="00C05A03">
      <w:pPr>
        <w:jc w:val="both"/>
        <w:rPr>
          <w:rFonts w:ascii="Times New Roman" w:hAnsi="Times New Roman"/>
          <w:sz w:val="28"/>
          <w:szCs w:val="28"/>
        </w:rPr>
      </w:pPr>
      <w:r w:rsidRPr="00EC374D">
        <w:rPr>
          <w:rFonts w:ascii="Times New Roman" w:hAnsi="Times New Roman"/>
          <w:sz w:val="28"/>
          <w:szCs w:val="28"/>
        </w:rPr>
        <w:t>– Included within this category are complete websites,</w:t>
      </w:r>
      <w:r w:rsidR="00C05A03">
        <w:rPr>
          <w:rFonts w:ascii="Times New Roman" w:hAnsi="Times New Roman"/>
          <w:sz w:val="28"/>
          <w:szCs w:val="28"/>
        </w:rPr>
        <w:t xml:space="preserve"> </w:t>
      </w:r>
      <w:r w:rsidRPr="00EC374D">
        <w:rPr>
          <w:rFonts w:ascii="Times New Roman" w:hAnsi="Times New Roman"/>
          <w:sz w:val="28"/>
          <w:szCs w:val="28"/>
        </w:rPr>
        <w:t>specialized functionality within websites, and information</w:t>
      </w:r>
      <w:r w:rsidR="00C05A03">
        <w:rPr>
          <w:rFonts w:ascii="Times New Roman" w:hAnsi="Times New Roman"/>
          <w:sz w:val="28"/>
          <w:szCs w:val="28"/>
        </w:rPr>
        <w:t xml:space="preserve"> </w:t>
      </w:r>
      <w:r w:rsidRPr="00EC374D">
        <w:rPr>
          <w:rFonts w:ascii="Times New Roman" w:hAnsi="Times New Roman"/>
          <w:sz w:val="28"/>
          <w:szCs w:val="28"/>
        </w:rPr>
        <w:t>processing</w:t>
      </w:r>
      <w:r w:rsidR="00C05A03">
        <w:rPr>
          <w:rFonts w:ascii="Times New Roman" w:hAnsi="Times New Roman"/>
          <w:sz w:val="28"/>
          <w:szCs w:val="28"/>
        </w:rPr>
        <w:t xml:space="preserve"> </w:t>
      </w:r>
      <w:r w:rsidRPr="00EC374D">
        <w:rPr>
          <w:rFonts w:ascii="Times New Roman" w:hAnsi="Times New Roman"/>
          <w:sz w:val="28"/>
          <w:szCs w:val="28"/>
        </w:rPr>
        <w:t>applications that reside on the Internet or on</w:t>
      </w:r>
      <w:r w:rsidR="00C05A03">
        <w:rPr>
          <w:rFonts w:ascii="Times New Roman" w:hAnsi="Times New Roman"/>
          <w:sz w:val="28"/>
          <w:szCs w:val="28"/>
        </w:rPr>
        <w:t xml:space="preserve"> </w:t>
      </w:r>
      <w:r w:rsidRPr="00EC374D">
        <w:rPr>
          <w:rFonts w:ascii="Times New Roman" w:hAnsi="Times New Roman"/>
          <w:sz w:val="28"/>
          <w:szCs w:val="28"/>
        </w:rPr>
        <w:t>an Intranet or Extranet.</w:t>
      </w:r>
    </w:p>
    <w:tbl>
      <w:tblPr>
        <w:tblStyle w:val="TableGrid"/>
        <w:tblW w:w="0" w:type="auto"/>
        <w:tblLook w:val="04A0"/>
      </w:tblPr>
      <w:tblGrid>
        <w:gridCol w:w="4788"/>
        <w:gridCol w:w="4788"/>
      </w:tblGrid>
      <w:tr w:rsidR="00D06B21" w:rsidTr="00D06B21">
        <w:tc>
          <w:tcPr>
            <w:tcW w:w="4788" w:type="dxa"/>
          </w:tcPr>
          <w:p w:rsidR="00D06B21" w:rsidRPr="00AE7AC3" w:rsidRDefault="00D06B21" w:rsidP="00147DC7">
            <w:pPr>
              <w:jc w:val="both"/>
              <w:rPr>
                <w:rFonts w:ascii="Times New Roman" w:hAnsi="Times New Roman"/>
                <w:b/>
                <w:sz w:val="28"/>
                <w:szCs w:val="28"/>
              </w:rPr>
            </w:pPr>
            <w:r w:rsidRPr="00AE7AC3">
              <w:rPr>
                <w:rFonts w:ascii="Times New Roman" w:hAnsi="Times New Roman"/>
                <w:b/>
                <w:sz w:val="28"/>
                <w:szCs w:val="28"/>
              </w:rPr>
              <w:t>WebApp Attributes :-</w:t>
            </w:r>
          </w:p>
        </w:tc>
        <w:tc>
          <w:tcPr>
            <w:tcW w:w="4788" w:type="dxa"/>
          </w:tcPr>
          <w:p w:rsidR="00D06B21" w:rsidRPr="00C635FF" w:rsidRDefault="00D06B21" w:rsidP="00147DC7">
            <w:pPr>
              <w:jc w:val="both"/>
              <w:rPr>
                <w:rFonts w:ascii="Times New Roman" w:hAnsi="Times New Roman"/>
                <w:b/>
                <w:sz w:val="32"/>
                <w:szCs w:val="28"/>
              </w:rPr>
            </w:pPr>
            <w:r w:rsidRPr="00C635FF">
              <w:rPr>
                <w:rFonts w:ascii="Times New Roman" w:hAnsi="Times New Roman"/>
                <w:b/>
                <w:sz w:val="32"/>
                <w:szCs w:val="28"/>
              </w:rPr>
              <w:t>WebApp Types</w:t>
            </w:r>
            <w:r>
              <w:rPr>
                <w:rFonts w:ascii="Times New Roman" w:hAnsi="Times New Roman"/>
                <w:b/>
                <w:sz w:val="32"/>
                <w:szCs w:val="28"/>
              </w:rPr>
              <w:t xml:space="preserve"> :- </w:t>
            </w:r>
          </w:p>
        </w:tc>
      </w:tr>
      <w:tr w:rsidR="00D06B21" w:rsidTr="00D06B21">
        <w:tc>
          <w:tcPr>
            <w:tcW w:w="4788" w:type="dxa"/>
          </w:tcPr>
          <w:p w:rsidR="00D06B21" w:rsidRPr="00AE7AC3" w:rsidRDefault="00D06B21" w:rsidP="00147DC7">
            <w:pPr>
              <w:jc w:val="both"/>
              <w:rPr>
                <w:rFonts w:ascii="Times New Roman" w:hAnsi="Times New Roman"/>
                <w:sz w:val="28"/>
                <w:szCs w:val="28"/>
              </w:rPr>
            </w:pPr>
            <w:r w:rsidRPr="00AE7AC3">
              <w:rPr>
                <w:rFonts w:ascii="Times New Roman" w:hAnsi="Times New Roman"/>
                <w:sz w:val="28"/>
                <w:szCs w:val="28"/>
              </w:rPr>
              <w:t>• Network intensiveness</w:t>
            </w:r>
          </w:p>
        </w:tc>
        <w:tc>
          <w:tcPr>
            <w:tcW w:w="4788" w:type="dxa"/>
          </w:tcPr>
          <w:p w:rsidR="00D06B21" w:rsidRPr="00C635FF" w:rsidRDefault="00D06B21" w:rsidP="00147DC7">
            <w:pPr>
              <w:jc w:val="both"/>
              <w:rPr>
                <w:rFonts w:ascii="Times New Roman" w:hAnsi="Times New Roman"/>
                <w:sz w:val="28"/>
                <w:szCs w:val="28"/>
              </w:rPr>
            </w:pPr>
            <w:r w:rsidRPr="00C635FF">
              <w:rPr>
                <w:rFonts w:ascii="Times New Roman" w:hAnsi="Times New Roman"/>
                <w:sz w:val="28"/>
                <w:szCs w:val="28"/>
              </w:rPr>
              <w:t xml:space="preserve">• Informational </w:t>
            </w:r>
          </w:p>
        </w:tc>
      </w:tr>
      <w:tr w:rsidR="00D06B21" w:rsidTr="00D06B21">
        <w:tc>
          <w:tcPr>
            <w:tcW w:w="4788" w:type="dxa"/>
          </w:tcPr>
          <w:p w:rsidR="00D06B21" w:rsidRPr="00AE7AC3" w:rsidRDefault="00D06B21" w:rsidP="00147DC7">
            <w:pPr>
              <w:jc w:val="both"/>
              <w:rPr>
                <w:rFonts w:ascii="Times New Roman" w:hAnsi="Times New Roman"/>
                <w:sz w:val="28"/>
                <w:szCs w:val="28"/>
              </w:rPr>
            </w:pPr>
            <w:r w:rsidRPr="00AE7AC3">
              <w:rPr>
                <w:rFonts w:ascii="Times New Roman" w:hAnsi="Times New Roman"/>
                <w:sz w:val="28"/>
                <w:szCs w:val="28"/>
              </w:rPr>
              <w:t>• Concurrency</w:t>
            </w:r>
          </w:p>
        </w:tc>
        <w:tc>
          <w:tcPr>
            <w:tcW w:w="4788" w:type="dxa"/>
          </w:tcPr>
          <w:p w:rsidR="00D06B21" w:rsidRPr="00C635FF" w:rsidRDefault="00D06B21" w:rsidP="00147DC7">
            <w:pPr>
              <w:jc w:val="both"/>
              <w:rPr>
                <w:rFonts w:ascii="Times New Roman" w:hAnsi="Times New Roman"/>
                <w:sz w:val="28"/>
                <w:szCs w:val="28"/>
              </w:rPr>
            </w:pPr>
            <w:r w:rsidRPr="00C635FF">
              <w:rPr>
                <w:rFonts w:ascii="Times New Roman" w:hAnsi="Times New Roman"/>
                <w:sz w:val="28"/>
                <w:szCs w:val="28"/>
              </w:rPr>
              <w:t>• Transaction‐oriented</w:t>
            </w:r>
          </w:p>
        </w:tc>
      </w:tr>
      <w:tr w:rsidR="00D06B21" w:rsidTr="00D06B21">
        <w:tc>
          <w:tcPr>
            <w:tcW w:w="4788" w:type="dxa"/>
          </w:tcPr>
          <w:p w:rsidR="00D06B21" w:rsidRPr="00AE7AC3" w:rsidRDefault="00D06B21" w:rsidP="00147DC7">
            <w:pPr>
              <w:jc w:val="both"/>
              <w:rPr>
                <w:rFonts w:ascii="Times New Roman" w:hAnsi="Times New Roman"/>
                <w:sz w:val="28"/>
                <w:szCs w:val="28"/>
              </w:rPr>
            </w:pPr>
            <w:r w:rsidRPr="00AE7AC3">
              <w:rPr>
                <w:rFonts w:ascii="Times New Roman" w:hAnsi="Times New Roman"/>
                <w:sz w:val="28"/>
                <w:szCs w:val="28"/>
              </w:rPr>
              <w:t>• Content sensitive</w:t>
            </w:r>
          </w:p>
        </w:tc>
        <w:tc>
          <w:tcPr>
            <w:tcW w:w="4788" w:type="dxa"/>
          </w:tcPr>
          <w:p w:rsidR="00D06B21" w:rsidRPr="00C635FF" w:rsidRDefault="00D06B21" w:rsidP="00147DC7">
            <w:pPr>
              <w:jc w:val="both"/>
              <w:rPr>
                <w:rFonts w:ascii="Times New Roman" w:hAnsi="Times New Roman"/>
                <w:sz w:val="28"/>
                <w:szCs w:val="28"/>
              </w:rPr>
            </w:pPr>
            <w:r w:rsidRPr="00C635FF">
              <w:rPr>
                <w:rFonts w:ascii="Times New Roman" w:hAnsi="Times New Roman"/>
                <w:sz w:val="28"/>
                <w:szCs w:val="28"/>
              </w:rPr>
              <w:t>• Download</w:t>
            </w:r>
          </w:p>
        </w:tc>
      </w:tr>
      <w:tr w:rsidR="00D06B21" w:rsidTr="00D06B21">
        <w:tc>
          <w:tcPr>
            <w:tcW w:w="4788" w:type="dxa"/>
          </w:tcPr>
          <w:p w:rsidR="00D06B21" w:rsidRPr="00AE7AC3" w:rsidRDefault="00D06B21" w:rsidP="00147DC7">
            <w:pPr>
              <w:jc w:val="both"/>
              <w:rPr>
                <w:rFonts w:ascii="Times New Roman" w:hAnsi="Times New Roman"/>
                <w:sz w:val="28"/>
                <w:szCs w:val="28"/>
              </w:rPr>
            </w:pPr>
            <w:r w:rsidRPr="00AE7AC3">
              <w:rPr>
                <w:rFonts w:ascii="Times New Roman" w:hAnsi="Times New Roman"/>
                <w:sz w:val="28"/>
                <w:szCs w:val="28"/>
              </w:rPr>
              <w:t>• Continuous evolution</w:t>
            </w:r>
          </w:p>
        </w:tc>
        <w:tc>
          <w:tcPr>
            <w:tcW w:w="4788" w:type="dxa"/>
          </w:tcPr>
          <w:p w:rsidR="00D06B21" w:rsidRPr="00D06B21" w:rsidRDefault="00D06B21" w:rsidP="00D06B21">
            <w:pPr>
              <w:jc w:val="both"/>
              <w:rPr>
                <w:rFonts w:ascii="Times New Roman" w:hAnsi="Times New Roman"/>
                <w:sz w:val="28"/>
                <w:szCs w:val="28"/>
              </w:rPr>
            </w:pPr>
            <w:r w:rsidRPr="00D06B21">
              <w:rPr>
                <w:rFonts w:ascii="Times New Roman" w:hAnsi="Times New Roman"/>
                <w:sz w:val="28"/>
                <w:szCs w:val="28"/>
              </w:rPr>
              <w:t xml:space="preserve">Customizable </w:t>
            </w:r>
          </w:p>
        </w:tc>
      </w:tr>
      <w:tr w:rsidR="00D06B21" w:rsidTr="00D06B21">
        <w:tc>
          <w:tcPr>
            <w:tcW w:w="4788" w:type="dxa"/>
          </w:tcPr>
          <w:p w:rsidR="00D06B21" w:rsidRPr="00AE7AC3" w:rsidRDefault="00D06B21" w:rsidP="00147DC7">
            <w:pPr>
              <w:jc w:val="both"/>
              <w:rPr>
                <w:rFonts w:ascii="Times New Roman" w:hAnsi="Times New Roman"/>
                <w:sz w:val="28"/>
                <w:szCs w:val="28"/>
              </w:rPr>
            </w:pPr>
            <w:r w:rsidRPr="00AE7AC3">
              <w:rPr>
                <w:rFonts w:ascii="Times New Roman" w:hAnsi="Times New Roman"/>
                <w:sz w:val="28"/>
                <w:szCs w:val="28"/>
              </w:rPr>
              <w:t>• Unpredictable load</w:t>
            </w:r>
          </w:p>
        </w:tc>
        <w:tc>
          <w:tcPr>
            <w:tcW w:w="4788" w:type="dxa"/>
          </w:tcPr>
          <w:p w:rsidR="00D06B21" w:rsidRPr="00C635FF" w:rsidRDefault="00D06B21" w:rsidP="00147DC7">
            <w:pPr>
              <w:jc w:val="both"/>
              <w:rPr>
                <w:rFonts w:ascii="Times New Roman" w:hAnsi="Times New Roman"/>
                <w:sz w:val="28"/>
                <w:szCs w:val="28"/>
              </w:rPr>
            </w:pPr>
            <w:r w:rsidRPr="00C635FF">
              <w:rPr>
                <w:rFonts w:ascii="Times New Roman" w:hAnsi="Times New Roman"/>
                <w:sz w:val="28"/>
                <w:szCs w:val="28"/>
              </w:rPr>
              <w:t>• Service‐oriented</w:t>
            </w:r>
          </w:p>
        </w:tc>
      </w:tr>
      <w:tr w:rsidR="00D06B21" w:rsidTr="00D06B21">
        <w:tc>
          <w:tcPr>
            <w:tcW w:w="4788" w:type="dxa"/>
          </w:tcPr>
          <w:p w:rsidR="00D06B21" w:rsidRPr="00AE7AC3" w:rsidRDefault="00D06B21" w:rsidP="00147DC7">
            <w:pPr>
              <w:jc w:val="both"/>
              <w:rPr>
                <w:rFonts w:ascii="Times New Roman" w:hAnsi="Times New Roman"/>
                <w:sz w:val="28"/>
                <w:szCs w:val="28"/>
              </w:rPr>
            </w:pPr>
            <w:r w:rsidRPr="00AE7AC3">
              <w:rPr>
                <w:rFonts w:ascii="Times New Roman" w:hAnsi="Times New Roman"/>
                <w:sz w:val="28"/>
                <w:szCs w:val="28"/>
              </w:rPr>
              <w:t>• Immediacy</w:t>
            </w:r>
          </w:p>
        </w:tc>
        <w:tc>
          <w:tcPr>
            <w:tcW w:w="4788" w:type="dxa"/>
          </w:tcPr>
          <w:p w:rsidR="00D06B21" w:rsidRPr="00C635FF" w:rsidRDefault="00D06B21" w:rsidP="00147DC7">
            <w:pPr>
              <w:jc w:val="both"/>
              <w:rPr>
                <w:rFonts w:ascii="Times New Roman" w:hAnsi="Times New Roman"/>
                <w:sz w:val="28"/>
                <w:szCs w:val="28"/>
              </w:rPr>
            </w:pPr>
            <w:r w:rsidRPr="00C635FF">
              <w:rPr>
                <w:rFonts w:ascii="Times New Roman" w:hAnsi="Times New Roman"/>
                <w:sz w:val="28"/>
                <w:szCs w:val="28"/>
              </w:rPr>
              <w:t>• Interaction</w:t>
            </w:r>
          </w:p>
        </w:tc>
      </w:tr>
      <w:tr w:rsidR="00D06B21" w:rsidTr="00D06B21">
        <w:tc>
          <w:tcPr>
            <w:tcW w:w="4788" w:type="dxa"/>
          </w:tcPr>
          <w:p w:rsidR="00D06B21" w:rsidRPr="00AE7AC3" w:rsidRDefault="00D06B21" w:rsidP="00147DC7">
            <w:pPr>
              <w:jc w:val="both"/>
              <w:rPr>
                <w:rFonts w:ascii="Times New Roman" w:hAnsi="Times New Roman"/>
                <w:sz w:val="28"/>
                <w:szCs w:val="28"/>
              </w:rPr>
            </w:pPr>
            <w:r w:rsidRPr="00AE7AC3">
              <w:rPr>
                <w:rFonts w:ascii="Times New Roman" w:hAnsi="Times New Roman"/>
                <w:sz w:val="28"/>
                <w:szCs w:val="28"/>
              </w:rPr>
              <w:t xml:space="preserve">• Performance </w:t>
            </w:r>
          </w:p>
        </w:tc>
        <w:tc>
          <w:tcPr>
            <w:tcW w:w="4788" w:type="dxa"/>
          </w:tcPr>
          <w:p w:rsidR="00D06B21" w:rsidRPr="00C635FF" w:rsidRDefault="00D06B21" w:rsidP="00147DC7">
            <w:pPr>
              <w:jc w:val="both"/>
              <w:rPr>
                <w:rFonts w:ascii="Times New Roman" w:hAnsi="Times New Roman"/>
                <w:sz w:val="28"/>
                <w:szCs w:val="28"/>
              </w:rPr>
            </w:pPr>
            <w:r w:rsidRPr="00C635FF">
              <w:rPr>
                <w:rFonts w:ascii="Times New Roman" w:hAnsi="Times New Roman"/>
                <w:sz w:val="28"/>
                <w:szCs w:val="28"/>
              </w:rPr>
              <w:t>• Portals</w:t>
            </w:r>
          </w:p>
        </w:tc>
      </w:tr>
      <w:tr w:rsidR="00D06B21" w:rsidTr="00D06B21">
        <w:tc>
          <w:tcPr>
            <w:tcW w:w="4788" w:type="dxa"/>
          </w:tcPr>
          <w:p w:rsidR="00D06B21" w:rsidRPr="00AE7AC3" w:rsidRDefault="00D06B21" w:rsidP="00147DC7">
            <w:pPr>
              <w:jc w:val="both"/>
              <w:rPr>
                <w:rFonts w:ascii="Times New Roman" w:hAnsi="Times New Roman"/>
                <w:sz w:val="28"/>
                <w:szCs w:val="28"/>
              </w:rPr>
            </w:pPr>
            <w:r w:rsidRPr="00AE7AC3">
              <w:rPr>
                <w:rFonts w:ascii="Times New Roman" w:hAnsi="Times New Roman"/>
                <w:sz w:val="28"/>
                <w:szCs w:val="28"/>
              </w:rPr>
              <w:t>• Security</w:t>
            </w:r>
          </w:p>
        </w:tc>
        <w:tc>
          <w:tcPr>
            <w:tcW w:w="4788" w:type="dxa"/>
          </w:tcPr>
          <w:p w:rsidR="00D06B21" w:rsidRPr="00C635FF" w:rsidRDefault="00D06B21" w:rsidP="00147DC7">
            <w:pPr>
              <w:jc w:val="both"/>
              <w:rPr>
                <w:rFonts w:ascii="Times New Roman" w:hAnsi="Times New Roman"/>
                <w:sz w:val="28"/>
                <w:szCs w:val="28"/>
              </w:rPr>
            </w:pPr>
            <w:r w:rsidRPr="00C635FF">
              <w:rPr>
                <w:rFonts w:ascii="Times New Roman" w:hAnsi="Times New Roman"/>
                <w:sz w:val="28"/>
                <w:szCs w:val="28"/>
              </w:rPr>
              <w:t xml:space="preserve">• Database Access </w:t>
            </w:r>
          </w:p>
        </w:tc>
      </w:tr>
      <w:tr w:rsidR="00D06B21" w:rsidTr="00D06B21">
        <w:tc>
          <w:tcPr>
            <w:tcW w:w="4788" w:type="dxa"/>
          </w:tcPr>
          <w:p w:rsidR="00D06B21" w:rsidRPr="00AE7AC3" w:rsidRDefault="00D06B21" w:rsidP="00147DC7">
            <w:pPr>
              <w:jc w:val="both"/>
              <w:rPr>
                <w:rFonts w:ascii="Times New Roman" w:hAnsi="Times New Roman"/>
                <w:sz w:val="28"/>
                <w:szCs w:val="28"/>
              </w:rPr>
            </w:pPr>
            <w:r w:rsidRPr="00AE7AC3">
              <w:rPr>
                <w:rFonts w:ascii="Times New Roman" w:hAnsi="Times New Roman"/>
                <w:sz w:val="28"/>
                <w:szCs w:val="28"/>
              </w:rPr>
              <w:t>• Availability</w:t>
            </w:r>
          </w:p>
        </w:tc>
        <w:tc>
          <w:tcPr>
            <w:tcW w:w="4788" w:type="dxa"/>
          </w:tcPr>
          <w:p w:rsidR="00D06B21" w:rsidRPr="00C635FF" w:rsidRDefault="00D06B21" w:rsidP="00147DC7">
            <w:pPr>
              <w:jc w:val="both"/>
              <w:rPr>
                <w:rFonts w:ascii="Times New Roman" w:hAnsi="Times New Roman"/>
                <w:sz w:val="28"/>
                <w:szCs w:val="28"/>
              </w:rPr>
            </w:pPr>
            <w:r w:rsidRPr="00C635FF">
              <w:rPr>
                <w:rFonts w:ascii="Times New Roman" w:hAnsi="Times New Roman"/>
                <w:sz w:val="28"/>
                <w:szCs w:val="28"/>
              </w:rPr>
              <w:t>• User input</w:t>
            </w:r>
          </w:p>
        </w:tc>
      </w:tr>
      <w:tr w:rsidR="00D06B21" w:rsidTr="00D06B21">
        <w:tc>
          <w:tcPr>
            <w:tcW w:w="4788" w:type="dxa"/>
          </w:tcPr>
          <w:p w:rsidR="00D06B21" w:rsidRPr="00AE7AC3" w:rsidRDefault="00D06B21" w:rsidP="00147DC7">
            <w:pPr>
              <w:jc w:val="both"/>
              <w:rPr>
                <w:rFonts w:ascii="Times New Roman" w:hAnsi="Times New Roman"/>
                <w:sz w:val="28"/>
                <w:szCs w:val="28"/>
              </w:rPr>
            </w:pPr>
            <w:r w:rsidRPr="00AE7AC3">
              <w:rPr>
                <w:rFonts w:ascii="Times New Roman" w:hAnsi="Times New Roman"/>
                <w:sz w:val="28"/>
                <w:szCs w:val="28"/>
              </w:rPr>
              <w:t>• Data driven</w:t>
            </w:r>
          </w:p>
        </w:tc>
        <w:tc>
          <w:tcPr>
            <w:tcW w:w="4788" w:type="dxa"/>
          </w:tcPr>
          <w:p w:rsidR="00D06B21" w:rsidRPr="00C635FF" w:rsidRDefault="00D06B21" w:rsidP="00147DC7">
            <w:pPr>
              <w:jc w:val="both"/>
              <w:rPr>
                <w:rFonts w:ascii="Times New Roman" w:hAnsi="Times New Roman"/>
                <w:sz w:val="28"/>
                <w:szCs w:val="28"/>
              </w:rPr>
            </w:pPr>
            <w:r w:rsidRPr="00C635FF">
              <w:rPr>
                <w:rFonts w:ascii="Times New Roman" w:hAnsi="Times New Roman"/>
                <w:sz w:val="28"/>
                <w:szCs w:val="28"/>
              </w:rPr>
              <w:t>• Data warehousing</w:t>
            </w:r>
          </w:p>
        </w:tc>
      </w:tr>
      <w:tr w:rsidR="00D06B21" w:rsidTr="00D06B21">
        <w:tc>
          <w:tcPr>
            <w:tcW w:w="4788" w:type="dxa"/>
          </w:tcPr>
          <w:p w:rsidR="00D06B21" w:rsidRPr="00AE7AC3" w:rsidRDefault="00D06B21" w:rsidP="00147DC7">
            <w:pPr>
              <w:jc w:val="both"/>
              <w:rPr>
                <w:rFonts w:ascii="Times New Roman" w:hAnsi="Times New Roman"/>
                <w:sz w:val="28"/>
                <w:szCs w:val="28"/>
              </w:rPr>
            </w:pPr>
            <w:r w:rsidRPr="00AE7AC3">
              <w:rPr>
                <w:rFonts w:ascii="Times New Roman" w:hAnsi="Times New Roman"/>
                <w:sz w:val="28"/>
                <w:szCs w:val="28"/>
              </w:rPr>
              <w:t>• Aesthetics</w:t>
            </w:r>
          </w:p>
        </w:tc>
        <w:tc>
          <w:tcPr>
            <w:tcW w:w="4788" w:type="dxa"/>
          </w:tcPr>
          <w:p w:rsidR="00D06B21" w:rsidRDefault="00D06B21" w:rsidP="00C05A03">
            <w:pPr>
              <w:jc w:val="both"/>
              <w:rPr>
                <w:rFonts w:ascii="Times New Roman" w:hAnsi="Times New Roman"/>
                <w:b/>
                <w:sz w:val="28"/>
                <w:szCs w:val="28"/>
              </w:rPr>
            </w:pPr>
          </w:p>
        </w:tc>
      </w:tr>
    </w:tbl>
    <w:p w:rsidR="00D06B21" w:rsidRDefault="00D06B21" w:rsidP="00C05A03">
      <w:pPr>
        <w:jc w:val="both"/>
        <w:rPr>
          <w:rFonts w:ascii="Times New Roman" w:hAnsi="Times New Roman"/>
          <w:b/>
          <w:sz w:val="28"/>
          <w:szCs w:val="28"/>
        </w:rPr>
      </w:pPr>
    </w:p>
    <w:p w:rsidR="00D06B21" w:rsidRDefault="00D06B21" w:rsidP="00C05A03">
      <w:pPr>
        <w:jc w:val="both"/>
        <w:rPr>
          <w:rFonts w:ascii="Times New Roman" w:hAnsi="Times New Roman"/>
          <w:b/>
          <w:sz w:val="28"/>
          <w:szCs w:val="28"/>
        </w:rPr>
      </w:pPr>
    </w:p>
    <w:p w:rsidR="00D06B21" w:rsidRDefault="00D06B21" w:rsidP="00C05A03">
      <w:pPr>
        <w:jc w:val="both"/>
        <w:rPr>
          <w:rFonts w:ascii="Times New Roman" w:hAnsi="Times New Roman"/>
          <w:b/>
          <w:sz w:val="28"/>
          <w:szCs w:val="28"/>
        </w:rPr>
      </w:pPr>
    </w:p>
    <w:p w:rsidR="00D06B21" w:rsidRDefault="00D06B21" w:rsidP="00C05A03">
      <w:pPr>
        <w:jc w:val="both"/>
        <w:rPr>
          <w:rFonts w:ascii="Times New Roman" w:hAnsi="Times New Roman"/>
          <w:b/>
          <w:sz w:val="28"/>
          <w:szCs w:val="28"/>
        </w:rPr>
      </w:pPr>
    </w:p>
    <w:p w:rsidR="00D06B21" w:rsidRDefault="00D06B21" w:rsidP="00C05A03">
      <w:pPr>
        <w:jc w:val="both"/>
        <w:rPr>
          <w:rFonts w:ascii="Times New Roman" w:hAnsi="Times New Roman"/>
          <w:b/>
          <w:sz w:val="28"/>
          <w:szCs w:val="28"/>
        </w:rPr>
      </w:pPr>
    </w:p>
    <w:p w:rsidR="00D06B21" w:rsidRDefault="00D06B21" w:rsidP="00C05A03">
      <w:pPr>
        <w:jc w:val="both"/>
        <w:rPr>
          <w:rFonts w:ascii="Times New Roman" w:hAnsi="Times New Roman"/>
          <w:b/>
          <w:sz w:val="28"/>
          <w:szCs w:val="28"/>
        </w:rPr>
      </w:pPr>
    </w:p>
    <w:p w:rsidR="00D06B21" w:rsidRDefault="00D06B21" w:rsidP="00C05A03">
      <w:pPr>
        <w:jc w:val="both"/>
        <w:rPr>
          <w:rFonts w:ascii="Times New Roman" w:hAnsi="Times New Roman"/>
          <w:b/>
          <w:sz w:val="28"/>
          <w:szCs w:val="28"/>
        </w:rPr>
      </w:pPr>
    </w:p>
    <w:p w:rsidR="00D06B21" w:rsidRDefault="00D06B21" w:rsidP="00C05A03">
      <w:pPr>
        <w:jc w:val="both"/>
        <w:rPr>
          <w:rFonts w:ascii="Times New Roman" w:hAnsi="Times New Roman"/>
          <w:b/>
          <w:sz w:val="28"/>
          <w:szCs w:val="28"/>
        </w:rPr>
      </w:pPr>
    </w:p>
    <w:p w:rsidR="00D06B21" w:rsidRDefault="00D06B21" w:rsidP="00C05A03">
      <w:pPr>
        <w:jc w:val="both"/>
        <w:rPr>
          <w:rFonts w:ascii="Times New Roman" w:hAnsi="Times New Roman"/>
          <w:b/>
          <w:sz w:val="28"/>
          <w:szCs w:val="28"/>
        </w:rPr>
      </w:pPr>
    </w:p>
    <w:p w:rsidR="00D06B21" w:rsidRDefault="00D06B21" w:rsidP="00C05A03">
      <w:pPr>
        <w:jc w:val="both"/>
        <w:rPr>
          <w:rFonts w:ascii="Times New Roman" w:hAnsi="Times New Roman"/>
          <w:b/>
          <w:sz w:val="28"/>
          <w:szCs w:val="28"/>
        </w:rPr>
      </w:pPr>
      <w:r>
        <w:rPr>
          <w:rFonts w:ascii="Times New Roman" w:hAnsi="Times New Roman"/>
          <w:b/>
          <w:noProof/>
          <w:sz w:val="28"/>
          <w:szCs w:val="28"/>
        </w:rPr>
        <w:lastRenderedPageBreak/>
        <w:drawing>
          <wp:inline distT="0" distB="0" distL="0" distR="0">
            <wp:extent cx="5943600" cy="4924425"/>
            <wp:effectExtent l="19050" t="0" r="0" b="0"/>
            <wp:docPr id="1" name="Picture 0" descr="Web Engineeri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Engineering 1.jpg"/>
                    <pic:cNvPicPr/>
                  </pic:nvPicPr>
                  <pic:blipFill>
                    <a:blip r:embed="rId15"/>
                    <a:stretch>
                      <a:fillRect/>
                    </a:stretch>
                  </pic:blipFill>
                  <pic:spPr>
                    <a:xfrm>
                      <a:off x="0" y="0"/>
                      <a:ext cx="5943600" cy="4924425"/>
                    </a:xfrm>
                    <a:prstGeom prst="rect">
                      <a:avLst/>
                    </a:prstGeom>
                  </pic:spPr>
                </pic:pic>
              </a:graphicData>
            </a:graphic>
          </wp:inline>
        </w:drawing>
      </w:r>
    </w:p>
    <w:p w:rsidR="00D06B21" w:rsidRDefault="00D06B21" w:rsidP="00C05A03">
      <w:pPr>
        <w:jc w:val="both"/>
        <w:rPr>
          <w:rFonts w:ascii="Times New Roman" w:hAnsi="Times New Roman"/>
          <w:b/>
          <w:sz w:val="28"/>
          <w:szCs w:val="28"/>
        </w:rPr>
      </w:pPr>
    </w:p>
    <w:p w:rsidR="00D06B21" w:rsidRPr="00D06B21" w:rsidRDefault="00D06B21" w:rsidP="00D06B21">
      <w:pPr>
        <w:jc w:val="both"/>
        <w:rPr>
          <w:rFonts w:ascii="Times New Roman" w:hAnsi="Times New Roman"/>
          <w:b/>
          <w:sz w:val="28"/>
          <w:szCs w:val="28"/>
        </w:rPr>
      </w:pPr>
      <w:r w:rsidRPr="00D06B21">
        <w:rPr>
          <w:rFonts w:ascii="Times New Roman" w:hAnsi="Times New Roman"/>
          <w:b/>
          <w:sz w:val="28"/>
          <w:szCs w:val="28"/>
        </w:rPr>
        <w:t>Why Web Engineering?</w:t>
      </w:r>
    </w:p>
    <w:p w:rsidR="00D06B21" w:rsidRPr="00D06B21" w:rsidRDefault="00D06B21" w:rsidP="00D06B21">
      <w:pPr>
        <w:jc w:val="both"/>
        <w:rPr>
          <w:rFonts w:ascii="Times New Roman" w:hAnsi="Times New Roman"/>
          <w:b/>
          <w:sz w:val="28"/>
          <w:szCs w:val="28"/>
        </w:rPr>
      </w:pPr>
      <w:r w:rsidRPr="00D06B21">
        <w:rPr>
          <w:rFonts w:ascii="Times New Roman" w:hAnsi="Times New Roman"/>
          <w:b/>
          <w:sz w:val="28"/>
          <w:szCs w:val="28"/>
        </w:rPr>
        <w:t>• As WebApps become larger and more complex,</w:t>
      </w:r>
    </w:p>
    <w:p w:rsidR="00D06B21" w:rsidRPr="00D06B21" w:rsidRDefault="00D06B21" w:rsidP="00D06B21">
      <w:pPr>
        <w:jc w:val="both"/>
        <w:rPr>
          <w:rFonts w:ascii="Times New Roman" w:hAnsi="Times New Roman"/>
          <w:sz w:val="28"/>
          <w:szCs w:val="28"/>
        </w:rPr>
      </w:pPr>
      <w:r w:rsidRPr="00D06B21">
        <w:rPr>
          <w:rFonts w:ascii="Times New Roman" w:hAnsi="Times New Roman"/>
          <w:b/>
          <w:sz w:val="28"/>
          <w:szCs w:val="28"/>
        </w:rPr>
        <w:t xml:space="preserve">– </w:t>
      </w:r>
      <w:r w:rsidRPr="00D06B21">
        <w:rPr>
          <w:rFonts w:ascii="Times New Roman" w:hAnsi="Times New Roman"/>
          <w:sz w:val="28"/>
          <w:szCs w:val="28"/>
        </w:rPr>
        <w:t>Informality remains, but some degree of requirements gathering and planning are necessary</w:t>
      </w:r>
    </w:p>
    <w:p w:rsidR="00D06B21" w:rsidRPr="00D06B21" w:rsidRDefault="00D06B21" w:rsidP="00D06B21">
      <w:pPr>
        <w:jc w:val="both"/>
        <w:rPr>
          <w:rFonts w:ascii="Times New Roman" w:hAnsi="Times New Roman"/>
          <w:sz w:val="28"/>
          <w:szCs w:val="28"/>
        </w:rPr>
      </w:pPr>
      <w:r w:rsidRPr="00D06B21">
        <w:rPr>
          <w:rFonts w:ascii="Times New Roman" w:hAnsi="Times New Roman"/>
          <w:sz w:val="28"/>
          <w:szCs w:val="28"/>
        </w:rPr>
        <w:t>– Urgency remains, but it must be tempered by a recognition that decisions may have broad consequences</w:t>
      </w:r>
    </w:p>
    <w:p w:rsidR="00D06B21" w:rsidRPr="00D06B21" w:rsidRDefault="00D06B21" w:rsidP="00D06B21">
      <w:pPr>
        <w:jc w:val="both"/>
        <w:rPr>
          <w:rFonts w:ascii="Times New Roman" w:hAnsi="Times New Roman"/>
          <w:sz w:val="28"/>
          <w:szCs w:val="28"/>
        </w:rPr>
      </w:pPr>
      <w:r w:rsidRPr="00D06B21">
        <w:rPr>
          <w:rFonts w:ascii="Times New Roman" w:hAnsi="Times New Roman"/>
          <w:sz w:val="28"/>
          <w:szCs w:val="28"/>
        </w:rPr>
        <w:t>– Intuition remains, but it must be augmented by proven management and technical patterns</w:t>
      </w:r>
    </w:p>
    <w:p w:rsidR="00D06B21" w:rsidRDefault="00D06B21" w:rsidP="00D06B21">
      <w:pPr>
        <w:jc w:val="both"/>
        <w:rPr>
          <w:rFonts w:ascii="Times New Roman" w:hAnsi="Times New Roman"/>
          <w:sz w:val="28"/>
          <w:szCs w:val="28"/>
        </w:rPr>
      </w:pPr>
      <w:r w:rsidRPr="00D06B21">
        <w:rPr>
          <w:rFonts w:ascii="Times New Roman" w:hAnsi="Times New Roman"/>
          <w:sz w:val="28"/>
          <w:szCs w:val="28"/>
        </w:rPr>
        <w:t>– Art remains, but it must be complemented with solid design</w:t>
      </w:r>
    </w:p>
    <w:p w:rsidR="00274943" w:rsidRPr="00274943" w:rsidRDefault="00274943" w:rsidP="00274943">
      <w:pPr>
        <w:jc w:val="both"/>
        <w:rPr>
          <w:rFonts w:ascii="Times New Roman" w:hAnsi="Times New Roman"/>
          <w:sz w:val="28"/>
          <w:szCs w:val="28"/>
        </w:rPr>
      </w:pPr>
      <w:r w:rsidRPr="00274943">
        <w:rPr>
          <w:rFonts w:ascii="Times New Roman" w:hAnsi="Times New Roman"/>
          <w:sz w:val="28"/>
          <w:szCs w:val="28"/>
        </w:rPr>
        <w:lastRenderedPageBreak/>
        <w:t>Proponents of Web engineering supported the establishment of Web engineering as a discipline at an early stage of Web. Major arguments for Web engineering as a new discipline are:</w:t>
      </w:r>
    </w:p>
    <w:p w:rsidR="00274943" w:rsidRPr="00274943" w:rsidRDefault="00274943" w:rsidP="000114C8">
      <w:pPr>
        <w:numPr>
          <w:ilvl w:val="0"/>
          <w:numId w:val="2"/>
        </w:numPr>
        <w:jc w:val="both"/>
        <w:rPr>
          <w:rFonts w:ascii="Times New Roman" w:hAnsi="Times New Roman"/>
          <w:sz w:val="28"/>
          <w:szCs w:val="28"/>
        </w:rPr>
      </w:pPr>
      <w:r w:rsidRPr="00274943">
        <w:rPr>
          <w:rFonts w:ascii="Times New Roman" w:hAnsi="Times New Roman"/>
          <w:sz w:val="28"/>
          <w:szCs w:val="28"/>
        </w:rPr>
        <w:t>Web-based Information Systems (WIS) development process is different and unique.</w:t>
      </w:r>
    </w:p>
    <w:p w:rsidR="00274943" w:rsidRPr="00274943" w:rsidRDefault="00274943" w:rsidP="000114C8">
      <w:pPr>
        <w:numPr>
          <w:ilvl w:val="0"/>
          <w:numId w:val="2"/>
        </w:numPr>
        <w:jc w:val="both"/>
        <w:rPr>
          <w:rFonts w:ascii="Times New Roman" w:hAnsi="Times New Roman"/>
          <w:sz w:val="28"/>
          <w:szCs w:val="28"/>
        </w:rPr>
      </w:pPr>
      <w:r w:rsidRPr="00274943">
        <w:rPr>
          <w:rFonts w:ascii="Times New Roman" w:hAnsi="Times New Roman"/>
          <w:sz w:val="28"/>
          <w:szCs w:val="28"/>
        </w:rPr>
        <w:t>Web engineering is multi-disciplinary; no single discipline (such as software engineering) can provide complete theory basis, body of knowledge and practices to guide WIS development.</w:t>
      </w:r>
    </w:p>
    <w:p w:rsidR="00274943" w:rsidRPr="00274943" w:rsidRDefault="00274943" w:rsidP="000114C8">
      <w:pPr>
        <w:numPr>
          <w:ilvl w:val="0"/>
          <w:numId w:val="2"/>
        </w:numPr>
        <w:jc w:val="both"/>
        <w:rPr>
          <w:rFonts w:ascii="Times New Roman" w:hAnsi="Times New Roman"/>
          <w:sz w:val="28"/>
          <w:szCs w:val="28"/>
        </w:rPr>
      </w:pPr>
      <w:r w:rsidRPr="00274943">
        <w:rPr>
          <w:rFonts w:ascii="Times New Roman" w:hAnsi="Times New Roman"/>
          <w:sz w:val="28"/>
          <w:szCs w:val="28"/>
        </w:rPr>
        <w:t>Issues of evolution and lifecycle management when compared to more 'traditional' applications.</w:t>
      </w:r>
    </w:p>
    <w:p w:rsidR="00274943" w:rsidRPr="00274943" w:rsidRDefault="00274943" w:rsidP="000114C8">
      <w:pPr>
        <w:numPr>
          <w:ilvl w:val="0"/>
          <w:numId w:val="2"/>
        </w:numPr>
        <w:jc w:val="both"/>
        <w:rPr>
          <w:rFonts w:ascii="Times New Roman" w:hAnsi="Times New Roman"/>
          <w:sz w:val="28"/>
          <w:szCs w:val="28"/>
        </w:rPr>
      </w:pPr>
      <w:r w:rsidRPr="00274943">
        <w:rPr>
          <w:rFonts w:ascii="Times New Roman" w:hAnsi="Times New Roman"/>
          <w:sz w:val="28"/>
          <w:szCs w:val="28"/>
        </w:rPr>
        <w:t>Web-based information systems and applications are pervasive</w:t>
      </w:r>
      <w:r w:rsidR="005B6DFF">
        <w:rPr>
          <w:rFonts w:ascii="Times New Roman" w:hAnsi="Times New Roman"/>
          <w:sz w:val="28"/>
          <w:szCs w:val="28"/>
        </w:rPr>
        <w:t xml:space="preserve"> (All encompassing)</w:t>
      </w:r>
      <w:r w:rsidRPr="00274943">
        <w:rPr>
          <w:rFonts w:ascii="Times New Roman" w:hAnsi="Times New Roman"/>
          <w:sz w:val="28"/>
          <w:szCs w:val="28"/>
        </w:rPr>
        <w:t xml:space="preserve"> and non-</w:t>
      </w:r>
      <w:r w:rsidRPr="005B6DFF">
        <w:rPr>
          <w:rFonts w:ascii="Times New Roman" w:hAnsi="Times New Roman"/>
          <w:sz w:val="28"/>
          <w:szCs w:val="28"/>
        </w:rPr>
        <w:t>trivial</w:t>
      </w:r>
      <w:r w:rsidRPr="00274943">
        <w:rPr>
          <w:rFonts w:ascii="Times New Roman" w:hAnsi="Times New Roman"/>
          <w:sz w:val="28"/>
          <w:szCs w:val="28"/>
        </w:rPr>
        <w:t>. The prospect of Web as a platform will continue to grow and it is worth being treated specifically.</w:t>
      </w:r>
    </w:p>
    <w:p w:rsidR="00274943" w:rsidRPr="00274943" w:rsidRDefault="00274943" w:rsidP="00274943">
      <w:pPr>
        <w:jc w:val="both"/>
        <w:rPr>
          <w:rFonts w:ascii="Times New Roman" w:hAnsi="Times New Roman"/>
          <w:sz w:val="28"/>
          <w:szCs w:val="28"/>
        </w:rPr>
      </w:pPr>
      <w:r w:rsidRPr="00274943">
        <w:rPr>
          <w:rFonts w:ascii="Times New Roman" w:hAnsi="Times New Roman"/>
          <w:sz w:val="28"/>
          <w:szCs w:val="28"/>
        </w:rPr>
        <w:t>However, it has been controversial, especially for people in other traditional disciplines such as software engineering, to recognize Web engineering as a new field. The issue is how different and independent Web engineering is, compared with other disciplines.</w:t>
      </w:r>
    </w:p>
    <w:p w:rsidR="00274943" w:rsidRPr="00274943" w:rsidRDefault="00274943" w:rsidP="00274943">
      <w:pPr>
        <w:jc w:val="both"/>
        <w:rPr>
          <w:rFonts w:ascii="Times New Roman" w:hAnsi="Times New Roman"/>
          <w:sz w:val="28"/>
          <w:szCs w:val="28"/>
        </w:rPr>
      </w:pPr>
      <w:r w:rsidRPr="00274943">
        <w:rPr>
          <w:rFonts w:ascii="Times New Roman" w:hAnsi="Times New Roman"/>
          <w:sz w:val="28"/>
          <w:szCs w:val="28"/>
        </w:rPr>
        <w:t>Main topics of Web engineering include, but are not limited to, the following areas:</w:t>
      </w:r>
    </w:p>
    <w:p w:rsidR="00274943" w:rsidRPr="00274943" w:rsidRDefault="00274943" w:rsidP="00274943">
      <w:pPr>
        <w:jc w:val="both"/>
        <w:rPr>
          <w:rFonts w:ascii="Times New Roman" w:hAnsi="Times New Roman"/>
          <w:b/>
          <w:bCs/>
          <w:sz w:val="28"/>
          <w:szCs w:val="28"/>
        </w:rPr>
      </w:pPr>
      <w:r w:rsidRPr="00274943">
        <w:rPr>
          <w:rFonts w:ascii="Times New Roman" w:hAnsi="Times New Roman"/>
          <w:b/>
          <w:bCs/>
          <w:sz w:val="28"/>
          <w:szCs w:val="28"/>
        </w:rPr>
        <w:t>Modeling disciplines</w:t>
      </w:r>
    </w:p>
    <w:p w:rsidR="00274943" w:rsidRPr="00274943" w:rsidRDefault="00274943" w:rsidP="000114C8">
      <w:pPr>
        <w:numPr>
          <w:ilvl w:val="0"/>
          <w:numId w:val="3"/>
        </w:numPr>
        <w:jc w:val="both"/>
        <w:rPr>
          <w:rFonts w:ascii="Times New Roman" w:hAnsi="Times New Roman"/>
          <w:sz w:val="28"/>
          <w:szCs w:val="28"/>
        </w:rPr>
      </w:pPr>
      <w:r w:rsidRPr="00274943">
        <w:rPr>
          <w:rFonts w:ascii="Times New Roman" w:hAnsi="Times New Roman"/>
          <w:sz w:val="28"/>
          <w:szCs w:val="28"/>
        </w:rPr>
        <w:t>Business Processes for Applications on the Web</w:t>
      </w:r>
    </w:p>
    <w:p w:rsidR="00274943" w:rsidRPr="00274943" w:rsidRDefault="00274943" w:rsidP="000114C8">
      <w:pPr>
        <w:numPr>
          <w:ilvl w:val="0"/>
          <w:numId w:val="3"/>
        </w:numPr>
        <w:jc w:val="both"/>
        <w:rPr>
          <w:rFonts w:ascii="Times New Roman" w:hAnsi="Times New Roman"/>
          <w:sz w:val="28"/>
          <w:szCs w:val="28"/>
        </w:rPr>
      </w:pPr>
      <w:r w:rsidRPr="00274943">
        <w:rPr>
          <w:rFonts w:ascii="Times New Roman" w:hAnsi="Times New Roman"/>
          <w:sz w:val="28"/>
          <w:szCs w:val="28"/>
        </w:rPr>
        <w:t>Process Modelling of Web applications</w:t>
      </w:r>
    </w:p>
    <w:p w:rsidR="00274943" w:rsidRPr="00274943" w:rsidRDefault="00274943" w:rsidP="000114C8">
      <w:pPr>
        <w:numPr>
          <w:ilvl w:val="0"/>
          <w:numId w:val="3"/>
        </w:numPr>
        <w:jc w:val="both"/>
        <w:rPr>
          <w:rFonts w:ascii="Times New Roman" w:hAnsi="Times New Roman"/>
          <w:sz w:val="28"/>
          <w:szCs w:val="28"/>
        </w:rPr>
      </w:pPr>
      <w:r w:rsidRPr="00274943">
        <w:rPr>
          <w:rFonts w:ascii="Times New Roman" w:hAnsi="Times New Roman"/>
          <w:sz w:val="28"/>
          <w:szCs w:val="28"/>
        </w:rPr>
        <w:t>Requirements Engineering for Web applications</w:t>
      </w:r>
    </w:p>
    <w:p w:rsidR="00274943" w:rsidRPr="00274943" w:rsidRDefault="00274943" w:rsidP="000114C8">
      <w:pPr>
        <w:numPr>
          <w:ilvl w:val="0"/>
          <w:numId w:val="3"/>
        </w:numPr>
        <w:jc w:val="both"/>
        <w:rPr>
          <w:rFonts w:ascii="Times New Roman" w:hAnsi="Times New Roman"/>
          <w:sz w:val="28"/>
          <w:szCs w:val="28"/>
        </w:rPr>
      </w:pPr>
      <w:r w:rsidRPr="00274943">
        <w:rPr>
          <w:rFonts w:ascii="Times New Roman" w:hAnsi="Times New Roman"/>
          <w:sz w:val="28"/>
          <w:szCs w:val="28"/>
        </w:rPr>
        <w:t>B2B applications</w:t>
      </w:r>
    </w:p>
    <w:p w:rsidR="00274943" w:rsidRPr="00274943" w:rsidRDefault="00274943" w:rsidP="00274943">
      <w:pPr>
        <w:jc w:val="both"/>
        <w:rPr>
          <w:rFonts w:ascii="Times New Roman" w:hAnsi="Times New Roman"/>
          <w:b/>
          <w:bCs/>
          <w:sz w:val="28"/>
          <w:szCs w:val="28"/>
        </w:rPr>
      </w:pPr>
      <w:r w:rsidRPr="00274943">
        <w:rPr>
          <w:rFonts w:ascii="Times New Roman" w:hAnsi="Times New Roman"/>
          <w:b/>
          <w:bCs/>
          <w:sz w:val="28"/>
          <w:szCs w:val="28"/>
        </w:rPr>
        <w:t>Design disciplines, tools, and methods</w:t>
      </w:r>
    </w:p>
    <w:p w:rsidR="00274943" w:rsidRPr="007711E3" w:rsidRDefault="009C7E01" w:rsidP="000114C8">
      <w:pPr>
        <w:numPr>
          <w:ilvl w:val="0"/>
          <w:numId w:val="4"/>
        </w:numPr>
        <w:jc w:val="both"/>
        <w:rPr>
          <w:rFonts w:ascii="Times New Roman" w:hAnsi="Times New Roman"/>
          <w:color w:val="000000" w:themeColor="text1"/>
          <w:sz w:val="28"/>
          <w:szCs w:val="28"/>
        </w:rPr>
      </w:pPr>
      <w:hyperlink r:id="rId16" w:tooltip="Unified Modeling Language" w:history="1">
        <w:r w:rsidR="00274943" w:rsidRPr="007711E3">
          <w:rPr>
            <w:rStyle w:val="Hyperlink"/>
            <w:rFonts w:ascii="Times New Roman" w:hAnsi="Times New Roman"/>
            <w:color w:val="000000" w:themeColor="text1"/>
            <w:sz w:val="28"/>
            <w:szCs w:val="28"/>
            <w:u w:val="none"/>
          </w:rPr>
          <w:t>UML</w:t>
        </w:r>
      </w:hyperlink>
      <w:r w:rsidR="00274943" w:rsidRPr="007711E3">
        <w:rPr>
          <w:rFonts w:ascii="Times New Roman" w:hAnsi="Times New Roman"/>
          <w:color w:val="000000" w:themeColor="text1"/>
          <w:sz w:val="28"/>
          <w:szCs w:val="28"/>
        </w:rPr>
        <w:t> and the Web</w:t>
      </w:r>
    </w:p>
    <w:p w:rsidR="00274943" w:rsidRPr="007711E3" w:rsidRDefault="00274943" w:rsidP="000114C8">
      <w:pPr>
        <w:numPr>
          <w:ilvl w:val="0"/>
          <w:numId w:val="4"/>
        </w:numPr>
        <w:jc w:val="both"/>
        <w:rPr>
          <w:rFonts w:ascii="Times New Roman" w:hAnsi="Times New Roman"/>
          <w:color w:val="000000" w:themeColor="text1"/>
          <w:sz w:val="28"/>
          <w:szCs w:val="28"/>
        </w:rPr>
      </w:pPr>
      <w:r w:rsidRPr="007711E3">
        <w:rPr>
          <w:rFonts w:ascii="Times New Roman" w:hAnsi="Times New Roman"/>
          <w:color w:val="000000" w:themeColor="text1"/>
          <w:sz w:val="28"/>
          <w:szCs w:val="28"/>
        </w:rPr>
        <w:t>Conceptual Modeling of Web Applications (aka. </w:t>
      </w:r>
      <w:hyperlink r:id="rId17" w:tooltip="Web modeling" w:history="1">
        <w:r w:rsidRPr="007711E3">
          <w:rPr>
            <w:rStyle w:val="Hyperlink"/>
            <w:rFonts w:ascii="Times New Roman" w:hAnsi="Times New Roman"/>
            <w:color w:val="000000" w:themeColor="text1"/>
            <w:sz w:val="28"/>
            <w:szCs w:val="28"/>
            <w:u w:val="none"/>
          </w:rPr>
          <w:t>Web modeling</w:t>
        </w:r>
      </w:hyperlink>
      <w:r w:rsidRPr="007711E3">
        <w:rPr>
          <w:rFonts w:ascii="Times New Roman" w:hAnsi="Times New Roman"/>
          <w:color w:val="000000" w:themeColor="text1"/>
          <w:sz w:val="28"/>
          <w:szCs w:val="28"/>
        </w:rPr>
        <w:t>)</w:t>
      </w:r>
    </w:p>
    <w:p w:rsidR="00274943" w:rsidRPr="007711E3" w:rsidRDefault="00274943" w:rsidP="000114C8">
      <w:pPr>
        <w:numPr>
          <w:ilvl w:val="0"/>
          <w:numId w:val="4"/>
        </w:numPr>
        <w:jc w:val="both"/>
        <w:rPr>
          <w:rFonts w:ascii="Times New Roman" w:hAnsi="Times New Roman"/>
          <w:color w:val="000000" w:themeColor="text1"/>
          <w:sz w:val="28"/>
          <w:szCs w:val="28"/>
        </w:rPr>
      </w:pPr>
      <w:r w:rsidRPr="007711E3">
        <w:rPr>
          <w:rFonts w:ascii="Times New Roman" w:hAnsi="Times New Roman"/>
          <w:color w:val="000000" w:themeColor="text1"/>
          <w:sz w:val="28"/>
          <w:szCs w:val="28"/>
        </w:rPr>
        <w:lastRenderedPageBreak/>
        <w:t>Prototyping Methods and Tools</w:t>
      </w:r>
    </w:p>
    <w:p w:rsidR="00274943" w:rsidRPr="007711E3" w:rsidRDefault="009C7E01" w:rsidP="000114C8">
      <w:pPr>
        <w:numPr>
          <w:ilvl w:val="0"/>
          <w:numId w:val="4"/>
        </w:numPr>
        <w:jc w:val="both"/>
        <w:rPr>
          <w:rFonts w:ascii="Times New Roman" w:hAnsi="Times New Roman"/>
          <w:color w:val="000000" w:themeColor="text1"/>
          <w:sz w:val="28"/>
          <w:szCs w:val="28"/>
        </w:rPr>
      </w:pPr>
      <w:hyperlink r:id="rId18" w:tooltip="Web design" w:history="1">
        <w:r w:rsidR="00274943" w:rsidRPr="007711E3">
          <w:rPr>
            <w:rStyle w:val="Hyperlink"/>
            <w:rFonts w:ascii="Times New Roman" w:hAnsi="Times New Roman"/>
            <w:color w:val="000000" w:themeColor="text1"/>
            <w:sz w:val="28"/>
            <w:szCs w:val="28"/>
            <w:u w:val="none"/>
          </w:rPr>
          <w:t>Web design</w:t>
        </w:r>
      </w:hyperlink>
      <w:r w:rsidR="00274943" w:rsidRPr="007711E3">
        <w:rPr>
          <w:rFonts w:ascii="Times New Roman" w:hAnsi="Times New Roman"/>
          <w:color w:val="000000" w:themeColor="text1"/>
          <w:sz w:val="28"/>
          <w:szCs w:val="28"/>
        </w:rPr>
        <w:t> methods</w:t>
      </w:r>
    </w:p>
    <w:p w:rsidR="00274943" w:rsidRPr="007711E3" w:rsidRDefault="00274943" w:rsidP="000114C8">
      <w:pPr>
        <w:numPr>
          <w:ilvl w:val="0"/>
          <w:numId w:val="4"/>
        </w:numPr>
        <w:jc w:val="both"/>
        <w:rPr>
          <w:rFonts w:ascii="Times New Roman" w:hAnsi="Times New Roman"/>
          <w:color w:val="000000" w:themeColor="text1"/>
          <w:sz w:val="28"/>
          <w:szCs w:val="28"/>
        </w:rPr>
      </w:pPr>
      <w:r w:rsidRPr="007711E3">
        <w:rPr>
          <w:rFonts w:ascii="Times New Roman" w:hAnsi="Times New Roman"/>
          <w:color w:val="000000" w:themeColor="text1"/>
          <w:sz w:val="28"/>
          <w:szCs w:val="28"/>
        </w:rPr>
        <w:t>CASE Tools for Web Applications</w:t>
      </w:r>
    </w:p>
    <w:p w:rsidR="00274943" w:rsidRPr="007711E3" w:rsidRDefault="00274943" w:rsidP="000114C8">
      <w:pPr>
        <w:numPr>
          <w:ilvl w:val="0"/>
          <w:numId w:val="4"/>
        </w:numPr>
        <w:jc w:val="both"/>
        <w:rPr>
          <w:rFonts w:ascii="Times New Roman" w:hAnsi="Times New Roman"/>
          <w:color w:val="000000" w:themeColor="text1"/>
          <w:sz w:val="28"/>
          <w:szCs w:val="28"/>
        </w:rPr>
      </w:pPr>
      <w:r w:rsidRPr="007711E3">
        <w:rPr>
          <w:rFonts w:ascii="Times New Roman" w:hAnsi="Times New Roman"/>
          <w:color w:val="000000" w:themeColor="text1"/>
          <w:sz w:val="28"/>
          <w:szCs w:val="28"/>
        </w:rPr>
        <w:t>Web Interface Design</w:t>
      </w:r>
    </w:p>
    <w:p w:rsidR="00274943" w:rsidRPr="007711E3" w:rsidRDefault="00274943" w:rsidP="000114C8">
      <w:pPr>
        <w:numPr>
          <w:ilvl w:val="0"/>
          <w:numId w:val="4"/>
        </w:numPr>
        <w:jc w:val="both"/>
        <w:rPr>
          <w:rFonts w:ascii="Times New Roman" w:hAnsi="Times New Roman"/>
          <w:color w:val="000000" w:themeColor="text1"/>
          <w:sz w:val="28"/>
          <w:szCs w:val="28"/>
        </w:rPr>
      </w:pPr>
      <w:r w:rsidRPr="007711E3">
        <w:rPr>
          <w:rFonts w:ascii="Times New Roman" w:hAnsi="Times New Roman"/>
          <w:color w:val="000000" w:themeColor="text1"/>
          <w:sz w:val="28"/>
          <w:szCs w:val="28"/>
        </w:rPr>
        <w:t>Data Models for Web Information Systems</w:t>
      </w:r>
    </w:p>
    <w:p w:rsidR="00274943" w:rsidRPr="007711E3" w:rsidRDefault="00274943" w:rsidP="00274943">
      <w:pPr>
        <w:jc w:val="both"/>
        <w:rPr>
          <w:rFonts w:ascii="Times New Roman" w:hAnsi="Times New Roman"/>
          <w:b/>
          <w:bCs/>
          <w:color w:val="000000" w:themeColor="text1"/>
          <w:sz w:val="28"/>
          <w:szCs w:val="28"/>
        </w:rPr>
      </w:pPr>
      <w:r w:rsidRPr="007711E3">
        <w:rPr>
          <w:rFonts w:ascii="Times New Roman" w:hAnsi="Times New Roman"/>
          <w:b/>
          <w:bCs/>
          <w:color w:val="000000" w:themeColor="text1"/>
          <w:sz w:val="28"/>
          <w:szCs w:val="28"/>
        </w:rPr>
        <w:t>Implementation disciplines</w:t>
      </w:r>
    </w:p>
    <w:p w:rsidR="00274943" w:rsidRPr="007711E3" w:rsidRDefault="00274943" w:rsidP="000114C8">
      <w:pPr>
        <w:numPr>
          <w:ilvl w:val="0"/>
          <w:numId w:val="5"/>
        </w:numPr>
        <w:jc w:val="both"/>
        <w:rPr>
          <w:rFonts w:ascii="Times New Roman" w:hAnsi="Times New Roman"/>
          <w:color w:val="000000" w:themeColor="text1"/>
          <w:sz w:val="28"/>
          <w:szCs w:val="28"/>
        </w:rPr>
      </w:pPr>
      <w:r w:rsidRPr="007711E3">
        <w:rPr>
          <w:rFonts w:ascii="Times New Roman" w:hAnsi="Times New Roman"/>
          <w:color w:val="000000" w:themeColor="text1"/>
          <w:sz w:val="28"/>
          <w:szCs w:val="28"/>
        </w:rPr>
        <w:t>Integrated Web Application Development Environments</w:t>
      </w:r>
    </w:p>
    <w:p w:rsidR="00274943" w:rsidRPr="007711E3" w:rsidRDefault="00274943" w:rsidP="000114C8">
      <w:pPr>
        <w:numPr>
          <w:ilvl w:val="0"/>
          <w:numId w:val="5"/>
        </w:numPr>
        <w:jc w:val="both"/>
        <w:rPr>
          <w:rFonts w:ascii="Times New Roman" w:hAnsi="Times New Roman"/>
          <w:color w:val="000000" w:themeColor="text1"/>
          <w:sz w:val="28"/>
          <w:szCs w:val="28"/>
        </w:rPr>
      </w:pPr>
      <w:r w:rsidRPr="007711E3">
        <w:rPr>
          <w:rFonts w:ascii="Times New Roman" w:hAnsi="Times New Roman"/>
          <w:color w:val="000000" w:themeColor="text1"/>
          <w:sz w:val="28"/>
          <w:szCs w:val="28"/>
        </w:rPr>
        <w:t>Code Generation for Web Applications</w:t>
      </w:r>
    </w:p>
    <w:p w:rsidR="00274943" w:rsidRPr="007711E3" w:rsidRDefault="00274943" w:rsidP="000114C8">
      <w:pPr>
        <w:numPr>
          <w:ilvl w:val="0"/>
          <w:numId w:val="5"/>
        </w:numPr>
        <w:jc w:val="both"/>
        <w:rPr>
          <w:rFonts w:ascii="Times New Roman" w:hAnsi="Times New Roman"/>
          <w:color w:val="000000" w:themeColor="text1"/>
          <w:sz w:val="28"/>
          <w:szCs w:val="28"/>
        </w:rPr>
      </w:pPr>
      <w:r w:rsidRPr="007711E3">
        <w:rPr>
          <w:rFonts w:ascii="Times New Roman" w:hAnsi="Times New Roman"/>
          <w:color w:val="000000" w:themeColor="text1"/>
          <w:sz w:val="28"/>
          <w:szCs w:val="28"/>
        </w:rPr>
        <w:t>Software Factories for/on the Web</w:t>
      </w:r>
    </w:p>
    <w:p w:rsidR="00274943" w:rsidRPr="007711E3" w:rsidRDefault="00274943" w:rsidP="000114C8">
      <w:pPr>
        <w:numPr>
          <w:ilvl w:val="0"/>
          <w:numId w:val="5"/>
        </w:numPr>
        <w:jc w:val="both"/>
        <w:rPr>
          <w:rFonts w:ascii="Times New Roman" w:hAnsi="Times New Roman"/>
          <w:color w:val="000000" w:themeColor="text1"/>
          <w:sz w:val="28"/>
          <w:szCs w:val="28"/>
        </w:rPr>
      </w:pPr>
      <w:r w:rsidRPr="007711E3">
        <w:rPr>
          <w:rFonts w:ascii="Times New Roman" w:hAnsi="Times New Roman"/>
          <w:color w:val="000000" w:themeColor="text1"/>
          <w:sz w:val="28"/>
          <w:szCs w:val="28"/>
        </w:rPr>
        <w:t>Web 2.0, AJAX, E4X, ASP.NET, PHP and Other New Developments</w:t>
      </w:r>
    </w:p>
    <w:p w:rsidR="00274943" w:rsidRPr="007711E3" w:rsidRDefault="009C7E01" w:rsidP="000114C8">
      <w:pPr>
        <w:numPr>
          <w:ilvl w:val="0"/>
          <w:numId w:val="5"/>
        </w:numPr>
        <w:jc w:val="both"/>
        <w:rPr>
          <w:rFonts w:ascii="Times New Roman" w:hAnsi="Times New Roman"/>
          <w:color w:val="000000" w:themeColor="text1"/>
          <w:sz w:val="28"/>
          <w:szCs w:val="28"/>
        </w:rPr>
      </w:pPr>
      <w:hyperlink r:id="rId19" w:tooltip="Web Service" w:history="1">
        <w:r w:rsidR="00274943" w:rsidRPr="007711E3">
          <w:rPr>
            <w:rStyle w:val="Hyperlink"/>
            <w:rFonts w:ascii="Times New Roman" w:hAnsi="Times New Roman"/>
            <w:color w:val="000000" w:themeColor="text1"/>
            <w:sz w:val="28"/>
            <w:szCs w:val="28"/>
            <w:u w:val="none"/>
          </w:rPr>
          <w:t>Web Services</w:t>
        </w:r>
      </w:hyperlink>
      <w:r w:rsidR="00274943" w:rsidRPr="007711E3">
        <w:rPr>
          <w:rFonts w:ascii="Times New Roman" w:hAnsi="Times New Roman"/>
          <w:color w:val="000000" w:themeColor="text1"/>
          <w:sz w:val="28"/>
          <w:szCs w:val="28"/>
        </w:rPr>
        <w:t> Development and Deployment</w:t>
      </w:r>
    </w:p>
    <w:p w:rsidR="00274943" w:rsidRPr="007711E3" w:rsidRDefault="00274943" w:rsidP="00274943">
      <w:pPr>
        <w:jc w:val="both"/>
        <w:rPr>
          <w:rFonts w:ascii="Times New Roman" w:hAnsi="Times New Roman"/>
          <w:b/>
          <w:bCs/>
          <w:color w:val="000000" w:themeColor="text1"/>
          <w:sz w:val="28"/>
          <w:szCs w:val="28"/>
        </w:rPr>
      </w:pPr>
      <w:r w:rsidRPr="007711E3">
        <w:rPr>
          <w:rFonts w:ascii="Times New Roman" w:hAnsi="Times New Roman"/>
          <w:b/>
          <w:bCs/>
          <w:color w:val="000000" w:themeColor="text1"/>
          <w:sz w:val="28"/>
          <w:szCs w:val="28"/>
        </w:rPr>
        <w:t>Testing disciplines</w:t>
      </w:r>
    </w:p>
    <w:p w:rsidR="00274943" w:rsidRPr="007711E3" w:rsidRDefault="00274943" w:rsidP="000114C8">
      <w:pPr>
        <w:numPr>
          <w:ilvl w:val="0"/>
          <w:numId w:val="6"/>
        </w:numPr>
        <w:jc w:val="both"/>
        <w:rPr>
          <w:rFonts w:ascii="Times New Roman" w:hAnsi="Times New Roman"/>
          <w:color w:val="000000" w:themeColor="text1"/>
          <w:sz w:val="28"/>
          <w:szCs w:val="28"/>
        </w:rPr>
      </w:pPr>
      <w:r w:rsidRPr="007711E3">
        <w:rPr>
          <w:rFonts w:ascii="Times New Roman" w:hAnsi="Times New Roman"/>
          <w:color w:val="000000" w:themeColor="text1"/>
          <w:sz w:val="28"/>
          <w:szCs w:val="28"/>
        </w:rPr>
        <w:t>Testing and Evaluation of Web systems and Applications.</w:t>
      </w:r>
    </w:p>
    <w:p w:rsidR="00274943" w:rsidRPr="007711E3" w:rsidRDefault="00274943" w:rsidP="000114C8">
      <w:pPr>
        <w:numPr>
          <w:ilvl w:val="0"/>
          <w:numId w:val="6"/>
        </w:numPr>
        <w:jc w:val="both"/>
        <w:rPr>
          <w:rFonts w:ascii="Times New Roman" w:hAnsi="Times New Roman"/>
          <w:color w:val="000000" w:themeColor="text1"/>
          <w:sz w:val="28"/>
          <w:szCs w:val="28"/>
        </w:rPr>
      </w:pPr>
      <w:r w:rsidRPr="007711E3">
        <w:rPr>
          <w:rFonts w:ascii="Times New Roman" w:hAnsi="Times New Roman"/>
          <w:color w:val="000000" w:themeColor="text1"/>
          <w:sz w:val="28"/>
          <w:szCs w:val="28"/>
        </w:rPr>
        <w:t>Testing Automation, Methods, and Tools.</w:t>
      </w:r>
    </w:p>
    <w:p w:rsidR="00274943" w:rsidRPr="007711E3" w:rsidRDefault="00274943" w:rsidP="00274943">
      <w:pPr>
        <w:jc w:val="both"/>
        <w:rPr>
          <w:rFonts w:ascii="Times New Roman" w:hAnsi="Times New Roman"/>
          <w:b/>
          <w:bCs/>
          <w:color w:val="000000" w:themeColor="text1"/>
          <w:sz w:val="28"/>
          <w:szCs w:val="28"/>
        </w:rPr>
      </w:pPr>
      <w:r w:rsidRPr="007711E3">
        <w:rPr>
          <w:rFonts w:ascii="Times New Roman" w:hAnsi="Times New Roman"/>
          <w:b/>
          <w:bCs/>
          <w:color w:val="000000" w:themeColor="text1"/>
          <w:sz w:val="28"/>
          <w:szCs w:val="28"/>
        </w:rPr>
        <w:t>Applications categories disciplines</w:t>
      </w:r>
    </w:p>
    <w:p w:rsidR="00274943" w:rsidRPr="007711E3" w:rsidRDefault="009C7E01" w:rsidP="000114C8">
      <w:pPr>
        <w:numPr>
          <w:ilvl w:val="0"/>
          <w:numId w:val="7"/>
        </w:numPr>
        <w:jc w:val="both"/>
        <w:rPr>
          <w:rFonts w:ascii="Times New Roman" w:hAnsi="Times New Roman"/>
          <w:color w:val="000000" w:themeColor="text1"/>
          <w:sz w:val="28"/>
          <w:szCs w:val="28"/>
        </w:rPr>
      </w:pPr>
      <w:hyperlink r:id="rId20" w:tooltip="Semantic Web" w:history="1">
        <w:r w:rsidR="00274943" w:rsidRPr="007711E3">
          <w:rPr>
            <w:rStyle w:val="Hyperlink"/>
            <w:rFonts w:ascii="Times New Roman" w:hAnsi="Times New Roman"/>
            <w:color w:val="000000" w:themeColor="text1"/>
            <w:sz w:val="28"/>
            <w:szCs w:val="28"/>
            <w:u w:val="none"/>
          </w:rPr>
          <w:t>Semantic</w:t>
        </w:r>
        <w:r w:rsidR="00C91A19">
          <w:rPr>
            <w:rStyle w:val="Hyperlink"/>
            <w:rFonts w:ascii="Times New Roman" w:hAnsi="Times New Roman"/>
            <w:color w:val="000000" w:themeColor="text1"/>
            <w:sz w:val="28"/>
            <w:szCs w:val="28"/>
            <w:u w:val="none"/>
          </w:rPr>
          <w:t xml:space="preserve"> (logic based)</w:t>
        </w:r>
        <w:r w:rsidR="00274943" w:rsidRPr="007711E3">
          <w:rPr>
            <w:rStyle w:val="Hyperlink"/>
            <w:rFonts w:ascii="Times New Roman" w:hAnsi="Times New Roman"/>
            <w:color w:val="000000" w:themeColor="text1"/>
            <w:sz w:val="28"/>
            <w:szCs w:val="28"/>
            <w:u w:val="none"/>
          </w:rPr>
          <w:t xml:space="preserve"> Web</w:t>
        </w:r>
      </w:hyperlink>
      <w:r w:rsidR="00274943" w:rsidRPr="007711E3">
        <w:rPr>
          <w:rFonts w:ascii="Times New Roman" w:hAnsi="Times New Roman"/>
          <w:color w:val="000000" w:themeColor="text1"/>
          <w:sz w:val="28"/>
          <w:szCs w:val="28"/>
        </w:rPr>
        <w:t> applications</w:t>
      </w:r>
    </w:p>
    <w:p w:rsidR="00274943" w:rsidRPr="007711E3" w:rsidRDefault="00274943" w:rsidP="000114C8">
      <w:pPr>
        <w:numPr>
          <w:ilvl w:val="0"/>
          <w:numId w:val="7"/>
        </w:numPr>
        <w:jc w:val="both"/>
        <w:rPr>
          <w:rFonts w:ascii="Times New Roman" w:hAnsi="Times New Roman"/>
          <w:color w:val="000000" w:themeColor="text1"/>
          <w:sz w:val="28"/>
          <w:szCs w:val="28"/>
        </w:rPr>
      </w:pPr>
      <w:r w:rsidRPr="007711E3">
        <w:rPr>
          <w:rFonts w:ascii="Times New Roman" w:hAnsi="Times New Roman"/>
          <w:color w:val="000000" w:themeColor="text1"/>
          <w:sz w:val="28"/>
          <w:szCs w:val="28"/>
        </w:rPr>
        <w:t>Document centric Web sites</w:t>
      </w:r>
    </w:p>
    <w:p w:rsidR="00274943" w:rsidRPr="007711E3" w:rsidRDefault="00274943" w:rsidP="000114C8">
      <w:pPr>
        <w:numPr>
          <w:ilvl w:val="0"/>
          <w:numId w:val="7"/>
        </w:numPr>
        <w:jc w:val="both"/>
        <w:rPr>
          <w:rFonts w:ascii="Times New Roman" w:hAnsi="Times New Roman"/>
          <w:color w:val="000000" w:themeColor="text1"/>
          <w:sz w:val="28"/>
          <w:szCs w:val="28"/>
        </w:rPr>
      </w:pPr>
      <w:r w:rsidRPr="007711E3">
        <w:rPr>
          <w:rFonts w:ascii="Times New Roman" w:hAnsi="Times New Roman"/>
          <w:color w:val="000000" w:themeColor="text1"/>
          <w:sz w:val="28"/>
          <w:szCs w:val="28"/>
        </w:rPr>
        <w:t>Transactional Web applications</w:t>
      </w:r>
    </w:p>
    <w:p w:rsidR="00274943" w:rsidRPr="007711E3" w:rsidRDefault="00274943" w:rsidP="000114C8">
      <w:pPr>
        <w:numPr>
          <w:ilvl w:val="0"/>
          <w:numId w:val="7"/>
        </w:numPr>
        <w:jc w:val="both"/>
        <w:rPr>
          <w:rFonts w:ascii="Times New Roman" w:hAnsi="Times New Roman"/>
          <w:color w:val="000000" w:themeColor="text1"/>
          <w:sz w:val="28"/>
          <w:szCs w:val="28"/>
        </w:rPr>
      </w:pPr>
      <w:r w:rsidRPr="007711E3">
        <w:rPr>
          <w:rFonts w:ascii="Times New Roman" w:hAnsi="Times New Roman"/>
          <w:color w:val="000000" w:themeColor="text1"/>
          <w:sz w:val="28"/>
          <w:szCs w:val="28"/>
        </w:rPr>
        <w:t>Interactive Web applications</w:t>
      </w:r>
    </w:p>
    <w:p w:rsidR="00274943" w:rsidRPr="007711E3" w:rsidRDefault="00274943" w:rsidP="000114C8">
      <w:pPr>
        <w:numPr>
          <w:ilvl w:val="0"/>
          <w:numId w:val="7"/>
        </w:numPr>
        <w:jc w:val="both"/>
        <w:rPr>
          <w:rFonts w:ascii="Times New Roman" w:hAnsi="Times New Roman"/>
          <w:color w:val="000000" w:themeColor="text1"/>
          <w:sz w:val="28"/>
          <w:szCs w:val="28"/>
        </w:rPr>
      </w:pPr>
      <w:r w:rsidRPr="007711E3">
        <w:rPr>
          <w:rFonts w:ascii="Times New Roman" w:hAnsi="Times New Roman"/>
          <w:color w:val="000000" w:themeColor="text1"/>
          <w:sz w:val="28"/>
          <w:szCs w:val="28"/>
        </w:rPr>
        <w:t>Workflow-based Web applications</w:t>
      </w:r>
    </w:p>
    <w:p w:rsidR="00274943" w:rsidRPr="007711E3" w:rsidRDefault="00274943" w:rsidP="000114C8">
      <w:pPr>
        <w:numPr>
          <w:ilvl w:val="0"/>
          <w:numId w:val="7"/>
        </w:numPr>
        <w:jc w:val="both"/>
        <w:rPr>
          <w:rFonts w:ascii="Times New Roman" w:hAnsi="Times New Roman"/>
          <w:color w:val="000000" w:themeColor="text1"/>
          <w:sz w:val="28"/>
          <w:szCs w:val="28"/>
        </w:rPr>
      </w:pPr>
      <w:r w:rsidRPr="007711E3">
        <w:rPr>
          <w:rFonts w:ascii="Times New Roman" w:hAnsi="Times New Roman"/>
          <w:color w:val="000000" w:themeColor="text1"/>
          <w:sz w:val="28"/>
          <w:szCs w:val="28"/>
        </w:rPr>
        <w:t>Collaborative Web applications</w:t>
      </w:r>
    </w:p>
    <w:p w:rsidR="00274943" w:rsidRPr="007711E3" w:rsidRDefault="00274943" w:rsidP="000114C8">
      <w:pPr>
        <w:numPr>
          <w:ilvl w:val="0"/>
          <w:numId w:val="7"/>
        </w:numPr>
        <w:jc w:val="both"/>
        <w:rPr>
          <w:rFonts w:ascii="Times New Roman" w:hAnsi="Times New Roman"/>
          <w:color w:val="000000" w:themeColor="text1"/>
          <w:sz w:val="28"/>
          <w:szCs w:val="28"/>
        </w:rPr>
      </w:pPr>
      <w:r w:rsidRPr="007711E3">
        <w:rPr>
          <w:rFonts w:ascii="Times New Roman" w:hAnsi="Times New Roman"/>
          <w:color w:val="000000" w:themeColor="text1"/>
          <w:sz w:val="28"/>
          <w:szCs w:val="28"/>
        </w:rPr>
        <w:t>Portal-oriented Web applications</w:t>
      </w:r>
    </w:p>
    <w:p w:rsidR="00274943" w:rsidRPr="007711E3" w:rsidRDefault="00274943" w:rsidP="000114C8">
      <w:pPr>
        <w:numPr>
          <w:ilvl w:val="0"/>
          <w:numId w:val="7"/>
        </w:numPr>
        <w:jc w:val="both"/>
        <w:rPr>
          <w:rFonts w:ascii="Times New Roman" w:hAnsi="Times New Roman"/>
          <w:color w:val="000000" w:themeColor="text1"/>
          <w:sz w:val="28"/>
          <w:szCs w:val="28"/>
        </w:rPr>
      </w:pPr>
      <w:r w:rsidRPr="007711E3">
        <w:rPr>
          <w:rFonts w:ascii="Times New Roman" w:hAnsi="Times New Roman"/>
          <w:color w:val="000000" w:themeColor="text1"/>
          <w:sz w:val="28"/>
          <w:szCs w:val="28"/>
        </w:rPr>
        <w:t xml:space="preserve">Ubiquitous </w:t>
      </w:r>
      <w:r w:rsidR="00E97204">
        <w:rPr>
          <w:rFonts w:ascii="Times New Roman" w:hAnsi="Times New Roman"/>
          <w:color w:val="000000" w:themeColor="text1"/>
          <w:sz w:val="28"/>
          <w:szCs w:val="28"/>
        </w:rPr>
        <w:t>(ever present or everywhere )</w:t>
      </w:r>
      <w:r w:rsidRPr="007711E3">
        <w:rPr>
          <w:rFonts w:ascii="Times New Roman" w:hAnsi="Times New Roman"/>
          <w:color w:val="000000" w:themeColor="text1"/>
          <w:sz w:val="28"/>
          <w:szCs w:val="28"/>
        </w:rPr>
        <w:t>and Mobile Web Applications</w:t>
      </w:r>
    </w:p>
    <w:p w:rsidR="00274943" w:rsidRPr="007711E3" w:rsidRDefault="00274943" w:rsidP="000114C8">
      <w:pPr>
        <w:numPr>
          <w:ilvl w:val="0"/>
          <w:numId w:val="7"/>
        </w:numPr>
        <w:jc w:val="both"/>
        <w:rPr>
          <w:rFonts w:ascii="Times New Roman" w:hAnsi="Times New Roman"/>
          <w:color w:val="000000" w:themeColor="text1"/>
          <w:sz w:val="28"/>
          <w:szCs w:val="28"/>
        </w:rPr>
      </w:pPr>
      <w:r w:rsidRPr="007711E3">
        <w:rPr>
          <w:rFonts w:ascii="Times New Roman" w:hAnsi="Times New Roman"/>
          <w:color w:val="000000" w:themeColor="text1"/>
          <w:sz w:val="28"/>
          <w:szCs w:val="28"/>
        </w:rPr>
        <w:lastRenderedPageBreak/>
        <w:t>Device Independent Web Delivery</w:t>
      </w:r>
    </w:p>
    <w:p w:rsidR="00274943" w:rsidRPr="007711E3" w:rsidRDefault="009C7E01" w:rsidP="000114C8">
      <w:pPr>
        <w:numPr>
          <w:ilvl w:val="0"/>
          <w:numId w:val="7"/>
        </w:numPr>
        <w:jc w:val="both"/>
        <w:rPr>
          <w:rFonts w:ascii="Times New Roman" w:hAnsi="Times New Roman"/>
          <w:color w:val="000000" w:themeColor="text1"/>
          <w:sz w:val="28"/>
          <w:szCs w:val="28"/>
        </w:rPr>
      </w:pPr>
      <w:hyperlink r:id="rId21" w:tooltip="Internationalization and localization" w:history="1">
        <w:r w:rsidR="00274943" w:rsidRPr="007711E3">
          <w:rPr>
            <w:rStyle w:val="Hyperlink"/>
            <w:rFonts w:ascii="Times New Roman" w:hAnsi="Times New Roman"/>
            <w:color w:val="000000" w:themeColor="text1"/>
            <w:sz w:val="28"/>
            <w:szCs w:val="28"/>
            <w:u w:val="none"/>
          </w:rPr>
          <w:t>Localization and Internationalization</w:t>
        </w:r>
      </w:hyperlink>
      <w:r w:rsidR="00274943" w:rsidRPr="007711E3">
        <w:rPr>
          <w:rFonts w:ascii="Times New Roman" w:hAnsi="Times New Roman"/>
          <w:color w:val="000000" w:themeColor="text1"/>
          <w:sz w:val="28"/>
          <w:szCs w:val="28"/>
        </w:rPr>
        <w:t> of Web Applications</w:t>
      </w:r>
    </w:p>
    <w:p w:rsidR="00274943" w:rsidRPr="007711E3" w:rsidRDefault="009C7E01" w:rsidP="000114C8">
      <w:pPr>
        <w:numPr>
          <w:ilvl w:val="0"/>
          <w:numId w:val="7"/>
        </w:numPr>
        <w:jc w:val="both"/>
        <w:rPr>
          <w:rFonts w:ascii="Times New Roman" w:hAnsi="Times New Roman"/>
          <w:color w:val="000000" w:themeColor="text1"/>
          <w:sz w:val="28"/>
          <w:szCs w:val="28"/>
        </w:rPr>
      </w:pPr>
      <w:hyperlink r:id="rId22" w:tooltip="Personalization" w:history="1">
        <w:r w:rsidR="00274943" w:rsidRPr="007711E3">
          <w:rPr>
            <w:rStyle w:val="Hyperlink"/>
            <w:rFonts w:ascii="Times New Roman" w:hAnsi="Times New Roman"/>
            <w:color w:val="000000" w:themeColor="text1"/>
            <w:sz w:val="28"/>
            <w:szCs w:val="28"/>
            <w:u w:val="none"/>
          </w:rPr>
          <w:t>Personalization</w:t>
        </w:r>
      </w:hyperlink>
      <w:r w:rsidR="00274943" w:rsidRPr="007711E3">
        <w:rPr>
          <w:rFonts w:ascii="Times New Roman" w:hAnsi="Times New Roman"/>
          <w:color w:val="000000" w:themeColor="text1"/>
          <w:sz w:val="28"/>
          <w:szCs w:val="28"/>
        </w:rPr>
        <w:t> of Web Applications</w:t>
      </w:r>
    </w:p>
    <w:p w:rsidR="00274943" w:rsidRPr="007711E3" w:rsidRDefault="00274943" w:rsidP="00274943">
      <w:pPr>
        <w:jc w:val="both"/>
        <w:rPr>
          <w:rFonts w:ascii="Times New Roman" w:hAnsi="Times New Roman"/>
          <w:color w:val="000000" w:themeColor="text1"/>
          <w:sz w:val="28"/>
          <w:szCs w:val="28"/>
        </w:rPr>
      </w:pPr>
    </w:p>
    <w:p w:rsidR="00274943" w:rsidRPr="007711E3" w:rsidRDefault="00274943" w:rsidP="007711E3">
      <w:pPr>
        <w:tabs>
          <w:tab w:val="left" w:pos="3855"/>
        </w:tabs>
        <w:jc w:val="both"/>
        <w:rPr>
          <w:rFonts w:ascii="Times New Roman" w:hAnsi="Times New Roman"/>
          <w:b/>
          <w:bCs/>
          <w:color w:val="000000" w:themeColor="text1"/>
          <w:sz w:val="28"/>
          <w:szCs w:val="28"/>
        </w:rPr>
      </w:pPr>
      <w:r w:rsidRPr="007711E3">
        <w:rPr>
          <w:rFonts w:ascii="Times New Roman" w:hAnsi="Times New Roman"/>
          <w:b/>
          <w:bCs/>
          <w:color w:val="000000" w:themeColor="text1"/>
          <w:sz w:val="28"/>
          <w:szCs w:val="28"/>
        </w:rPr>
        <w:t>Web quality</w:t>
      </w:r>
    </w:p>
    <w:p w:rsidR="00274943" w:rsidRPr="007711E3" w:rsidRDefault="00274943" w:rsidP="000114C8">
      <w:pPr>
        <w:numPr>
          <w:ilvl w:val="0"/>
          <w:numId w:val="8"/>
        </w:numPr>
        <w:jc w:val="both"/>
        <w:rPr>
          <w:rFonts w:ascii="Times New Roman" w:hAnsi="Times New Roman"/>
          <w:color w:val="000000" w:themeColor="text1"/>
          <w:sz w:val="28"/>
          <w:szCs w:val="28"/>
        </w:rPr>
      </w:pPr>
      <w:r w:rsidRPr="007711E3">
        <w:rPr>
          <w:rFonts w:ascii="Times New Roman" w:hAnsi="Times New Roman"/>
          <w:color w:val="000000" w:themeColor="text1"/>
          <w:sz w:val="28"/>
          <w:szCs w:val="28"/>
        </w:rPr>
        <w:t>Web Metrics, Cost Estimation, and Measurement</w:t>
      </w:r>
    </w:p>
    <w:p w:rsidR="00274943" w:rsidRPr="007711E3" w:rsidRDefault="007711E3" w:rsidP="000114C8">
      <w:pPr>
        <w:numPr>
          <w:ilvl w:val="0"/>
          <w:numId w:val="8"/>
        </w:numPr>
        <w:jc w:val="both"/>
        <w:rPr>
          <w:rFonts w:ascii="Times New Roman" w:hAnsi="Times New Roman"/>
          <w:color w:val="000000" w:themeColor="text1"/>
          <w:sz w:val="28"/>
          <w:szCs w:val="28"/>
        </w:rPr>
      </w:pPr>
      <w:r w:rsidRPr="007711E3">
        <w:rPr>
          <w:rFonts w:ascii="Times New Roman" w:hAnsi="Times New Roman"/>
          <w:color w:val="000000" w:themeColor="text1"/>
          <w:sz w:val="28"/>
          <w:szCs w:val="28"/>
        </w:rPr>
        <w:t>Personalization</w:t>
      </w:r>
      <w:r w:rsidR="00274943" w:rsidRPr="007711E3">
        <w:rPr>
          <w:rFonts w:ascii="Times New Roman" w:hAnsi="Times New Roman"/>
          <w:color w:val="000000" w:themeColor="text1"/>
          <w:sz w:val="28"/>
          <w:szCs w:val="28"/>
        </w:rPr>
        <w:t xml:space="preserve"> and Adaptation of Web applications</w:t>
      </w:r>
    </w:p>
    <w:p w:rsidR="00274943" w:rsidRPr="007711E3" w:rsidRDefault="00274943" w:rsidP="000114C8">
      <w:pPr>
        <w:numPr>
          <w:ilvl w:val="0"/>
          <w:numId w:val="8"/>
        </w:numPr>
        <w:jc w:val="both"/>
        <w:rPr>
          <w:rFonts w:ascii="Times New Roman" w:hAnsi="Times New Roman"/>
          <w:color w:val="000000" w:themeColor="text1"/>
          <w:sz w:val="28"/>
          <w:szCs w:val="28"/>
        </w:rPr>
      </w:pPr>
      <w:r w:rsidRPr="007711E3">
        <w:rPr>
          <w:rFonts w:ascii="Times New Roman" w:hAnsi="Times New Roman"/>
          <w:color w:val="000000" w:themeColor="text1"/>
          <w:sz w:val="28"/>
          <w:szCs w:val="28"/>
        </w:rPr>
        <w:t>Web Quality</w:t>
      </w:r>
    </w:p>
    <w:p w:rsidR="00274943" w:rsidRPr="007711E3" w:rsidRDefault="009C7E01" w:rsidP="000114C8">
      <w:pPr>
        <w:numPr>
          <w:ilvl w:val="0"/>
          <w:numId w:val="8"/>
        </w:numPr>
        <w:jc w:val="both"/>
        <w:rPr>
          <w:rFonts w:ascii="Times New Roman" w:hAnsi="Times New Roman"/>
          <w:color w:val="000000" w:themeColor="text1"/>
          <w:sz w:val="28"/>
          <w:szCs w:val="28"/>
        </w:rPr>
      </w:pPr>
      <w:hyperlink r:id="rId23" w:tooltip="Web usability" w:history="1">
        <w:r w:rsidR="00274943" w:rsidRPr="007711E3">
          <w:rPr>
            <w:rStyle w:val="Hyperlink"/>
            <w:rFonts w:ascii="Times New Roman" w:hAnsi="Times New Roman"/>
            <w:color w:val="000000" w:themeColor="text1"/>
            <w:sz w:val="28"/>
            <w:szCs w:val="28"/>
            <w:u w:val="none"/>
          </w:rPr>
          <w:t>Usability of Web Applications</w:t>
        </w:r>
      </w:hyperlink>
    </w:p>
    <w:p w:rsidR="00274943" w:rsidRPr="007711E3" w:rsidRDefault="009C7E01" w:rsidP="000114C8">
      <w:pPr>
        <w:numPr>
          <w:ilvl w:val="0"/>
          <w:numId w:val="8"/>
        </w:numPr>
        <w:jc w:val="both"/>
        <w:rPr>
          <w:rFonts w:ascii="Times New Roman" w:hAnsi="Times New Roman"/>
          <w:color w:val="000000" w:themeColor="text1"/>
          <w:sz w:val="28"/>
          <w:szCs w:val="28"/>
        </w:rPr>
      </w:pPr>
      <w:hyperlink r:id="rId24" w:tooltip="Web accessibility" w:history="1">
        <w:r w:rsidR="00274943" w:rsidRPr="007711E3">
          <w:rPr>
            <w:rStyle w:val="Hyperlink"/>
            <w:rFonts w:ascii="Times New Roman" w:hAnsi="Times New Roman"/>
            <w:color w:val="000000" w:themeColor="text1"/>
            <w:sz w:val="28"/>
            <w:szCs w:val="28"/>
            <w:u w:val="none"/>
          </w:rPr>
          <w:t>Web accessibility</w:t>
        </w:r>
      </w:hyperlink>
    </w:p>
    <w:p w:rsidR="00274943" w:rsidRPr="007711E3" w:rsidRDefault="00274943" w:rsidP="000114C8">
      <w:pPr>
        <w:numPr>
          <w:ilvl w:val="0"/>
          <w:numId w:val="8"/>
        </w:numPr>
        <w:jc w:val="both"/>
        <w:rPr>
          <w:rFonts w:ascii="Times New Roman" w:hAnsi="Times New Roman"/>
          <w:color w:val="000000" w:themeColor="text1"/>
          <w:sz w:val="28"/>
          <w:szCs w:val="28"/>
        </w:rPr>
      </w:pPr>
      <w:r w:rsidRPr="007711E3">
        <w:rPr>
          <w:rFonts w:ascii="Times New Roman" w:hAnsi="Times New Roman"/>
          <w:color w:val="000000" w:themeColor="text1"/>
          <w:sz w:val="28"/>
          <w:szCs w:val="28"/>
        </w:rPr>
        <w:t>Performance of Web-based applications</w:t>
      </w:r>
    </w:p>
    <w:p w:rsidR="00274943" w:rsidRPr="007711E3" w:rsidRDefault="00274943" w:rsidP="00274943">
      <w:pPr>
        <w:jc w:val="both"/>
        <w:rPr>
          <w:rFonts w:ascii="Times New Roman" w:hAnsi="Times New Roman"/>
          <w:b/>
          <w:bCs/>
          <w:color w:val="000000" w:themeColor="text1"/>
          <w:sz w:val="28"/>
          <w:szCs w:val="28"/>
        </w:rPr>
      </w:pPr>
      <w:r w:rsidRPr="007711E3">
        <w:rPr>
          <w:rFonts w:ascii="Times New Roman" w:hAnsi="Times New Roman"/>
          <w:b/>
          <w:bCs/>
          <w:color w:val="000000" w:themeColor="text1"/>
          <w:sz w:val="28"/>
          <w:szCs w:val="28"/>
        </w:rPr>
        <w:t>Content-related</w:t>
      </w:r>
    </w:p>
    <w:p w:rsidR="00274943" w:rsidRPr="007711E3" w:rsidRDefault="00274943" w:rsidP="000114C8">
      <w:pPr>
        <w:numPr>
          <w:ilvl w:val="0"/>
          <w:numId w:val="9"/>
        </w:numPr>
        <w:jc w:val="both"/>
        <w:rPr>
          <w:rFonts w:ascii="Times New Roman" w:hAnsi="Times New Roman"/>
          <w:color w:val="000000" w:themeColor="text1"/>
          <w:sz w:val="28"/>
          <w:szCs w:val="28"/>
        </w:rPr>
      </w:pPr>
      <w:r w:rsidRPr="007711E3">
        <w:rPr>
          <w:rFonts w:ascii="Times New Roman" w:hAnsi="Times New Roman"/>
          <w:color w:val="000000" w:themeColor="text1"/>
          <w:sz w:val="28"/>
          <w:szCs w:val="28"/>
        </w:rPr>
        <w:t>Web Content Management</w:t>
      </w:r>
    </w:p>
    <w:p w:rsidR="00274943" w:rsidRPr="007711E3" w:rsidRDefault="00274943" w:rsidP="000114C8">
      <w:pPr>
        <w:numPr>
          <w:ilvl w:val="0"/>
          <w:numId w:val="9"/>
        </w:numPr>
        <w:jc w:val="both"/>
        <w:rPr>
          <w:rFonts w:ascii="Times New Roman" w:hAnsi="Times New Roman"/>
          <w:color w:val="000000" w:themeColor="text1"/>
          <w:sz w:val="28"/>
          <w:szCs w:val="28"/>
        </w:rPr>
      </w:pPr>
      <w:r w:rsidRPr="007711E3">
        <w:rPr>
          <w:rFonts w:ascii="Times New Roman" w:hAnsi="Times New Roman"/>
          <w:color w:val="000000" w:themeColor="text1"/>
          <w:sz w:val="28"/>
          <w:szCs w:val="28"/>
        </w:rPr>
        <w:t>Content Management System (CMS)</w:t>
      </w:r>
    </w:p>
    <w:p w:rsidR="00274943" w:rsidRPr="007711E3" w:rsidRDefault="009C7E01" w:rsidP="000114C8">
      <w:pPr>
        <w:numPr>
          <w:ilvl w:val="0"/>
          <w:numId w:val="9"/>
        </w:numPr>
        <w:jc w:val="both"/>
        <w:rPr>
          <w:rFonts w:ascii="Times New Roman" w:hAnsi="Times New Roman"/>
          <w:color w:val="000000" w:themeColor="text1"/>
          <w:sz w:val="28"/>
          <w:szCs w:val="28"/>
        </w:rPr>
      </w:pPr>
      <w:hyperlink r:id="rId25" w:tooltip="Multimedia" w:history="1">
        <w:r w:rsidR="00274943" w:rsidRPr="007711E3">
          <w:rPr>
            <w:rStyle w:val="Hyperlink"/>
            <w:rFonts w:ascii="Times New Roman" w:hAnsi="Times New Roman"/>
            <w:color w:val="000000" w:themeColor="text1"/>
            <w:sz w:val="28"/>
            <w:szCs w:val="28"/>
            <w:u w:val="none"/>
          </w:rPr>
          <w:t>Multimedia</w:t>
        </w:r>
      </w:hyperlink>
      <w:r w:rsidR="00274943" w:rsidRPr="007711E3">
        <w:rPr>
          <w:rFonts w:ascii="Times New Roman" w:hAnsi="Times New Roman"/>
          <w:color w:val="000000" w:themeColor="text1"/>
          <w:sz w:val="28"/>
          <w:szCs w:val="28"/>
        </w:rPr>
        <w:t> Authoring Tools and Software</w:t>
      </w:r>
    </w:p>
    <w:p w:rsidR="00274943" w:rsidRPr="007711E3" w:rsidRDefault="009C7E01" w:rsidP="000114C8">
      <w:pPr>
        <w:numPr>
          <w:ilvl w:val="0"/>
          <w:numId w:val="9"/>
        </w:numPr>
        <w:jc w:val="both"/>
        <w:rPr>
          <w:rFonts w:ascii="Times New Roman" w:hAnsi="Times New Roman"/>
          <w:color w:val="000000" w:themeColor="text1"/>
          <w:sz w:val="28"/>
          <w:szCs w:val="28"/>
        </w:rPr>
      </w:pPr>
      <w:hyperlink r:id="rId26" w:tooltip="Authoring of adaptive hypermedia" w:history="1">
        <w:r w:rsidR="00274943" w:rsidRPr="007711E3">
          <w:rPr>
            <w:rStyle w:val="Hyperlink"/>
            <w:rFonts w:ascii="Times New Roman" w:hAnsi="Times New Roman"/>
            <w:color w:val="000000" w:themeColor="text1"/>
            <w:sz w:val="28"/>
            <w:szCs w:val="28"/>
            <w:u w:val="none"/>
          </w:rPr>
          <w:t>Authoring of adaptive hypermedia</w:t>
        </w:r>
      </w:hyperlink>
    </w:p>
    <w:p w:rsidR="00D06B21" w:rsidRDefault="00D06B21" w:rsidP="00D06B21">
      <w:pPr>
        <w:jc w:val="both"/>
        <w:rPr>
          <w:rFonts w:ascii="Times New Roman" w:hAnsi="Times New Roman"/>
          <w:color w:val="000000" w:themeColor="text1"/>
          <w:sz w:val="28"/>
          <w:szCs w:val="28"/>
        </w:rPr>
      </w:pPr>
    </w:p>
    <w:p w:rsidR="007711E3" w:rsidRDefault="007711E3" w:rsidP="007711E3">
      <w:pPr>
        <w:pStyle w:val="ListParagraph"/>
        <w:numPr>
          <w:ilvl w:val="0"/>
          <w:numId w:val="1"/>
        </w:numPr>
        <w:jc w:val="both"/>
        <w:rPr>
          <w:rFonts w:ascii="Times New Roman" w:hAnsi="Times New Roman"/>
          <w:b/>
          <w:color w:val="000000" w:themeColor="text1"/>
          <w:sz w:val="32"/>
          <w:szCs w:val="28"/>
        </w:rPr>
      </w:pPr>
      <w:r w:rsidRPr="007711E3">
        <w:rPr>
          <w:rFonts w:ascii="Times New Roman" w:hAnsi="Times New Roman"/>
          <w:b/>
          <w:color w:val="000000" w:themeColor="text1"/>
          <w:sz w:val="32"/>
          <w:szCs w:val="28"/>
        </w:rPr>
        <w:t xml:space="preserve">5.2 Agile Process :- </w:t>
      </w:r>
    </w:p>
    <w:p w:rsidR="007711E3" w:rsidRDefault="007711E3" w:rsidP="007711E3">
      <w:pPr>
        <w:rPr>
          <w:rFonts w:ascii="Times New Roman" w:hAnsi="Times New Roman"/>
          <w:color w:val="000000" w:themeColor="text1"/>
          <w:sz w:val="28"/>
          <w:szCs w:val="28"/>
        </w:rPr>
      </w:pPr>
      <w:r w:rsidRPr="007711E3">
        <w:rPr>
          <w:rFonts w:ascii="Times New Roman" w:hAnsi="Times New Roman"/>
          <w:color w:val="000000" w:themeColor="text1"/>
          <w:sz w:val="28"/>
          <w:szCs w:val="28"/>
        </w:rPr>
        <w:t>Agile is a software development methodology to build a software incrementally using short iterations of 1 to 4 weeks so that the development is aligned with the changing business needs.</w:t>
      </w:r>
    </w:p>
    <w:p w:rsidR="007711E3" w:rsidRPr="007711E3" w:rsidRDefault="007711E3" w:rsidP="007711E3">
      <w:pPr>
        <w:rPr>
          <w:rFonts w:ascii="Times New Roman" w:hAnsi="Times New Roman"/>
          <w:color w:val="000000" w:themeColor="text1"/>
          <w:sz w:val="28"/>
          <w:szCs w:val="28"/>
        </w:rPr>
      </w:pPr>
      <w:r w:rsidRPr="007711E3">
        <w:rPr>
          <w:rFonts w:ascii="Times New Roman" w:hAnsi="Times New Roman"/>
          <w:color w:val="000000" w:themeColor="text1"/>
          <w:sz w:val="28"/>
          <w:szCs w:val="28"/>
        </w:rPr>
        <w:t>AGILE methodology is a practice that promotes </w:t>
      </w:r>
      <w:r w:rsidRPr="007711E3">
        <w:rPr>
          <w:rFonts w:ascii="Times New Roman" w:hAnsi="Times New Roman"/>
          <w:b/>
          <w:bCs/>
          <w:color w:val="000000" w:themeColor="text1"/>
          <w:sz w:val="28"/>
          <w:szCs w:val="28"/>
        </w:rPr>
        <w:t>continuous iteration</w:t>
      </w:r>
      <w:r w:rsidRPr="007711E3">
        <w:rPr>
          <w:rFonts w:ascii="Times New Roman" w:hAnsi="Times New Roman"/>
          <w:color w:val="000000" w:themeColor="text1"/>
          <w:sz w:val="28"/>
          <w:szCs w:val="28"/>
        </w:rPr>
        <w:t xml:space="preserve"> of development and testing throughout the software development lifecycle of the </w:t>
      </w:r>
      <w:r w:rsidRPr="007711E3">
        <w:rPr>
          <w:rFonts w:ascii="Times New Roman" w:hAnsi="Times New Roman"/>
          <w:color w:val="000000" w:themeColor="text1"/>
          <w:sz w:val="28"/>
          <w:szCs w:val="28"/>
        </w:rPr>
        <w:lastRenderedPageBreak/>
        <w:t>project. In the Agile model, both development and testing activities are concurrent, unlike the Waterfall model.</w:t>
      </w:r>
    </w:p>
    <w:p w:rsidR="007711E3" w:rsidRDefault="007711E3" w:rsidP="007711E3">
      <w:pPr>
        <w:jc w:val="center"/>
        <w:rPr>
          <w:rFonts w:ascii="Times New Roman" w:hAnsi="Times New Roman"/>
          <w:color w:val="000000" w:themeColor="text1"/>
          <w:sz w:val="28"/>
          <w:szCs w:val="28"/>
        </w:rPr>
      </w:pPr>
      <w:r w:rsidRPr="007711E3">
        <w:rPr>
          <w:rFonts w:ascii="Times New Roman" w:hAnsi="Times New Roman"/>
          <w:noProof/>
          <w:color w:val="000000" w:themeColor="text1"/>
          <w:sz w:val="28"/>
          <w:szCs w:val="28"/>
        </w:rPr>
        <w:drawing>
          <wp:inline distT="0" distB="0" distL="0" distR="0">
            <wp:extent cx="990600" cy="1266825"/>
            <wp:effectExtent l="19050" t="0" r="0" b="0"/>
            <wp:docPr id="6" name="Picture 6" descr="https://www.guru99.com/images/11-2014/agile_Processesv1_1.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guru99.com/images/11-2014/agile_Processesv1_1.png">
                      <a:hlinkClick r:id="rId27"/>
                    </pic:cNvPr>
                    <pic:cNvPicPr>
                      <a:picLocks noChangeAspect="1" noChangeArrowheads="1"/>
                    </pic:cNvPicPr>
                  </pic:nvPicPr>
                  <pic:blipFill>
                    <a:blip r:embed="rId28"/>
                    <a:srcRect/>
                    <a:stretch>
                      <a:fillRect/>
                    </a:stretch>
                  </pic:blipFill>
                  <pic:spPr bwMode="auto">
                    <a:xfrm>
                      <a:off x="0" y="0"/>
                      <a:ext cx="990600" cy="1266825"/>
                    </a:xfrm>
                    <a:prstGeom prst="rect">
                      <a:avLst/>
                    </a:prstGeom>
                    <a:noFill/>
                    <a:ln w="9525">
                      <a:noFill/>
                      <a:miter lim="800000"/>
                      <a:headEnd/>
                      <a:tailEnd/>
                    </a:ln>
                  </pic:spPr>
                </pic:pic>
              </a:graphicData>
            </a:graphic>
          </wp:inline>
        </w:drawing>
      </w:r>
    </w:p>
    <w:p w:rsidR="007711E3" w:rsidRDefault="007711E3" w:rsidP="007711E3">
      <w:pPr>
        <w:ind w:left="2880" w:firstLine="720"/>
        <w:rPr>
          <w:rFonts w:ascii="Times New Roman" w:hAnsi="Times New Roman"/>
          <w:color w:val="000000" w:themeColor="text1"/>
          <w:sz w:val="28"/>
          <w:szCs w:val="28"/>
        </w:rPr>
      </w:pPr>
      <w:r w:rsidRPr="007711E3">
        <w:rPr>
          <w:rFonts w:ascii="Times New Roman" w:hAnsi="Times New Roman"/>
          <w:color w:val="000000" w:themeColor="text1"/>
          <w:sz w:val="28"/>
          <w:szCs w:val="28"/>
        </w:rPr>
        <w:t>Agile Methodology</w:t>
      </w:r>
    </w:p>
    <w:p w:rsidR="007711E3" w:rsidRPr="007711E3" w:rsidRDefault="007711E3" w:rsidP="007711E3">
      <w:pPr>
        <w:rPr>
          <w:rFonts w:ascii="Times New Roman" w:hAnsi="Times New Roman"/>
          <w:color w:val="000000" w:themeColor="text1"/>
          <w:sz w:val="28"/>
          <w:szCs w:val="28"/>
        </w:rPr>
      </w:pPr>
    </w:p>
    <w:p w:rsidR="007711E3" w:rsidRPr="007711E3" w:rsidRDefault="007711E3" w:rsidP="007711E3">
      <w:pPr>
        <w:jc w:val="both"/>
        <w:rPr>
          <w:rFonts w:ascii="Times New Roman" w:hAnsi="Times New Roman"/>
          <w:color w:val="000000" w:themeColor="text1"/>
          <w:sz w:val="28"/>
          <w:szCs w:val="28"/>
        </w:rPr>
      </w:pPr>
      <w:r w:rsidRPr="007711E3">
        <w:rPr>
          <w:rFonts w:ascii="Times New Roman" w:hAnsi="Times New Roman"/>
          <w:color w:val="000000" w:themeColor="text1"/>
          <w:sz w:val="28"/>
          <w:szCs w:val="28"/>
        </w:rPr>
        <w:t>An agile methodology is an iterative approach to software development. Each iteration of agile methodology takes a short time interval of 1 to 4 weeks. The agile development process is aligned to deliver the changing business requirement. It distributes the software with faster and fewer changes.</w:t>
      </w:r>
    </w:p>
    <w:p w:rsidR="007711E3" w:rsidRPr="007711E3" w:rsidRDefault="007711E3" w:rsidP="007711E3">
      <w:pPr>
        <w:jc w:val="both"/>
        <w:rPr>
          <w:rFonts w:ascii="Times New Roman" w:hAnsi="Times New Roman"/>
          <w:color w:val="000000" w:themeColor="text1"/>
          <w:sz w:val="28"/>
          <w:szCs w:val="28"/>
        </w:rPr>
      </w:pPr>
      <w:r w:rsidRPr="007711E3">
        <w:rPr>
          <w:rFonts w:ascii="Times New Roman" w:hAnsi="Times New Roman"/>
          <w:color w:val="000000" w:themeColor="text1"/>
          <w:sz w:val="28"/>
          <w:szCs w:val="28"/>
        </w:rPr>
        <w:t>The single-phase software development takes 6 to 18 months. In single-phase development, all the requirement gathering and risks management factors are predicted initially.</w:t>
      </w:r>
    </w:p>
    <w:p w:rsidR="007711E3" w:rsidRPr="007711E3" w:rsidRDefault="007711E3" w:rsidP="007711E3">
      <w:pPr>
        <w:jc w:val="both"/>
        <w:rPr>
          <w:rFonts w:ascii="Times New Roman" w:hAnsi="Times New Roman"/>
          <w:color w:val="000000" w:themeColor="text1"/>
          <w:sz w:val="28"/>
          <w:szCs w:val="28"/>
        </w:rPr>
      </w:pPr>
      <w:r w:rsidRPr="007711E3">
        <w:rPr>
          <w:rFonts w:ascii="Times New Roman" w:hAnsi="Times New Roman"/>
          <w:color w:val="000000" w:themeColor="text1"/>
          <w:sz w:val="28"/>
          <w:szCs w:val="28"/>
        </w:rPr>
        <w:t>The agile software development process frequently takes the feedback of workable product. The workable product is delivered within 1 to 4 weeks of iteration.</w:t>
      </w:r>
    </w:p>
    <w:p w:rsidR="00CE2316" w:rsidRDefault="00CE2316" w:rsidP="007711E3">
      <w:pPr>
        <w:rPr>
          <w:rFonts w:ascii="Times New Roman" w:hAnsi="Times New Roman"/>
          <w:b/>
          <w:bCs/>
          <w:color w:val="000000" w:themeColor="text1"/>
          <w:sz w:val="28"/>
          <w:szCs w:val="28"/>
        </w:rPr>
      </w:pPr>
    </w:p>
    <w:p w:rsidR="00CE2316" w:rsidRDefault="00CE2316" w:rsidP="007711E3">
      <w:pPr>
        <w:rPr>
          <w:rFonts w:ascii="Times New Roman" w:hAnsi="Times New Roman"/>
          <w:b/>
          <w:bCs/>
          <w:color w:val="000000" w:themeColor="text1"/>
          <w:sz w:val="28"/>
          <w:szCs w:val="28"/>
        </w:rPr>
      </w:pPr>
    </w:p>
    <w:p w:rsidR="00CE2316" w:rsidRDefault="00CE2316" w:rsidP="007711E3">
      <w:pPr>
        <w:rPr>
          <w:rFonts w:ascii="Times New Roman" w:hAnsi="Times New Roman"/>
          <w:b/>
          <w:bCs/>
          <w:color w:val="000000" w:themeColor="text1"/>
          <w:sz w:val="28"/>
          <w:szCs w:val="28"/>
        </w:rPr>
      </w:pPr>
    </w:p>
    <w:p w:rsidR="00CE2316" w:rsidRDefault="00CE2316" w:rsidP="007711E3">
      <w:pPr>
        <w:rPr>
          <w:rFonts w:ascii="Times New Roman" w:hAnsi="Times New Roman"/>
          <w:b/>
          <w:bCs/>
          <w:color w:val="000000" w:themeColor="text1"/>
          <w:sz w:val="28"/>
          <w:szCs w:val="28"/>
        </w:rPr>
      </w:pPr>
    </w:p>
    <w:p w:rsidR="00CE2316" w:rsidRDefault="00CE2316" w:rsidP="007711E3">
      <w:pPr>
        <w:rPr>
          <w:rFonts w:ascii="Times New Roman" w:hAnsi="Times New Roman"/>
          <w:b/>
          <w:bCs/>
          <w:color w:val="000000" w:themeColor="text1"/>
          <w:sz w:val="28"/>
          <w:szCs w:val="28"/>
        </w:rPr>
      </w:pPr>
    </w:p>
    <w:p w:rsidR="00CE2316" w:rsidRDefault="00CE2316" w:rsidP="007711E3">
      <w:pPr>
        <w:rPr>
          <w:rFonts w:ascii="Times New Roman" w:hAnsi="Times New Roman"/>
          <w:b/>
          <w:bCs/>
          <w:color w:val="000000" w:themeColor="text1"/>
          <w:sz w:val="28"/>
          <w:szCs w:val="28"/>
        </w:rPr>
      </w:pPr>
    </w:p>
    <w:p w:rsidR="00CE2316" w:rsidRDefault="00CE2316" w:rsidP="007711E3">
      <w:pPr>
        <w:rPr>
          <w:rFonts w:ascii="Times New Roman" w:hAnsi="Times New Roman"/>
          <w:b/>
          <w:bCs/>
          <w:color w:val="000000" w:themeColor="text1"/>
          <w:sz w:val="28"/>
          <w:szCs w:val="28"/>
        </w:rPr>
      </w:pPr>
    </w:p>
    <w:p w:rsidR="00CE2316" w:rsidRDefault="00CE2316" w:rsidP="007711E3">
      <w:pPr>
        <w:rPr>
          <w:rFonts w:ascii="Times New Roman" w:hAnsi="Times New Roman"/>
          <w:b/>
          <w:bCs/>
          <w:color w:val="000000" w:themeColor="text1"/>
          <w:sz w:val="28"/>
          <w:szCs w:val="28"/>
        </w:rPr>
      </w:pPr>
    </w:p>
    <w:p w:rsidR="007711E3" w:rsidRPr="007711E3" w:rsidRDefault="007711E3" w:rsidP="007711E3">
      <w:pPr>
        <w:rPr>
          <w:rFonts w:ascii="Times New Roman" w:hAnsi="Times New Roman"/>
          <w:b/>
          <w:bCs/>
          <w:color w:val="000000" w:themeColor="text1"/>
          <w:sz w:val="28"/>
          <w:szCs w:val="28"/>
        </w:rPr>
      </w:pPr>
      <w:r w:rsidRPr="007711E3">
        <w:rPr>
          <w:rFonts w:ascii="Times New Roman" w:hAnsi="Times New Roman"/>
          <w:b/>
          <w:bCs/>
          <w:color w:val="000000" w:themeColor="text1"/>
          <w:sz w:val="28"/>
          <w:szCs w:val="28"/>
        </w:rPr>
        <w:lastRenderedPageBreak/>
        <w:t>Agile Model Vs Waterfall Model</w:t>
      </w:r>
    </w:p>
    <w:p w:rsidR="007711E3" w:rsidRPr="007711E3" w:rsidRDefault="007711E3" w:rsidP="007711E3">
      <w:pPr>
        <w:rPr>
          <w:rFonts w:ascii="Times New Roman" w:hAnsi="Times New Roman"/>
          <w:color w:val="000000" w:themeColor="text1"/>
          <w:sz w:val="28"/>
          <w:szCs w:val="28"/>
        </w:rPr>
      </w:pPr>
      <w:r w:rsidRPr="007711E3">
        <w:rPr>
          <w:rFonts w:ascii="Times New Roman" w:hAnsi="Times New Roman"/>
          <w:color w:val="000000" w:themeColor="text1"/>
          <w:sz w:val="28"/>
          <w:szCs w:val="28"/>
        </w:rPr>
        <w:t>Agile and Waterfall model are two different methods for software development process. Though they are different in their approach, both methods are useful at times, depending on the requirement and the type of the project.</w:t>
      </w:r>
    </w:p>
    <w:tbl>
      <w:tblPr>
        <w:tblW w:w="10604"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5648"/>
        <w:gridCol w:w="4956"/>
      </w:tblGrid>
      <w:tr w:rsidR="007711E3" w:rsidRPr="007711E3" w:rsidTr="0080156A">
        <w:trPr>
          <w:trHeight w:val="142"/>
        </w:trPr>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DD772D" w:rsidRPr="007711E3" w:rsidRDefault="0080156A" w:rsidP="007711E3">
            <w:pPr>
              <w:rPr>
                <w:rFonts w:ascii="Times New Roman" w:hAnsi="Times New Roman"/>
                <w:b/>
                <w:bCs/>
                <w:color w:val="000000" w:themeColor="text1"/>
                <w:sz w:val="28"/>
                <w:szCs w:val="28"/>
              </w:rPr>
            </w:pPr>
            <w:r>
              <w:rPr>
                <w:rFonts w:ascii="Times New Roman" w:hAnsi="Times New Roman"/>
                <w:b/>
                <w:bCs/>
                <w:color w:val="000000" w:themeColor="text1"/>
                <w:sz w:val="28"/>
                <w:szCs w:val="28"/>
              </w:rPr>
              <w:t xml:space="preserve">                     </w:t>
            </w:r>
            <w:r w:rsidR="007711E3" w:rsidRPr="007711E3">
              <w:rPr>
                <w:rFonts w:ascii="Times New Roman" w:hAnsi="Times New Roman"/>
                <w:b/>
                <w:bCs/>
                <w:color w:val="000000" w:themeColor="text1"/>
                <w:sz w:val="28"/>
                <w:szCs w:val="28"/>
              </w:rPr>
              <w:t>Agile Model</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DD772D" w:rsidRPr="007711E3" w:rsidRDefault="0080156A" w:rsidP="007711E3">
            <w:pPr>
              <w:rPr>
                <w:rFonts w:ascii="Times New Roman" w:hAnsi="Times New Roman"/>
                <w:b/>
                <w:bCs/>
                <w:color w:val="000000" w:themeColor="text1"/>
                <w:sz w:val="28"/>
                <w:szCs w:val="28"/>
              </w:rPr>
            </w:pPr>
            <w:r>
              <w:rPr>
                <w:rFonts w:ascii="Times New Roman" w:hAnsi="Times New Roman"/>
                <w:b/>
                <w:bCs/>
                <w:color w:val="000000" w:themeColor="text1"/>
                <w:sz w:val="28"/>
                <w:szCs w:val="28"/>
              </w:rPr>
              <w:t xml:space="preserve">                </w:t>
            </w:r>
            <w:r w:rsidR="007711E3" w:rsidRPr="007711E3">
              <w:rPr>
                <w:rFonts w:ascii="Times New Roman" w:hAnsi="Times New Roman"/>
                <w:b/>
                <w:bCs/>
                <w:color w:val="000000" w:themeColor="text1"/>
                <w:sz w:val="28"/>
                <w:szCs w:val="28"/>
              </w:rPr>
              <w:t>Waterfall Model</w:t>
            </w:r>
          </w:p>
        </w:tc>
      </w:tr>
      <w:tr w:rsidR="007711E3" w:rsidRPr="007711E3" w:rsidTr="0080156A">
        <w:trPr>
          <w:trHeight w:val="142"/>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711E3" w:rsidRPr="007711E3" w:rsidRDefault="007711E3" w:rsidP="000114C8">
            <w:pPr>
              <w:numPr>
                <w:ilvl w:val="0"/>
                <w:numId w:val="10"/>
              </w:numPr>
              <w:rPr>
                <w:rFonts w:ascii="Times New Roman" w:hAnsi="Times New Roman"/>
                <w:color w:val="000000" w:themeColor="text1"/>
                <w:sz w:val="28"/>
                <w:szCs w:val="28"/>
              </w:rPr>
            </w:pPr>
            <w:r w:rsidRPr="007711E3">
              <w:rPr>
                <w:rFonts w:ascii="Times New Roman" w:hAnsi="Times New Roman"/>
                <w:color w:val="000000" w:themeColor="text1"/>
                <w:sz w:val="28"/>
                <w:szCs w:val="28"/>
              </w:rPr>
              <w:t>Agile method proposes incremental and iterative approach to software design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711E3" w:rsidRPr="007711E3" w:rsidRDefault="007711E3" w:rsidP="000114C8">
            <w:pPr>
              <w:numPr>
                <w:ilvl w:val="0"/>
                <w:numId w:val="11"/>
              </w:numPr>
              <w:rPr>
                <w:rFonts w:ascii="Times New Roman" w:hAnsi="Times New Roman"/>
                <w:color w:val="000000" w:themeColor="text1"/>
                <w:sz w:val="28"/>
                <w:szCs w:val="28"/>
              </w:rPr>
            </w:pPr>
            <w:r w:rsidRPr="007711E3">
              <w:rPr>
                <w:rFonts w:ascii="Times New Roman" w:hAnsi="Times New Roman"/>
                <w:color w:val="000000" w:themeColor="text1"/>
                <w:sz w:val="28"/>
                <w:szCs w:val="28"/>
              </w:rPr>
              <w:t>Development of the software flows sequentially from start point to end point.</w:t>
            </w:r>
          </w:p>
        </w:tc>
      </w:tr>
      <w:tr w:rsidR="007711E3" w:rsidRPr="007711E3" w:rsidTr="0080156A">
        <w:trPr>
          <w:trHeight w:val="142"/>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11E3" w:rsidRPr="007711E3" w:rsidRDefault="007711E3" w:rsidP="000114C8">
            <w:pPr>
              <w:numPr>
                <w:ilvl w:val="0"/>
                <w:numId w:val="12"/>
              </w:numPr>
              <w:rPr>
                <w:rFonts w:ascii="Times New Roman" w:hAnsi="Times New Roman"/>
                <w:color w:val="000000" w:themeColor="text1"/>
                <w:sz w:val="28"/>
                <w:szCs w:val="28"/>
              </w:rPr>
            </w:pPr>
            <w:r w:rsidRPr="007711E3">
              <w:rPr>
                <w:rFonts w:ascii="Times New Roman" w:hAnsi="Times New Roman"/>
                <w:color w:val="000000" w:themeColor="text1"/>
                <w:sz w:val="28"/>
                <w:szCs w:val="28"/>
              </w:rPr>
              <w:t>The </w:t>
            </w:r>
            <w:r w:rsidRPr="007711E3">
              <w:rPr>
                <w:rFonts w:ascii="Times New Roman" w:hAnsi="Times New Roman"/>
                <w:b/>
                <w:bCs/>
                <w:color w:val="000000" w:themeColor="text1"/>
                <w:sz w:val="28"/>
                <w:szCs w:val="28"/>
              </w:rPr>
              <w:t>agile process</w:t>
            </w:r>
            <w:r w:rsidRPr="007711E3">
              <w:rPr>
                <w:rFonts w:ascii="Times New Roman" w:hAnsi="Times New Roman"/>
                <w:color w:val="000000" w:themeColor="text1"/>
                <w:sz w:val="28"/>
                <w:szCs w:val="28"/>
              </w:rPr>
              <w:t> is broken into individual models that designers work 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11E3" w:rsidRPr="007711E3" w:rsidRDefault="007711E3" w:rsidP="000114C8">
            <w:pPr>
              <w:numPr>
                <w:ilvl w:val="0"/>
                <w:numId w:val="13"/>
              </w:numPr>
              <w:rPr>
                <w:rFonts w:ascii="Times New Roman" w:hAnsi="Times New Roman"/>
                <w:color w:val="000000" w:themeColor="text1"/>
                <w:sz w:val="28"/>
                <w:szCs w:val="28"/>
              </w:rPr>
            </w:pPr>
            <w:r w:rsidRPr="007711E3">
              <w:rPr>
                <w:rFonts w:ascii="Times New Roman" w:hAnsi="Times New Roman"/>
                <w:color w:val="000000" w:themeColor="text1"/>
                <w:sz w:val="28"/>
                <w:szCs w:val="28"/>
              </w:rPr>
              <w:t>The design process is not broken into an individual models</w:t>
            </w:r>
          </w:p>
        </w:tc>
      </w:tr>
      <w:tr w:rsidR="007711E3" w:rsidRPr="007711E3" w:rsidTr="0080156A">
        <w:trPr>
          <w:trHeight w:val="142"/>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711E3" w:rsidRPr="007711E3" w:rsidRDefault="007711E3" w:rsidP="000114C8">
            <w:pPr>
              <w:numPr>
                <w:ilvl w:val="0"/>
                <w:numId w:val="14"/>
              </w:numPr>
              <w:rPr>
                <w:rFonts w:ascii="Times New Roman" w:hAnsi="Times New Roman"/>
                <w:color w:val="000000" w:themeColor="text1"/>
                <w:sz w:val="28"/>
                <w:szCs w:val="28"/>
              </w:rPr>
            </w:pPr>
            <w:r w:rsidRPr="007711E3">
              <w:rPr>
                <w:rFonts w:ascii="Times New Roman" w:hAnsi="Times New Roman"/>
                <w:color w:val="000000" w:themeColor="text1"/>
                <w:sz w:val="28"/>
                <w:szCs w:val="28"/>
              </w:rPr>
              <w:t>The customer has early and frequent opportunities to look at the product and make decision and changes to the project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711E3" w:rsidRPr="007711E3" w:rsidRDefault="007711E3" w:rsidP="000114C8">
            <w:pPr>
              <w:numPr>
                <w:ilvl w:val="0"/>
                <w:numId w:val="15"/>
              </w:numPr>
              <w:rPr>
                <w:rFonts w:ascii="Times New Roman" w:hAnsi="Times New Roman"/>
                <w:color w:val="000000" w:themeColor="text1"/>
                <w:sz w:val="28"/>
                <w:szCs w:val="28"/>
              </w:rPr>
            </w:pPr>
            <w:r w:rsidRPr="007711E3">
              <w:rPr>
                <w:rFonts w:ascii="Times New Roman" w:hAnsi="Times New Roman"/>
                <w:color w:val="000000" w:themeColor="text1"/>
                <w:sz w:val="28"/>
                <w:szCs w:val="28"/>
              </w:rPr>
              <w:t>The customer can only see the product at the end of the project</w:t>
            </w:r>
          </w:p>
        </w:tc>
      </w:tr>
      <w:tr w:rsidR="007711E3" w:rsidRPr="007711E3" w:rsidTr="0080156A">
        <w:trPr>
          <w:trHeight w:val="142"/>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11E3" w:rsidRPr="007711E3" w:rsidRDefault="007711E3" w:rsidP="000114C8">
            <w:pPr>
              <w:numPr>
                <w:ilvl w:val="0"/>
                <w:numId w:val="16"/>
              </w:numPr>
              <w:rPr>
                <w:rFonts w:ascii="Times New Roman" w:hAnsi="Times New Roman"/>
                <w:color w:val="000000" w:themeColor="text1"/>
                <w:sz w:val="28"/>
                <w:szCs w:val="28"/>
              </w:rPr>
            </w:pPr>
            <w:r w:rsidRPr="007711E3">
              <w:rPr>
                <w:rFonts w:ascii="Times New Roman" w:hAnsi="Times New Roman"/>
                <w:color w:val="000000" w:themeColor="text1"/>
                <w:sz w:val="28"/>
                <w:szCs w:val="28"/>
              </w:rPr>
              <w:t>Agile model is considered unstructured compared to the waterfall model</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11E3" w:rsidRPr="007711E3" w:rsidRDefault="007711E3" w:rsidP="000114C8">
            <w:pPr>
              <w:numPr>
                <w:ilvl w:val="0"/>
                <w:numId w:val="17"/>
              </w:numPr>
              <w:rPr>
                <w:rFonts w:ascii="Times New Roman" w:hAnsi="Times New Roman"/>
                <w:color w:val="000000" w:themeColor="text1"/>
                <w:sz w:val="28"/>
                <w:szCs w:val="28"/>
              </w:rPr>
            </w:pPr>
            <w:r w:rsidRPr="007711E3">
              <w:rPr>
                <w:rFonts w:ascii="Times New Roman" w:hAnsi="Times New Roman"/>
                <w:color w:val="000000" w:themeColor="text1"/>
                <w:sz w:val="28"/>
                <w:szCs w:val="28"/>
              </w:rPr>
              <w:t>Waterfall model are more secure because they are so plan oriented</w:t>
            </w:r>
          </w:p>
        </w:tc>
      </w:tr>
      <w:tr w:rsidR="007711E3" w:rsidRPr="007711E3" w:rsidTr="0080156A">
        <w:trPr>
          <w:trHeight w:val="142"/>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711E3" w:rsidRPr="007711E3" w:rsidRDefault="007711E3" w:rsidP="000114C8">
            <w:pPr>
              <w:numPr>
                <w:ilvl w:val="0"/>
                <w:numId w:val="18"/>
              </w:numPr>
              <w:rPr>
                <w:rFonts w:ascii="Times New Roman" w:hAnsi="Times New Roman"/>
                <w:color w:val="000000" w:themeColor="text1"/>
                <w:sz w:val="28"/>
                <w:szCs w:val="28"/>
              </w:rPr>
            </w:pPr>
            <w:r w:rsidRPr="007711E3">
              <w:rPr>
                <w:rFonts w:ascii="Times New Roman" w:hAnsi="Times New Roman"/>
                <w:color w:val="000000" w:themeColor="text1"/>
                <w:sz w:val="28"/>
                <w:szCs w:val="28"/>
              </w:rPr>
              <w:t>Small projects can be implemented very quickly. For large projects, it is difficult to estimate the development time.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711E3" w:rsidRPr="007711E3" w:rsidRDefault="007711E3" w:rsidP="000114C8">
            <w:pPr>
              <w:numPr>
                <w:ilvl w:val="0"/>
                <w:numId w:val="19"/>
              </w:numPr>
              <w:rPr>
                <w:rFonts w:ascii="Times New Roman" w:hAnsi="Times New Roman"/>
                <w:color w:val="000000" w:themeColor="text1"/>
                <w:sz w:val="28"/>
                <w:szCs w:val="28"/>
              </w:rPr>
            </w:pPr>
            <w:r w:rsidRPr="007711E3">
              <w:rPr>
                <w:rFonts w:ascii="Times New Roman" w:hAnsi="Times New Roman"/>
                <w:color w:val="000000" w:themeColor="text1"/>
                <w:sz w:val="28"/>
                <w:szCs w:val="28"/>
              </w:rPr>
              <w:t>All sorts of project can be estimated and completed.</w:t>
            </w:r>
          </w:p>
        </w:tc>
      </w:tr>
      <w:tr w:rsidR="007711E3" w:rsidRPr="007711E3" w:rsidTr="0080156A">
        <w:trPr>
          <w:trHeight w:val="142"/>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11E3" w:rsidRPr="007711E3" w:rsidRDefault="007711E3" w:rsidP="000114C8">
            <w:pPr>
              <w:numPr>
                <w:ilvl w:val="0"/>
                <w:numId w:val="20"/>
              </w:numPr>
              <w:rPr>
                <w:rFonts w:ascii="Times New Roman" w:hAnsi="Times New Roman"/>
                <w:color w:val="000000" w:themeColor="text1"/>
                <w:sz w:val="28"/>
                <w:szCs w:val="28"/>
              </w:rPr>
            </w:pPr>
            <w:r w:rsidRPr="007711E3">
              <w:rPr>
                <w:rFonts w:ascii="Times New Roman" w:hAnsi="Times New Roman"/>
                <w:color w:val="000000" w:themeColor="text1"/>
                <w:sz w:val="28"/>
                <w:szCs w:val="28"/>
              </w:rPr>
              <w:t>Error can be fixed in the middle of the project.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11E3" w:rsidRPr="007711E3" w:rsidRDefault="007711E3" w:rsidP="000114C8">
            <w:pPr>
              <w:numPr>
                <w:ilvl w:val="0"/>
                <w:numId w:val="21"/>
              </w:numPr>
              <w:rPr>
                <w:rFonts w:ascii="Times New Roman" w:hAnsi="Times New Roman"/>
                <w:color w:val="000000" w:themeColor="text1"/>
                <w:sz w:val="28"/>
                <w:szCs w:val="28"/>
              </w:rPr>
            </w:pPr>
            <w:r w:rsidRPr="007711E3">
              <w:rPr>
                <w:rFonts w:ascii="Times New Roman" w:hAnsi="Times New Roman"/>
                <w:color w:val="000000" w:themeColor="text1"/>
                <w:sz w:val="28"/>
                <w:szCs w:val="28"/>
              </w:rPr>
              <w:t>Only at the end, the whole product is tested. If the requirement error is found or any changes have to be made, the project has to start from the beginning</w:t>
            </w:r>
          </w:p>
        </w:tc>
      </w:tr>
      <w:tr w:rsidR="007711E3" w:rsidRPr="007711E3" w:rsidTr="0080156A">
        <w:trPr>
          <w:trHeight w:val="142"/>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711E3" w:rsidRPr="007711E3" w:rsidRDefault="007711E3" w:rsidP="000114C8">
            <w:pPr>
              <w:numPr>
                <w:ilvl w:val="0"/>
                <w:numId w:val="22"/>
              </w:numPr>
              <w:rPr>
                <w:rFonts w:ascii="Times New Roman" w:hAnsi="Times New Roman"/>
                <w:color w:val="000000" w:themeColor="text1"/>
                <w:sz w:val="28"/>
                <w:szCs w:val="28"/>
              </w:rPr>
            </w:pPr>
            <w:r w:rsidRPr="007711E3">
              <w:rPr>
                <w:rFonts w:ascii="Times New Roman" w:hAnsi="Times New Roman"/>
                <w:color w:val="000000" w:themeColor="text1"/>
                <w:sz w:val="28"/>
                <w:szCs w:val="28"/>
              </w:rPr>
              <w:t xml:space="preserve">Development process is iterative, and the </w:t>
            </w:r>
            <w:r w:rsidRPr="007711E3">
              <w:rPr>
                <w:rFonts w:ascii="Times New Roman" w:hAnsi="Times New Roman"/>
                <w:color w:val="000000" w:themeColor="text1"/>
                <w:sz w:val="28"/>
                <w:szCs w:val="28"/>
              </w:rPr>
              <w:lastRenderedPageBreak/>
              <w:t>project is executed in short (2-4) weeks iterations. Planning is very less.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711E3" w:rsidRPr="007711E3" w:rsidRDefault="007711E3" w:rsidP="000114C8">
            <w:pPr>
              <w:numPr>
                <w:ilvl w:val="0"/>
                <w:numId w:val="23"/>
              </w:numPr>
              <w:rPr>
                <w:rFonts w:ascii="Times New Roman" w:hAnsi="Times New Roman"/>
                <w:color w:val="000000" w:themeColor="text1"/>
                <w:sz w:val="28"/>
                <w:szCs w:val="28"/>
              </w:rPr>
            </w:pPr>
            <w:r w:rsidRPr="007711E3">
              <w:rPr>
                <w:rFonts w:ascii="Times New Roman" w:hAnsi="Times New Roman"/>
                <w:color w:val="000000" w:themeColor="text1"/>
                <w:sz w:val="28"/>
                <w:szCs w:val="28"/>
              </w:rPr>
              <w:lastRenderedPageBreak/>
              <w:t xml:space="preserve">The development process is </w:t>
            </w:r>
            <w:r w:rsidRPr="007711E3">
              <w:rPr>
                <w:rFonts w:ascii="Times New Roman" w:hAnsi="Times New Roman"/>
                <w:color w:val="000000" w:themeColor="text1"/>
                <w:sz w:val="28"/>
                <w:szCs w:val="28"/>
              </w:rPr>
              <w:lastRenderedPageBreak/>
              <w:t>phased, and the phase is much bigger than iteration. Every phase ends with the detailed description of the next phase.</w:t>
            </w:r>
          </w:p>
        </w:tc>
      </w:tr>
      <w:tr w:rsidR="007711E3" w:rsidRPr="007711E3" w:rsidTr="0080156A">
        <w:trPr>
          <w:trHeight w:val="142"/>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11E3" w:rsidRPr="007711E3" w:rsidRDefault="007711E3" w:rsidP="000114C8">
            <w:pPr>
              <w:numPr>
                <w:ilvl w:val="0"/>
                <w:numId w:val="24"/>
              </w:numPr>
              <w:rPr>
                <w:rFonts w:ascii="Times New Roman" w:hAnsi="Times New Roman"/>
                <w:color w:val="000000" w:themeColor="text1"/>
                <w:sz w:val="28"/>
                <w:szCs w:val="28"/>
              </w:rPr>
            </w:pPr>
            <w:r w:rsidRPr="007711E3">
              <w:rPr>
                <w:rFonts w:ascii="Times New Roman" w:hAnsi="Times New Roman"/>
                <w:color w:val="000000" w:themeColor="text1"/>
                <w:sz w:val="28"/>
                <w:szCs w:val="28"/>
              </w:rPr>
              <w:lastRenderedPageBreak/>
              <w:t>Documentation attends less priority than software development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11E3" w:rsidRPr="007711E3" w:rsidRDefault="007711E3" w:rsidP="000114C8">
            <w:pPr>
              <w:numPr>
                <w:ilvl w:val="0"/>
                <w:numId w:val="25"/>
              </w:numPr>
              <w:rPr>
                <w:rFonts w:ascii="Times New Roman" w:hAnsi="Times New Roman"/>
                <w:color w:val="000000" w:themeColor="text1"/>
                <w:sz w:val="28"/>
                <w:szCs w:val="28"/>
              </w:rPr>
            </w:pPr>
            <w:r w:rsidRPr="007711E3">
              <w:rPr>
                <w:rFonts w:ascii="Times New Roman" w:hAnsi="Times New Roman"/>
                <w:color w:val="000000" w:themeColor="text1"/>
                <w:sz w:val="28"/>
                <w:szCs w:val="28"/>
              </w:rPr>
              <w:t>Documentation is a top priority and can even use for training staff and upgrade the software with another team</w:t>
            </w:r>
          </w:p>
        </w:tc>
      </w:tr>
      <w:tr w:rsidR="007711E3" w:rsidRPr="007711E3" w:rsidTr="0080156A">
        <w:trPr>
          <w:trHeight w:val="142"/>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711E3" w:rsidRPr="007711E3" w:rsidRDefault="007711E3" w:rsidP="000114C8">
            <w:pPr>
              <w:numPr>
                <w:ilvl w:val="0"/>
                <w:numId w:val="26"/>
              </w:numPr>
              <w:rPr>
                <w:rFonts w:ascii="Times New Roman" w:hAnsi="Times New Roman"/>
                <w:color w:val="000000" w:themeColor="text1"/>
                <w:sz w:val="28"/>
                <w:szCs w:val="28"/>
              </w:rPr>
            </w:pPr>
            <w:r w:rsidRPr="007711E3">
              <w:rPr>
                <w:rFonts w:ascii="Times New Roman" w:hAnsi="Times New Roman"/>
                <w:color w:val="000000" w:themeColor="text1"/>
                <w:sz w:val="28"/>
                <w:szCs w:val="28"/>
              </w:rPr>
              <w:t>Every iteration has its own testing phase. It allows implementing regression testing every time new functions or logic are released.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711E3" w:rsidRPr="007711E3" w:rsidRDefault="007711E3" w:rsidP="000114C8">
            <w:pPr>
              <w:numPr>
                <w:ilvl w:val="0"/>
                <w:numId w:val="27"/>
              </w:numPr>
              <w:rPr>
                <w:rFonts w:ascii="Times New Roman" w:hAnsi="Times New Roman"/>
                <w:color w:val="000000" w:themeColor="text1"/>
                <w:sz w:val="28"/>
                <w:szCs w:val="28"/>
              </w:rPr>
            </w:pPr>
            <w:r w:rsidRPr="007711E3">
              <w:rPr>
                <w:rFonts w:ascii="Times New Roman" w:hAnsi="Times New Roman"/>
                <w:color w:val="000000" w:themeColor="text1"/>
                <w:sz w:val="28"/>
                <w:szCs w:val="28"/>
              </w:rPr>
              <w:t>Only after the development phase, the testing phase is executed because separate parts are not fully functional.</w:t>
            </w:r>
          </w:p>
        </w:tc>
      </w:tr>
      <w:tr w:rsidR="007711E3" w:rsidRPr="007711E3" w:rsidTr="0080156A">
        <w:trPr>
          <w:trHeight w:val="2399"/>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11E3" w:rsidRPr="007711E3" w:rsidRDefault="007711E3" w:rsidP="000114C8">
            <w:pPr>
              <w:numPr>
                <w:ilvl w:val="0"/>
                <w:numId w:val="28"/>
              </w:numPr>
              <w:rPr>
                <w:rFonts w:ascii="Times New Roman" w:hAnsi="Times New Roman"/>
                <w:color w:val="000000" w:themeColor="text1"/>
                <w:sz w:val="28"/>
                <w:szCs w:val="28"/>
              </w:rPr>
            </w:pPr>
            <w:r w:rsidRPr="007711E3">
              <w:rPr>
                <w:rFonts w:ascii="Times New Roman" w:hAnsi="Times New Roman"/>
                <w:color w:val="000000" w:themeColor="text1"/>
                <w:sz w:val="28"/>
                <w:szCs w:val="28"/>
              </w:rPr>
              <w:t>In agile testing when an iteration end, shippable features of the product is delivered to the customer. New features are usable right after shipment. It is useful when you have good contact with customers.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11E3" w:rsidRPr="007711E3" w:rsidRDefault="007711E3" w:rsidP="000114C8">
            <w:pPr>
              <w:numPr>
                <w:ilvl w:val="0"/>
                <w:numId w:val="29"/>
              </w:numPr>
              <w:rPr>
                <w:rFonts w:ascii="Times New Roman" w:hAnsi="Times New Roman"/>
                <w:color w:val="000000" w:themeColor="text1"/>
                <w:sz w:val="28"/>
                <w:szCs w:val="28"/>
              </w:rPr>
            </w:pPr>
            <w:r w:rsidRPr="007711E3">
              <w:rPr>
                <w:rFonts w:ascii="Times New Roman" w:hAnsi="Times New Roman"/>
                <w:color w:val="000000" w:themeColor="text1"/>
                <w:sz w:val="28"/>
                <w:szCs w:val="28"/>
              </w:rPr>
              <w:t>All features developed are delivered at once after the long implementation phase.</w:t>
            </w:r>
          </w:p>
        </w:tc>
      </w:tr>
      <w:tr w:rsidR="007711E3" w:rsidRPr="007711E3" w:rsidTr="0080156A">
        <w:trPr>
          <w:trHeight w:val="933"/>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711E3" w:rsidRPr="007711E3" w:rsidRDefault="007711E3" w:rsidP="000114C8">
            <w:pPr>
              <w:numPr>
                <w:ilvl w:val="0"/>
                <w:numId w:val="30"/>
              </w:numPr>
              <w:rPr>
                <w:rFonts w:ascii="Times New Roman" w:hAnsi="Times New Roman"/>
                <w:color w:val="000000" w:themeColor="text1"/>
                <w:sz w:val="28"/>
                <w:szCs w:val="28"/>
              </w:rPr>
            </w:pPr>
            <w:r w:rsidRPr="007711E3">
              <w:rPr>
                <w:rFonts w:ascii="Times New Roman" w:hAnsi="Times New Roman"/>
                <w:color w:val="000000" w:themeColor="text1"/>
                <w:sz w:val="28"/>
                <w:szCs w:val="28"/>
              </w:rPr>
              <w:t>Testers and developers work together</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711E3" w:rsidRPr="007711E3" w:rsidRDefault="007711E3" w:rsidP="000114C8">
            <w:pPr>
              <w:numPr>
                <w:ilvl w:val="0"/>
                <w:numId w:val="31"/>
              </w:numPr>
              <w:rPr>
                <w:rFonts w:ascii="Times New Roman" w:hAnsi="Times New Roman"/>
                <w:color w:val="000000" w:themeColor="text1"/>
                <w:sz w:val="28"/>
                <w:szCs w:val="28"/>
              </w:rPr>
            </w:pPr>
            <w:r w:rsidRPr="007711E3">
              <w:rPr>
                <w:rFonts w:ascii="Times New Roman" w:hAnsi="Times New Roman"/>
                <w:color w:val="000000" w:themeColor="text1"/>
                <w:sz w:val="28"/>
                <w:szCs w:val="28"/>
              </w:rPr>
              <w:t>Testers work separately from developers</w:t>
            </w:r>
          </w:p>
        </w:tc>
      </w:tr>
      <w:tr w:rsidR="007711E3" w:rsidRPr="007711E3" w:rsidTr="0080156A">
        <w:trPr>
          <w:trHeight w:val="918"/>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11E3" w:rsidRPr="007711E3" w:rsidRDefault="007711E3" w:rsidP="000114C8">
            <w:pPr>
              <w:numPr>
                <w:ilvl w:val="0"/>
                <w:numId w:val="32"/>
              </w:numPr>
              <w:rPr>
                <w:rFonts w:ascii="Times New Roman" w:hAnsi="Times New Roman"/>
                <w:color w:val="000000" w:themeColor="text1"/>
                <w:sz w:val="28"/>
                <w:szCs w:val="28"/>
              </w:rPr>
            </w:pPr>
            <w:r w:rsidRPr="007711E3">
              <w:rPr>
                <w:rFonts w:ascii="Times New Roman" w:hAnsi="Times New Roman"/>
                <w:color w:val="000000" w:themeColor="text1"/>
                <w:sz w:val="28"/>
                <w:szCs w:val="28"/>
              </w:rPr>
              <w:t>At the end of every sprint, user acceptance is performed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11E3" w:rsidRPr="007711E3" w:rsidRDefault="007711E3" w:rsidP="000114C8">
            <w:pPr>
              <w:numPr>
                <w:ilvl w:val="0"/>
                <w:numId w:val="33"/>
              </w:numPr>
              <w:rPr>
                <w:rFonts w:ascii="Times New Roman" w:hAnsi="Times New Roman"/>
                <w:color w:val="000000" w:themeColor="text1"/>
                <w:sz w:val="28"/>
                <w:szCs w:val="28"/>
              </w:rPr>
            </w:pPr>
            <w:r w:rsidRPr="007711E3">
              <w:rPr>
                <w:rFonts w:ascii="Times New Roman" w:hAnsi="Times New Roman"/>
                <w:color w:val="000000" w:themeColor="text1"/>
                <w:sz w:val="28"/>
                <w:szCs w:val="28"/>
              </w:rPr>
              <w:t>User acceptance is </w:t>
            </w:r>
            <w:r w:rsidRPr="007711E3">
              <w:rPr>
                <w:rFonts w:ascii="Times New Roman" w:hAnsi="Times New Roman"/>
                <w:b/>
                <w:bCs/>
                <w:color w:val="000000" w:themeColor="text1"/>
                <w:sz w:val="28"/>
                <w:szCs w:val="28"/>
              </w:rPr>
              <w:t>performed</w:t>
            </w:r>
            <w:r w:rsidRPr="007711E3">
              <w:rPr>
                <w:rFonts w:ascii="Times New Roman" w:hAnsi="Times New Roman"/>
                <w:color w:val="000000" w:themeColor="text1"/>
                <w:sz w:val="28"/>
                <w:szCs w:val="28"/>
              </w:rPr>
              <w:t> at the end of the project.</w:t>
            </w:r>
          </w:p>
        </w:tc>
      </w:tr>
      <w:tr w:rsidR="007711E3" w:rsidRPr="007711E3" w:rsidTr="0080156A">
        <w:trPr>
          <w:trHeight w:val="1658"/>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711E3" w:rsidRPr="007711E3" w:rsidRDefault="007711E3" w:rsidP="000114C8">
            <w:pPr>
              <w:numPr>
                <w:ilvl w:val="0"/>
                <w:numId w:val="34"/>
              </w:numPr>
              <w:rPr>
                <w:rFonts w:ascii="Times New Roman" w:hAnsi="Times New Roman"/>
                <w:color w:val="000000" w:themeColor="text1"/>
                <w:sz w:val="28"/>
                <w:szCs w:val="28"/>
              </w:rPr>
            </w:pPr>
            <w:r w:rsidRPr="007711E3">
              <w:rPr>
                <w:rFonts w:ascii="Times New Roman" w:hAnsi="Times New Roman"/>
                <w:color w:val="000000" w:themeColor="text1"/>
                <w:sz w:val="28"/>
                <w:szCs w:val="28"/>
              </w:rPr>
              <w:t>It requires close communication with developers and together analyze requirements and planning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711E3" w:rsidRPr="007711E3" w:rsidRDefault="007711E3" w:rsidP="000114C8">
            <w:pPr>
              <w:numPr>
                <w:ilvl w:val="0"/>
                <w:numId w:val="35"/>
              </w:numPr>
              <w:rPr>
                <w:rFonts w:ascii="Times New Roman" w:hAnsi="Times New Roman"/>
                <w:color w:val="000000" w:themeColor="text1"/>
                <w:sz w:val="28"/>
                <w:szCs w:val="28"/>
              </w:rPr>
            </w:pPr>
            <w:r w:rsidRPr="007711E3">
              <w:rPr>
                <w:rFonts w:ascii="Times New Roman" w:hAnsi="Times New Roman"/>
                <w:color w:val="000000" w:themeColor="text1"/>
                <w:sz w:val="28"/>
                <w:szCs w:val="28"/>
              </w:rPr>
              <w:t>Developer does not involve in requirement and planning process. Usually, time delays between tests and coding</w:t>
            </w:r>
          </w:p>
        </w:tc>
      </w:tr>
    </w:tbl>
    <w:p w:rsidR="00DF5CCC" w:rsidRDefault="00DF5CCC" w:rsidP="00DF5CCC">
      <w:pPr>
        <w:rPr>
          <w:rFonts w:ascii="Times New Roman" w:hAnsi="Times New Roman"/>
          <w:b/>
          <w:bCs/>
          <w:color w:val="000000" w:themeColor="text1"/>
          <w:sz w:val="28"/>
          <w:szCs w:val="28"/>
        </w:rPr>
      </w:pPr>
      <w:r w:rsidRPr="00DF5CCC">
        <w:rPr>
          <w:rFonts w:ascii="Times New Roman" w:hAnsi="Times New Roman"/>
          <w:b/>
          <w:bCs/>
          <w:noProof/>
          <w:color w:val="000000" w:themeColor="text1"/>
          <w:sz w:val="28"/>
          <w:szCs w:val="28"/>
        </w:rPr>
        <w:lastRenderedPageBreak/>
        <w:drawing>
          <wp:inline distT="0" distB="0" distL="0" distR="0">
            <wp:extent cx="6305550" cy="5667375"/>
            <wp:effectExtent l="19050" t="0" r="0" b="0"/>
            <wp:docPr id="3" name="Picture 26" descr="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gile Methodology"/>
                    <pic:cNvPicPr>
                      <a:picLocks noChangeAspect="1" noChangeArrowheads="1"/>
                    </pic:cNvPicPr>
                  </pic:nvPicPr>
                  <pic:blipFill>
                    <a:blip r:embed="rId29"/>
                    <a:srcRect/>
                    <a:stretch>
                      <a:fillRect/>
                    </a:stretch>
                  </pic:blipFill>
                  <pic:spPr bwMode="auto">
                    <a:xfrm>
                      <a:off x="0" y="0"/>
                      <a:ext cx="6305550" cy="5667375"/>
                    </a:xfrm>
                    <a:prstGeom prst="rect">
                      <a:avLst/>
                    </a:prstGeom>
                    <a:noFill/>
                    <a:ln w="9525">
                      <a:noFill/>
                      <a:miter lim="800000"/>
                      <a:headEnd/>
                      <a:tailEnd/>
                    </a:ln>
                  </pic:spPr>
                </pic:pic>
              </a:graphicData>
            </a:graphic>
          </wp:inline>
        </w:drawing>
      </w:r>
    </w:p>
    <w:p w:rsidR="00DF5CCC" w:rsidRDefault="00DF5CCC" w:rsidP="00DF5CCC">
      <w:pPr>
        <w:rPr>
          <w:rFonts w:ascii="Times New Roman" w:hAnsi="Times New Roman"/>
          <w:b/>
          <w:bCs/>
          <w:color w:val="000000" w:themeColor="text1"/>
          <w:sz w:val="28"/>
          <w:szCs w:val="28"/>
        </w:rPr>
      </w:pPr>
    </w:p>
    <w:p w:rsidR="00DF5CCC" w:rsidRDefault="00DF5CCC" w:rsidP="00DF5CCC">
      <w:pPr>
        <w:rPr>
          <w:rFonts w:ascii="Times New Roman" w:hAnsi="Times New Roman"/>
          <w:b/>
          <w:bCs/>
          <w:color w:val="000000" w:themeColor="text1"/>
          <w:sz w:val="28"/>
          <w:szCs w:val="28"/>
        </w:rPr>
      </w:pPr>
    </w:p>
    <w:p w:rsidR="00DF5CCC" w:rsidRDefault="00DF5CCC" w:rsidP="00DF5CCC">
      <w:pPr>
        <w:rPr>
          <w:rFonts w:ascii="Times New Roman" w:hAnsi="Times New Roman"/>
          <w:b/>
          <w:bCs/>
          <w:color w:val="000000" w:themeColor="text1"/>
          <w:sz w:val="28"/>
          <w:szCs w:val="28"/>
        </w:rPr>
      </w:pPr>
    </w:p>
    <w:p w:rsidR="00DF5CCC" w:rsidRDefault="00DF5CCC" w:rsidP="00DF5CCC">
      <w:pPr>
        <w:rPr>
          <w:rFonts w:ascii="Times New Roman" w:hAnsi="Times New Roman"/>
          <w:b/>
          <w:bCs/>
          <w:color w:val="000000" w:themeColor="text1"/>
          <w:sz w:val="28"/>
          <w:szCs w:val="28"/>
        </w:rPr>
      </w:pPr>
    </w:p>
    <w:p w:rsidR="00DF5CCC" w:rsidRDefault="00DF5CCC" w:rsidP="00DF5CCC">
      <w:pPr>
        <w:rPr>
          <w:rFonts w:ascii="Times New Roman" w:hAnsi="Times New Roman"/>
          <w:b/>
          <w:bCs/>
          <w:color w:val="000000" w:themeColor="text1"/>
          <w:sz w:val="28"/>
          <w:szCs w:val="28"/>
        </w:rPr>
      </w:pPr>
    </w:p>
    <w:p w:rsidR="00DF5CCC" w:rsidRDefault="00DF5CCC" w:rsidP="00DF5CCC">
      <w:pPr>
        <w:rPr>
          <w:rFonts w:ascii="Times New Roman" w:hAnsi="Times New Roman"/>
          <w:b/>
          <w:bCs/>
          <w:color w:val="000000" w:themeColor="text1"/>
          <w:sz w:val="28"/>
          <w:szCs w:val="28"/>
        </w:rPr>
      </w:pPr>
    </w:p>
    <w:p w:rsidR="00DF5CCC" w:rsidRDefault="00DF5CCC" w:rsidP="00DF5CCC">
      <w:pPr>
        <w:rPr>
          <w:rFonts w:ascii="Times New Roman" w:hAnsi="Times New Roman"/>
          <w:b/>
          <w:bCs/>
          <w:color w:val="000000" w:themeColor="text1"/>
          <w:sz w:val="28"/>
          <w:szCs w:val="28"/>
        </w:rPr>
      </w:pPr>
    </w:p>
    <w:p w:rsidR="00DF5CCC" w:rsidRDefault="00DF5CCC" w:rsidP="00DF5CCC">
      <w:pPr>
        <w:rPr>
          <w:rFonts w:ascii="Times New Roman" w:hAnsi="Times New Roman"/>
          <w:b/>
          <w:bCs/>
          <w:color w:val="000000" w:themeColor="text1"/>
          <w:sz w:val="28"/>
          <w:szCs w:val="28"/>
        </w:rPr>
      </w:pPr>
    </w:p>
    <w:p w:rsidR="00DF5CCC" w:rsidRDefault="00DF5CCC" w:rsidP="00DF5CCC">
      <w:pPr>
        <w:rPr>
          <w:rFonts w:ascii="Times New Roman" w:hAnsi="Times New Roman"/>
          <w:b/>
          <w:bCs/>
          <w:color w:val="000000" w:themeColor="text1"/>
          <w:sz w:val="28"/>
          <w:szCs w:val="28"/>
        </w:rPr>
      </w:pPr>
    </w:p>
    <w:p w:rsidR="00DF5CCC" w:rsidRDefault="00DF5CCC" w:rsidP="00DF5CCC">
      <w:pPr>
        <w:rPr>
          <w:rFonts w:ascii="Times New Roman" w:hAnsi="Times New Roman"/>
          <w:b/>
          <w:bCs/>
          <w:color w:val="000000" w:themeColor="text1"/>
          <w:sz w:val="28"/>
          <w:szCs w:val="28"/>
        </w:rPr>
      </w:pPr>
    </w:p>
    <w:p w:rsidR="00DF5CCC" w:rsidRPr="00DF5CCC" w:rsidRDefault="00DF5CCC" w:rsidP="00DF5CCC">
      <w:pPr>
        <w:rPr>
          <w:rFonts w:ascii="Times New Roman" w:hAnsi="Times New Roman"/>
          <w:b/>
          <w:bCs/>
          <w:color w:val="000000" w:themeColor="text1"/>
          <w:sz w:val="28"/>
          <w:szCs w:val="28"/>
        </w:rPr>
      </w:pPr>
      <w:r w:rsidRPr="00DF5CCC">
        <w:rPr>
          <w:rFonts w:ascii="Times New Roman" w:hAnsi="Times New Roman"/>
          <w:b/>
          <w:bCs/>
          <w:color w:val="000000" w:themeColor="text1"/>
          <w:sz w:val="28"/>
          <w:szCs w:val="28"/>
        </w:rPr>
        <w:t>Agile Process</w:t>
      </w:r>
    </w:p>
    <w:p w:rsidR="00DF5CCC" w:rsidRPr="00DF5CCC" w:rsidRDefault="00DF5CCC" w:rsidP="00DF5CCC">
      <w:pPr>
        <w:rPr>
          <w:rFonts w:ascii="Times New Roman" w:hAnsi="Times New Roman"/>
          <w:color w:val="000000" w:themeColor="text1"/>
          <w:sz w:val="28"/>
          <w:szCs w:val="28"/>
        </w:rPr>
      </w:pPr>
      <w:r w:rsidRPr="00DF5CCC">
        <w:rPr>
          <w:rFonts w:ascii="Times New Roman" w:hAnsi="Times New Roman"/>
          <w:color w:val="000000" w:themeColor="text1"/>
          <w:sz w:val="28"/>
          <w:szCs w:val="28"/>
        </w:rPr>
        <w:t>Check below Agile process model to deliver successful systems quickly.</w:t>
      </w:r>
    </w:p>
    <w:p w:rsidR="00DF5CCC" w:rsidRPr="00DF5CCC" w:rsidRDefault="00DF5CCC" w:rsidP="00DF5CCC">
      <w:pPr>
        <w:rPr>
          <w:rFonts w:ascii="Times New Roman" w:hAnsi="Times New Roman"/>
          <w:color w:val="000000" w:themeColor="text1"/>
          <w:sz w:val="28"/>
          <w:szCs w:val="28"/>
        </w:rPr>
      </w:pPr>
      <w:r w:rsidRPr="00DF5CCC">
        <w:rPr>
          <w:rFonts w:ascii="Times New Roman" w:hAnsi="Times New Roman"/>
          <w:noProof/>
          <w:color w:val="000000" w:themeColor="text1"/>
          <w:sz w:val="28"/>
          <w:szCs w:val="28"/>
        </w:rPr>
        <w:drawing>
          <wp:inline distT="0" distB="0" distL="0" distR="0">
            <wp:extent cx="6438900" cy="3733800"/>
            <wp:effectExtent l="19050" t="0" r="0" b="0"/>
            <wp:docPr id="16" name="Picture 16" descr="https://www.guru99.com/images/11-2014/agile_Processesv1_2.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guru99.com/images/11-2014/agile_Processesv1_2.png">
                      <a:hlinkClick r:id="rId30"/>
                    </pic:cNvPr>
                    <pic:cNvPicPr>
                      <a:picLocks noChangeAspect="1" noChangeArrowheads="1"/>
                    </pic:cNvPicPr>
                  </pic:nvPicPr>
                  <pic:blipFill>
                    <a:blip r:embed="rId31"/>
                    <a:srcRect/>
                    <a:stretch>
                      <a:fillRect/>
                    </a:stretch>
                  </pic:blipFill>
                  <pic:spPr bwMode="auto">
                    <a:xfrm>
                      <a:off x="0" y="0"/>
                      <a:ext cx="6438900" cy="3733800"/>
                    </a:xfrm>
                    <a:prstGeom prst="rect">
                      <a:avLst/>
                    </a:prstGeom>
                    <a:noFill/>
                    <a:ln w="9525">
                      <a:noFill/>
                      <a:miter lim="800000"/>
                      <a:headEnd/>
                      <a:tailEnd/>
                    </a:ln>
                  </pic:spPr>
                </pic:pic>
              </a:graphicData>
            </a:graphic>
          </wp:inline>
        </w:drawing>
      </w:r>
    </w:p>
    <w:p w:rsidR="00DF5CCC" w:rsidRPr="00DF5CCC" w:rsidRDefault="00DF5CCC" w:rsidP="00DF5CCC">
      <w:pPr>
        <w:rPr>
          <w:rFonts w:ascii="Times New Roman" w:hAnsi="Times New Roman"/>
          <w:b/>
          <w:color w:val="000000" w:themeColor="text1"/>
          <w:sz w:val="30"/>
          <w:szCs w:val="28"/>
        </w:rPr>
      </w:pPr>
      <w:r w:rsidRPr="00DF5CCC">
        <w:rPr>
          <w:rFonts w:ascii="Times New Roman" w:hAnsi="Times New Roman"/>
          <w:color w:val="000000" w:themeColor="text1"/>
          <w:sz w:val="28"/>
          <w:szCs w:val="28"/>
        </w:rPr>
        <w:t> </w:t>
      </w:r>
      <w:r w:rsidRPr="00DF5CCC">
        <w:rPr>
          <w:rFonts w:ascii="Times New Roman" w:hAnsi="Times New Roman"/>
          <w:b/>
          <w:color w:val="000000" w:themeColor="text1"/>
          <w:sz w:val="30"/>
          <w:szCs w:val="28"/>
        </w:rPr>
        <w:t>Roles in Agile</w:t>
      </w:r>
    </w:p>
    <w:p w:rsidR="00DF5CCC" w:rsidRPr="00DF5CCC" w:rsidRDefault="00DF5CCC" w:rsidP="00DF5CCC">
      <w:pPr>
        <w:rPr>
          <w:rFonts w:ascii="Times New Roman" w:hAnsi="Times New Roman"/>
          <w:color w:val="000000" w:themeColor="text1"/>
          <w:sz w:val="28"/>
          <w:szCs w:val="28"/>
        </w:rPr>
      </w:pPr>
      <w:r w:rsidRPr="00DF5CCC">
        <w:rPr>
          <w:rFonts w:ascii="Times New Roman" w:hAnsi="Times New Roman"/>
          <w:color w:val="000000" w:themeColor="text1"/>
          <w:sz w:val="28"/>
          <w:szCs w:val="28"/>
        </w:rPr>
        <w:t>There are two different roles in a Agile methodology. These are the Scrum Master and Product Owner.</w:t>
      </w:r>
    </w:p>
    <w:p w:rsidR="00DF5CCC" w:rsidRPr="00DF5CCC" w:rsidRDefault="00DF5CCC" w:rsidP="00DF5CCC">
      <w:pPr>
        <w:rPr>
          <w:rFonts w:ascii="Times New Roman" w:hAnsi="Times New Roman"/>
          <w:b/>
          <w:color w:val="000000" w:themeColor="text1"/>
          <w:sz w:val="30"/>
          <w:szCs w:val="28"/>
        </w:rPr>
      </w:pPr>
      <w:r w:rsidRPr="00DF5CCC">
        <w:rPr>
          <w:rFonts w:ascii="Times New Roman" w:hAnsi="Times New Roman"/>
          <w:b/>
          <w:color w:val="000000" w:themeColor="text1"/>
          <w:sz w:val="30"/>
          <w:szCs w:val="28"/>
        </w:rPr>
        <w:t>1. Scrum Master</w:t>
      </w:r>
    </w:p>
    <w:p w:rsidR="00DF5CCC" w:rsidRPr="00DF5CCC" w:rsidRDefault="00DF5CCC" w:rsidP="00DF5CCC">
      <w:pPr>
        <w:rPr>
          <w:rFonts w:ascii="Times New Roman" w:hAnsi="Times New Roman"/>
          <w:color w:val="000000" w:themeColor="text1"/>
          <w:sz w:val="28"/>
          <w:szCs w:val="28"/>
        </w:rPr>
      </w:pPr>
      <w:r w:rsidRPr="00DF5CCC">
        <w:rPr>
          <w:rFonts w:ascii="Times New Roman" w:hAnsi="Times New Roman"/>
          <w:color w:val="000000" w:themeColor="text1"/>
          <w:sz w:val="28"/>
          <w:szCs w:val="28"/>
        </w:rPr>
        <w:t>The Scrum Master is a team leader and facility provider who helps the team member to follow agile practices, so that the team member meets their commitments and customers requirements. The scrum master plays the following responsibilities:</w:t>
      </w:r>
    </w:p>
    <w:p w:rsidR="00DF5CCC" w:rsidRPr="00DF5CCC" w:rsidRDefault="00DF5CCC" w:rsidP="000114C8">
      <w:pPr>
        <w:numPr>
          <w:ilvl w:val="0"/>
          <w:numId w:val="36"/>
        </w:numPr>
        <w:rPr>
          <w:rFonts w:ascii="Times New Roman" w:hAnsi="Times New Roman"/>
          <w:color w:val="000000" w:themeColor="text1"/>
          <w:sz w:val="28"/>
          <w:szCs w:val="28"/>
        </w:rPr>
      </w:pPr>
      <w:r w:rsidRPr="00DF5CCC">
        <w:rPr>
          <w:rFonts w:ascii="Times New Roman" w:hAnsi="Times New Roman"/>
          <w:color w:val="000000" w:themeColor="text1"/>
          <w:sz w:val="28"/>
          <w:szCs w:val="28"/>
        </w:rPr>
        <w:lastRenderedPageBreak/>
        <w:t>They enable the close co-operation between all the roles and functions.</w:t>
      </w:r>
    </w:p>
    <w:p w:rsidR="00DF5CCC" w:rsidRPr="00DF5CCC" w:rsidRDefault="00DF5CCC" w:rsidP="000114C8">
      <w:pPr>
        <w:numPr>
          <w:ilvl w:val="0"/>
          <w:numId w:val="36"/>
        </w:numPr>
        <w:rPr>
          <w:rFonts w:ascii="Times New Roman" w:hAnsi="Times New Roman"/>
          <w:color w:val="000000" w:themeColor="text1"/>
          <w:sz w:val="28"/>
          <w:szCs w:val="28"/>
        </w:rPr>
      </w:pPr>
      <w:r w:rsidRPr="00DF5CCC">
        <w:rPr>
          <w:rFonts w:ascii="Times New Roman" w:hAnsi="Times New Roman"/>
          <w:color w:val="000000" w:themeColor="text1"/>
          <w:sz w:val="28"/>
          <w:szCs w:val="28"/>
        </w:rPr>
        <w:t>They remove all the blocks which occur.</w:t>
      </w:r>
    </w:p>
    <w:p w:rsidR="00DF5CCC" w:rsidRPr="00DF5CCC" w:rsidRDefault="00DF5CCC" w:rsidP="000114C8">
      <w:pPr>
        <w:numPr>
          <w:ilvl w:val="0"/>
          <w:numId w:val="36"/>
        </w:numPr>
        <w:rPr>
          <w:rFonts w:ascii="Times New Roman" w:hAnsi="Times New Roman"/>
          <w:color w:val="000000" w:themeColor="text1"/>
          <w:sz w:val="28"/>
          <w:szCs w:val="28"/>
        </w:rPr>
      </w:pPr>
      <w:r w:rsidRPr="00DF5CCC">
        <w:rPr>
          <w:rFonts w:ascii="Times New Roman" w:hAnsi="Times New Roman"/>
          <w:color w:val="000000" w:themeColor="text1"/>
          <w:sz w:val="28"/>
          <w:szCs w:val="28"/>
        </w:rPr>
        <w:t>They safeguard the team from any disturbances.</w:t>
      </w:r>
    </w:p>
    <w:p w:rsidR="00DF5CCC" w:rsidRPr="00DF5CCC" w:rsidRDefault="00DF5CCC" w:rsidP="000114C8">
      <w:pPr>
        <w:numPr>
          <w:ilvl w:val="0"/>
          <w:numId w:val="36"/>
        </w:numPr>
        <w:rPr>
          <w:rFonts w:ascii="Times New Roman" w:hAnsi="Times New Roman"/>
          <w:color w:val="000000" w:themeColor="text1"/>
          <w:sz w:val="28"/>
          <w:szCs w:val="28"/>
        </w:rPr>
      </w:pPr>
      <w:r w:rsidRPr="00DF5CCC">
        <w:rPr>
          <w:rFonts w:ascii="Times New Roman" w:hAnsi="Times New Roman"/>
          <w:color w:val="000000" w:themeColor="text1"/>
          <w:sz w:val="28"/>
          <w:szCs w:val="28"/>
        </w:rPr>
        <w:t>They work with the organization to track the progress and processes of the company.</w:t>
      </w:r>
    </w:p>
    <w:p w:rsidR="00DF5CCC" w:rsidRPr="00DF5CCC" w:rsidRDefault="00DF5CCC" w:rsidP="000114C8">
      <w:pPr>
        <w:numPr>
          <w:ilvl w:val="0"/>
          <w:numId w:val="36"/>
        </w:numPr>
        <w:rPr>
          <w:rFonts w:ascii="Times New Roman" w:hAnsi="Times New Roman"/>
          <w:color w:val="000000" w:themeColor="text1"/>
          <w:sz w:val="28"/>
          <w:szCs w:val="28"/>
        </w:rPr>
      </w:pPr>
      <w:r w:rsidRPr="00DF5CCC">
        <w:rPr>
          <w:rFonts w:ascii="Times New Roman" w:hAnsi="Times New Roman"/>
          <w:color w:val="000000" w:themeColor="text1"/>
          <w:sz w:val="28"/>
          <w:szCs w:val="28"/>
        </w:rPr>
        <w:t>They ensure that Agile Inspect &amp; Adapt processes are leveraged correctly which includes</w:t>
      </w:r>
    </w:p>
    <w:p w:rsidR="00DF5CCC" w:rsidRPr="00DF5CCC" w:rsidRDefault="00DF5CCC" w:rsidP="000114C8">
      <w:pPr>
        <w:numPr>
          <w:ilvl w:val="1"/>
          <w:numId w:val="36"/>
        </w:numPr>
        <w:rPr>
          <w:rFonts w:ascii="Times New Roman" w:hAnsi="Times New Roman"/>
          <w:color w:val="000000" w:themeColor="text1"/>
          <w:sz w:val="28"/>
          <w:szCs w:val="28"/>
        </w:rPr>
      </w:pPr>
      <w:r w:rsidRPr="00DF5CCC">
        <w:rPr>
          <w:rFonts w:ascii="Times New Roman" w:hAnsi="Times New Roman"/>
          <w:color w:val="000000" w:themeColor="text1"/>
          <w:sz w:val="28"/>
          <w:szCs w:val="28"/>
        </w:rPr>
        <w:t>Planned meetings</w:t>
      </w:r>
    </w:p>
    <w:p w:rsidR="00DF5CCC" w:rsidRPr="00DF5CCC" w:rsidRDefault="00DF5CCC" w:rsidP="000114C8">
      <w:pPr>
        <w:numPr>
          <w:ilvl w:val="1"/>
          <w:numId w:val="36"/>
        </w:numPr>
        <w:rPr>
          <w:rFonts w:ascii="Times New Roman" w:hAnsi="Times New Roman"/>
          <w:color w:val="000000" w:themeColor="text1"/>
          <w:sz w:val="28"/>
          <w:szCs w:val="28"/>
        </w:rPr>
      </w:pPr>
      <w:r w:rsidRPr="00DF5CCC">
        <w:rPr>
          <w:rFonts w:ascii="Times New Roman" w:hAnsi="Times New Roman"/>
          <w:color w:val="000000" w:themeColor="text1"/>
          <w:sz w:val="28"/>
          <w:szCs w:val="28"/>
        </w:rPr>
        <w:t>Daily stand-ups</w:t>
      </w:r>
    </w:p>
    <w:p w:rsidR="00DF5CCC" w:rsidRPr="00DF5CCC" w:rsidRDefault="00DF5CCC" w:rsidP="000114C8">
      <w:pPr>
        <w:numPr>
          <w:ilvl w:val="1"/>
          <w:numId w:val="36"/>
        </w:numPr>
        <w:rPr>
          <w:rFonts w:ascii="Times New Roman" w:hAnsi="Times New Roman"/>
          <w:color w:val="000000" w:themeColor="text1"/>
          <w:sz w:val="28"/>
          <w:szCs w:val="28"/>
        </w:rPr>
      </w:pPr>
      <w:r w:rsidRPr="00DF5CCC">
        <w:rPr>
          <w:rFonts w:ascii="Times New Roman" w:hAnsi="Times New Roman"/>
          <w:color w:val="000000" w:themeColor="text1"/>
          <w:sz w:val="28"/>
          <w:szCs w:val="28"/>
        </w:rPr>
        <w:t>Demo</w:t>
      </w:r>
    </w:p>
    <w:p w:rsidR="00DF5CCC" w:rsidRPr="00DF5CCC" w:rsidRDefault="00DF5CCC" w:rsidP="000114C8">
      <w:pPr>
        <w:numPr>
          <w:ilvl w:val="1"/>
          <w:numId w:val="36"/>
        </w:numPr>
        <w:rPr>
          <w:rFonts w:ascii="Times New Roman" w:hAnsi="Times New Roman"/>
          <w:color w:val="000000" w:themeColor="text1"/>
          <w:sz w:val="28"/>
          <w:szCs w:val="28"/>
        </w:rPr>
      </w:pPr>
      <w:r w:rsidRPr="00DF5CCC">
        <w:rPr>
          <w:rFonts w:ascii="Times New Roman" w:hAnsi="Times New Roman"/>
          <w:color w:val="000000" w:themeColor="text1"/>
          <w:sz w:val="28"/>
          <w:szCs w:val="28"/>
        </w:rPr>
        <w:t>Review</w:t>
      </w:r>
    </w:p>
    <w:p w:rsidR="00DF5CCC" w:rsidRPr="00DF5CCC" w:rsidRDefault="00DF5CCC" w:rsidP="000114C8">
      <w:pPr>
        <w:numPr>
          <w:ilvl w:val="1"/>
          <w:numId w:val="36"/>
        </w:numPr>
        <w:rPr>
          <w:rFonts w:ascii="Times New Roman" w:hAnsi="Times New Roman"/>
          <w:color w:val="000000" w:themeColor="text1"/>
          <w:sz w:val="28"/>
          <w:szCs w:val="28"/>
        </w:rPr>
      </w:pPr>
      <w:r w:rsidRPr="00DF5CCC">
        <w:rPr>
          <w:rFonts w:ascii="Times New Roman" w:hAnsi="Times New Roman"/>
          <w:color w:val="000000" w:themeColor="text1"/>
          <w:sz w:val="28"/>
          <w:szCs w:val="28"/>
        </w:rPr>
        <w:t>Retrospective meetings, and</w:t>
      </w:r>
    </w:p>
    <w:p w:rsidR="00DF5CCC" w:rsidRPr="00DF5CCC" w:rsidRDefault="00DF5CCC" w:rsidP="000114C8">
      <w:pPr>
        <w:numPr>
          <w:ilvl w:val="1"/>
          <w:numId w:val="36"/>
        </w:numPr>
        <w:rPr>
          <w:rFonts w:ascii="Times New Roman" w:hAnsi="Times New Roman"/>
          <w:color w:val="000000" w:themeColor="text1"/>
          <w:sz w:val="28"/>
          <w:szCs w:val="28"/>
        </w:rPr>
      </w:pPr>
      <w:r w:rsidRPr="00DF5CCC">
        <w:rPr>
          <w:rFonts w:ascii="Times New Roman" w:hAnsi="Times New Roman"/>
          <w:color w:val="000000" w:themeColor="text1"/>
          <w:sz w:val="28"/>
          <w:szCs w:val="28"/>
        </w:rPr>
        <w:t>Facilitate team meetings and decision-making process.</w:t>
      </w:r>
    </w:p>
    <w:p w:rsidR="00DF5CCC" w:rsidRPr="00DF5CCC" w:rsidRDefault="00DF5CCC" w:rsidP="00DF5CCC">
      <w:pPr>
        <w:rPr>
          <w:rFonts w:ascii="Times New Roman" w:hAnsi="Times New Roman"/>
          <w:b/>
          <w:color w:val="000000" w:themeColor="text1"/>
          <w:sz w:val="30"/>
          <w:szCs w:val="28"/>
        </w:rPr>
      </w:pPr>
      <w:r w:rsidRPr="00DF5CCC">
        <w:rPr>
          <w:rFonts w:ascii="Times New Roman" w:hAnsi="Times New Roman"/>
          <w:b/>
          <w:color w:val="000000" w:themeColor="text1"/>
          <w:sz w:val="30"/>
          <w:szCs w:val="28"/>
        </w:rPr>
        <w:t>2. Product Owner</w:t>
      </w:r>
    </w:p>
    <w:p w:rsidR="00DF5CCC" w:rsidRPr="00DF5CCC" w:rsidRDefault="00DF5CCC" w:rsidP="00DF5CCC">
      <w:pPr>
        <w:rPr>
          <w:rFonts w:ascii="Times New Roman" w:hAnsi="Times New Roman"/>
          <w:color w:val="000000" w:themeColor="text1"/>
          <w:sz w:val="28"/>
          <w:szCs w:val="28"/>
        </w:rPr>
      </w:pPr>
      <w:r w:rsidRPr="00DF5CCC">
        <w:rPr>
          <w:rFonts w:ascii="Times New Roman" w:hAnsi="Times New Roman"/>
          <w:color w:val="000000" w:themeColor="text1"/>
          <w:sz w:val="28"/>
          <w:szCs w:val="28"/>
        </w:rPr>
        <w:t>The Product Owner is one who runs the product from a business perspective. The Product Owner plays the following responsibilities:</w:t>
      </w:r>
    </w:p>
    <w:p w:rsidR="00DF5CCC" w:rsidRPr="00DF5CCC" w:rsidRDefault="00DF5CCC" w:rsidP="000114C8">
      <w:pPr>
        <w:numPr>
          <w:ilvl w:val="0"/>
          <w:numId w:val="37"/>
        </w:numPr>
        <w:rPr>
          <w:rFonts w:ascii="Times New Roman" w:hAnsi="Times New Roman"/>
          <w:color w:val="000000" w:themeColor="text1"/>
          <w:sz w:val="28"/>
          <w:szCs w:val="28"/>
        </w:rPr>
      </w:pPr>
      <w:r w:rsidRPr="00DF5CCC">
        <w:rPr>
          <w:rFonts w:ascii="Times New Roman" w:hAnsi="Times New Roman"/>
          <w:color w:val="000000" w:themeColor="text1"/>
          <w:sz w:val="28"/>
          <w:szCs w:val="28"/>
        </w:rPr>
        <w:t>He defines the requirements and prioritizes their values.</w:t>
      </w:r>
    </w:p>
    <w:p w:rsidR="00DF5CCC" w:rsidRPr="00DF5CCC" w:rsidRDefault="00DF5CCC" w:rsidP="000114C8">
      <w:pPr>
        <w:numPr>
          <w:ilvl w:val="0"/>
          <w:numId w:val="37"/>
        </w:numPr>
        <w:rPr>
          <w:rFonts w:ascii="Times New Roman" w:hAnsi="Times New Roman"/>
          <w:color w:val="000000" w:themeColor="text1"/>
          <w:sz w:val="28"/>
          <w:szCs w:val="28"/>
        </w:rPr>
      </w:pPr>
      <w:r w:rsidRPr="00DF5CCC">
        <w:rPr>
          <w:rFonts w:ascii="Times New Roman" w:hAnsi="Times New Roman"/>
          <w:color w:val="000000" w:themeColor="text1"/>
          <w:sz w:val="28"/>
          <w:szCs w:val="28"/>
        </w:rPr>
        <w:t>He sets the release date and contents.</w:t>
      </w:r>
    </w:p>
    <w:p w:rsidR="00DF5CCC" w:rsidRPr="00DF5CCC" w:rsidRDefault="00DF5CCC" w:rsidP="000114C8">
      <w:pPr>
        <w:numPr>
          <w:ilvl w:val="0"/>
          <w:numId w:val="37"/>
        </w:numPr>
        <w:rPr>
          <w:rFonts w:ascii="Times New Roman" w:hAnsi="Times New Roman"/>
          <w:color w:val="000000" w:themeColor="text1"/>
          <w:sz w:val="28"/>
          <w:szCs w:val="28"/>
        </w:rPr>
      </w:pPr>
      <w:r w:rsidRPr="00DF5CCC">
        <w:rPr>
          <w:rFonts w:ascii="Times New Roman" w:hAnsi="Times New Roman"/>
          <w:color w:val="000000" w:themeColor="text1"/>
          <w:sz w:val="28"/>
          <w:szCs w:val="28"/>
        </w:rPr>
        <w:t>He takes an active role in iteration and releasing planning meetings.</w:t>
      </w:r>
    </w:p>
    <w:p w:rsidR="00DF5CCC" w:rsidRPr="00DF5CCC" w:rsidRDefault="00DF5CCC" w:rsidP="000114C8">
      <w:pPr>
        <w:numPr>
          <w:ilvl w:val="0"/>
          <w:numId w:val="37"/>
        </w:numPr>
        <w:rPr>
          <w:rFonts w:ascii="Times New Roman" w:hAnsi="Times New Roman"/>
          <w:color w:val="000000" w:themeColor="text1"/>
          <w:sz w:val="28"/>
          <w:szCs w:val="28"/>
        </w:rPr>
      </w:pPr>
      <w:r w:rsidRPr="00DF5CCC">
        <w:rPr>
          <w:rFonts w:ascii="Times New Roman" w:hAnsi="Times New Roman"/>
          <w:color w:val="000000" w:themeColor="text1"/>
          <w:sz w:val="28"/>
          <w:szCs w:val="28"/>
        </w:rPr>
        <w:t>He ensures that the team is working on the most valued requirement.</w:t>
      </w:r>
    </w:p>
    <w:p w:rsidR="00DF5CCC" w:rsidRPr="00DF5CCC" w:rsidRDefault="00DF5CCC" w:rsidP="000114C8">
      <w:pPr>
        <w:numPr>
          <w:ilvl w:val="0"/>
          <w:numId w:val="37"/>
        </w:numPr>
        <w:rPr>
          <w:rFonts w:ascii="Times New Roman" w:hAnsi="Times New Roman"/>
          <w:color w:val="000000" w:themeColor="text1"/>
          <w:sz w:val="28"/>
          <w:szCs w:val="28"/>
        </w:rPr>
      </w:pPr>
      <w:r w:rsidRPr="00DF5CCC">
        <w:rPr>
          <w:rFonts w:ascii="Times New Roman" w:hAnsi="Times New Roman"/>
          <w:color w:val="000000" w:themeColor="text1"/>
          <w:sz w:val="28"/>
          <w:szCs w:val="28"/>
        </w:rPr>
        <w:t>He represents the voice of the customer.</w:t>
      </w:r>
    </w:p>
    <w:p w:rsidR="00DF5CCC" w:rsidRPr="00DF5CCC" w:rsidRDefault="00DF5CCC" w:rsidP="000114C8">
      <w:pPr>
        <w:numPr>
          <w:ilvl w:val="0"/>
          <w:numId w:val="37"/>
        </w:numPr>
        <w:rPr>
          <w:rFonts w:ascii="Times New Roman" w:hAnsi="Times New Roman"/>
          <w:color w:val="000000" w:themeColor="text1"/>
          <w:sz w:val="28"/>
          <w:szCs w:val="28"/>
        </w:rPr>
      </w:pPr>
      <w:r w:rsidRPr="00DF5CCC">
        <w:rPr>
          <w:rFonts w:ascii="Times New Roman" w:hAnsi="Times New Roman"/>
          <w:color w:val="000000" w:themeColor="text1"/>
          <w:sz w:val="28"/>
          <w:szCs w:val="28"/>
        </w:rPr>
        <w:t>He accepts the user stories that meet the definition of done and defined acceptance criteria.</w:t>
      </w:r>
    </w:p>
    <w:p w:rsidR="00DF5CCC" w:rsidRDefault="00DF5CCC" w:rsidP="00DF5CCC">
      <w:pPr>
        <w:rPr>
          <w:rFonts w:ascii="Times New Roman" w:hAnsi="Times New Roman"/>
          <w:color w:val="000000" w:themeColor="text1"/>
          <w:sz w:val="28"/>
          <w:szCs w:val="28"/>
        </w:rPr>
      </w:pPr>
    </w:p>
    <w:p w:rsidR="00DF5CCC" w:rsidRDefault="00DF5CCC" w:rsidP="00DF5CCC">
      <w:pPr>
        <w:rPr>
          <w:rFonts w:ascii="Times New Roman" w:hAnsi="Times New Roman"/>
          <w:b/>
          <w:color w:val="000000" w:themeColor="text1"/>
          <w:sz w:val="30"/>
          <w:szCs w:val="28"/>
        </w:rPr>
      </w:pPr>
      <w:r w:rsidRPr="00DF5CCC">
        <w:rPr>
          <w:rFonts w:ascii="Times New Roman" w:hAnsi="Times New Roman"/>
          <w:b/>
          <w:color w:val="000000" w:themeColor="text1"/>
          <w:sz w:val="30"/>
          <w:szCs w:val="28"/>
        </w:rPr>
        <w:lastRenderedPageBreak/>
        <w:t>Cross-functional team</w:t>
      </w:r>
      <w:r>
        <w:rPr>
          <w:rFonts w:ascii="Times New Roman" w:hAnsi="Times New Roman"/>
          <w:b/>
          <w:color w:val="000000" w:themeColor="text1"/>
          <w:sz w:val="30"/>
          <w:szCs w:val="28"/>
        </w:rPr>
        <w:t xml:space="preserve">:- </w:t>
      </w:r>
    </w:p>
    <w:p w:rsidR="00DF5CCC" w:rsidRPr="00DF5CCC" w:rsidRDefault="00DF5CCC" w:rsidP="00DF5CCC">
      <w:pPr>
        <w:jc w:val="both"/>
        <w:rPr>
          <w:rFonts w:ascii="Times New Roman" w:hAnsi="Times New Roman"/>
          <w:color w:val="000000" w:themeColor="text1"/>
          <w:sz w:val="28"/>
          <w:szCs w:val="28"/>
        </w:rPr>
      </w:pPr>
      <w:r w:rsidRPr="00DF5CCC">
        <w:rPr>
          <w:rFonts w:ascii="Times New Roman" w:hAnsi="Times New Roman"/>
          <w:color w:val="000000" w:themeColor="text1"/>
          <w:sz w:val="28"/>
          <w:szCs w:val="28"/>
        </w:rPr>
        <w:t>Every agile team contains self-sufficient team with 5 to 9 team members. The average experience of each member ranges from 6 to 10 years. The agile team contains 3 to 4 developers, 1 tester, 1 technical lead, 1 scrum master and 1 product owner.</w:t>
      </w:r>
    </w:p>
    <w:p w:rsidR="00DF5CCC" w:rsidRPr="00DF5CCC" w:rsidRDefault="00DF5CCC" w:rsidP="00DF5CCC">
      <w:pPr>
        <w:jc w:val="both"/>
        <w:rPr>
          <w:rFonts w:ascii="Times New Roman" w:hAnsi="Times New Roman"/>
          <w:color w:val="000000" w:themeColor="text1"/>
          <w:sz w:val="28"/>
          <w:szCs w:val="28"/>
        </w:rPr>
      </w:pPr>
      <w:r w:rsidRPr="00DF5CCC">
        <w:rPr>
          <w:rFonts w:ascii="Times New Roman" w:hAnsi="Times New Roman"/>
          <w:color w:val="000000" w:themeColor="text1"/>
          <w:sz w:val="28"/>
          <w:szCs w:val="28"/>
        </w:rPr>
        <w:t>The Scrum master and Product owner are considered as a part of Team Interface, on the other hand remaining members are the part of Technical Interface.</w:t>
      </w:r>
    </w:p>
    <w:p w:rsidR="00DF5CCC" w:rsidRPr="00DF5CCC" w:rsidRDefault="00DF5CCC" w:rsidP="00DF5CCC">
      <w:pPr>
        <w:rPr>
          <w:rFonts w:ascii="Times New Roman" w:hAnsi="Times New Roman"/>
          <w:b/>
          <w:color w:val="000000" w:themeColor="text1"/>
          <w:sz w:val="30"/>
          <w:szCs w:val="28"/>
        </w:rPr>
      </w:pPr>
      <w:r w:rsidRPr="00DF5CCC">
        <w:rPr>
          <w:rFonts w:ascii="Times New Roman" w:hAnsi="Times New Roman"/>
          <w:b/>
          <w:noProof/>
          <w:color w:val="000000" w:themeColor="text1"/>
          <w:sz w:val="30"/>
          <w:szCs w:val="28"/>
        </w:rPr>
        <w:drawing>
          <wp:inline distT="0" distB="0" distL="0" distR="0">
            <wp:extent cx="4762500" cy="3810000"/>
            <wp:effectExtent l="19050" t="0" r="0" b="0"/>
            <wp:docPr id="46" name="Picture 46" descr="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gile Methodology"/>
                    <pic:cNvPicPr>
                      <a:picLocks noChangeAspect="1" noChangeArrowheads="1"/>
                    </pic:cNvPicPr>
                  </pic:nvPicPr>
                  <pic:blipFill>
                    <a:blip r:embed="rId32"/>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rsidR="00DF5CCC" w:rsidRPr="00DF5CCC" w:rsidRDefault="00DF5CCC" w:rsidP="00DF5CCC">
      <w:pPr>
        <w:rPr>
          <w:rFonts w:ascii="Times New Roman" w:hAnsi="Times New Roman"/>
          <w:b/>
          <w:color w:val="000000" w:themeColor="text1"/>
          <w:sz w:val="30"/>
          <w:szCs w:val="28"/>
        </w:rPr>
      </w:pPr>
      <w:r w:rsidRPr="00DF5CCC">
        <w:rPr>
          <w:rFonts w:ascii="Times New Roman" w:hAnsi="Times New Roman"/>
          <w:b/>
          <w:color w:val="000000" w:themeColor="text1"/>
          <w:sz w:val="30"/>
          <w:szCs w:val="28"/>
        </w:rPr>
        <w:t>How an Agile Team plan their work?</w:t>
      </w:r>
    </w:p>
    <w:p w:rsidR="00DF5CCC" w:rsidRPr="00DF5CCC" w:rsidRDefault="00DF5CCC" w:rsidP="00DF5CCC">
      <w:pPr>
        <w:jc w:val="both"/>
        <w:rPr>
          <w:rFonts w:ascii="Times New Roman" w:hAnsi="Times New Roman"/>
          <w:color w:val="000000" w:themeColor="text1"/>
          <w:sz w:val="28"/>
          <w:szCs w:val="28"/>
        </w:rPr>
      </w:pPr>
      <w:r w:rsidRPr="00DF5CCC">
        <w:rPr>
          <w:rFonts w:ascii="Times New Roman" w:hAnsi="Times New Roman"/>
          <w:color w:val="000000" w:themeColor="text1"/>
          <w:sz w:val="28"/>
          <w:szCs w:val="28"/>
        </w:rPr>
        <w:t>An Agile methodology is not a specific set of ceremonies or specific development techniques. Rather, it is a group of methodologies that demonstrate a commitment to tight feedback cycles and continuous improvement. An Agile team works in iterations to deliver the customer requirement, and each iteration takes 10 to 15 days. However, the original Agile Manifesto didn't set the time period of two-week iterations or an ideal team size.</w:t>
      </w:r>
    </w:p>
    <w:p w:rsidR="00DF5CCC" w:rsidRPr="00DF5CCC" w:rsidRDefault="00DF5CCC" w:rsidP="00DF5CCC">
      <w:pPr>
        <w:jc w:val="both"/>
        <w:rPr>
          <w:rFonts w:ascii="Times New Roman" w:hAnsi="Times New Roman"/>
          <w:color w:val="000000" w:themeColor="text1"/>
          <w:sz w:val="28"/>
          <w:szCs w:val="28"/>
        </w:rPr>
      </w:pPr>
      <w:r w:rsidRPr="00DF5CCC">
        <w:rPr>
          <w:rFonts w:ascii="Times New Roman" w:hAnsi="Times New Roman"/>
          <w:color w:val="000000" w:themeColor="text1"/>
          <w:sz w:val="28"/>
          <w:szCs w:val="28"/>
        </w:rPr>
        <w:lastRenderedPageBreak/>
        <w:t>Each user requirement is a planned based and their backlog prioritization and size. The team decides, how much scope they have and how many hours available with each team to perform their planed task.</w:t>
      </w:r>
    </w:p>
    <w:p w:rsidR="00DF5CCC" w:rsidRPr="00DF5CCC" w:rsidRDefault="00DF5CCC" w:rsidP="00DF5CCC">
      <w:pPr>
        <w:rPr>
          <w:rFonts w:ascii="Times New Roman" w:hAnsi="Times New Roman"/>
          <w:b/>
          <w:color w:val="000000" w:themeColor="text1"/>
          <w:sz w:val="30"/>
          <w:szCs w:val="28"/>
        </w:rPr>
      </w:pPr>
      <w:r w:rsidRPr="00DF5CCC">
        <w:rPr>
          <w:rFonts w:ascii="Times New Roman" w:hAnsi="Times New Roman"/>
          <w:b/>
          <w:noProof/>
          <w:color w:val="000000" w:themeColor="text1"/>
          <w:sz w:val="30"/>
          <w:szCs w:val="28"/>
        </w:rPr>
        <w:drawing>
          <wp:inline distT="0" distB="0" distL="0" distR="0">
            <wp:extent cx="4762500" cy="2857500"/>
            <wp:effectExtent l="19050" t="0" r="0" b="0"/>
            <wp:docPr id="47" name="Picture 47" descr="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gile Methodology"/>
                    <pic:cNvPicPr>
                      <a:picLocks noChangeAspect="1" noChangeArrowheads="1"/>
                    </pic:cNvPicPr>
                  </pic:nvPicPr>
                  <pic:blipFill>
                    <a:blip r:embed="rId33"/>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rsidR="00DF5CCC" w:rsidRPr="00DF5CCC" w:rsidRDefault="00DF5CCC" w:rsidP="00DF5CCC">
      <w:pPr>
        <w:rPr>
          <w:rFonts w:ascii="Times New Roman" w:hAnsi="Times New Roman"/>
          <w:b/>
          <w:color w:val="000000" w:themeColor="text1"/>
          <w:sz w:val="30"/>
          <w:szCs w:val="28"/>
        </w:rPr>
      </w:pPr>
      <w:r w:rsidRPr="00DF5CCC">
        <w:rPr>
          <w:rFonts w:ascii="Times New Roman" w:hAnsi="Times New Roman"/>
          <w:b/>
          <w:color w:val="000000" w:themeColor="text1"/>
          <w:sz w:val="30"/>
          <w:szCs w:val="28"/>
        </w:rPr>
        <w:t>What is a user requirement?</w:t>
      </w:r>
    </w:p>
    <w:p w:rsidR="00DF5CCC" w:rsidRPr="00DF5CCC" w:rsidRDefault="00DF5CCC" w:rsidP="00DF5CCC">
      <w:pPr>
        <w:jc w:val="both"/>
        <w:rPr>
          <w:rFonts w:ascii="Times New Roman" w:hAnsi="Times New Roman"/>
          <w:color w:val="000000" w:themeColor="text1"/>
          <w:sz w:val="28"/>
          <w:szCs w:val="28"/>
        </w:rPr>
      </w:pPr>
      <w:r w:rsidRPr="00DF5CCC">
        <w:rPr>
          <w:rFonts w:ascii="Times New Roman" w:hAnsi="Times New Roman"/>
          <w:color w:val="000000" w:themeColor="text1"/>
          <w:sz w:val="28"/>
          <w:szCs w:val="28"/>
        </w:rPr>
        <w:t>The user requirement defines the requirements of the user in terms of functionalities. There may be of two type of functionality.</w:t>
      </w:r>
    </w:p>
    <w:p w:rsidR="00DF5CCC" w:rsidRPr="00DF5CCC" w:rsidRDefault="00DF5CCC" w:rsidP="000114C8">
      <w:pPr>
        <w:numPr>
          <w:ilvl w:val="0"/>
          <w:numId w:val="38"/>
        </w:numPr>
        <w:jc w:val="both"/>
        <w:rPr>
          <w:rFonts w:ascii="Times New Roman" w:hAnsi="Times New Roman"/>
          <w:color w:val="000000" w:themeColor="text1"/>
          <w:sz w:val="28"/>
          <w:szCs w:val="28"/>
        </w:rPr>
      </w:pPr>
      <w:r w:rsidRPr="00DF5CCC">
        <w:rPr>
          <w:rFonts w:ascii="Times New Roman" w:hAnsi="Times New Roman"/>
          <w:color w:val="000000" w:themeColor="text1"/>
          <w:sz w:val="28"/>
          <w:szCs w:val="28"/>
        </w:rPr>
        <w:t>As a &lt;User Role&gt; I want &lt;Functionality&gt; so that &lt;Business Value&gt;</w:t>
      </w:r>
    </w:p>
    <w:p w:rsidR="00DF5CCC" w:rsidRPr="00DF5CCC" w:rsidRDefault="00DF5CCC" w:rsidP="000114C8">
      <w:pPr>
        <w:numPr>
          <w:ilvl w:val="0"/>
          <w:numId w:val="38"/>
        </w:numPr>
        <w:jc w:val="both"/>
        <w:rPr>
          <w:rFonts w:ascii="Times New Roman" w:hAnsi="Times New Roman"/>
          <w:color w:val="000000" w:themeColor="text1"/>
          <w:sz w:val="28"/>
          <w:szCs w:val="28"/>
        </w:rPr>
      </w:pPr>
      <w:r w:rsidRPr="00DF5CCC">
        <w:rPr>
          <w:rFonts w:ascii="Times New Roman" w:hAnsi="Times New Roman"/>
          <w:color w:val="000000" w:themeColor="text1"/>
          <w:sz w:val="28"/>
          <w:szCs w:val="28"/>
        </w:rPr>
        <w:t>In order to &lt;Business value&gt; as a &lt;User Role&gt; I want &lt;Functionality&gt;.</w:t>
      </w:r>
    </w:p>
    <w:p w:rsidR="00DF5CCC" w:rsidRPr="00DF5CCC" w:rsidRDefault="00DF5CCC" w:rsidP="00DF5CCC">
      <w:pPr>
        <w:jc w:val="both"/>
        <w:rPr>
          <w:rFonts w:ascii="Times New Roman" w:hAnsi="Times New Roman"/>
          <w:color w:val="000000" w:themeColor="text1"/>
          <w:sz w:val="28"/>
          <w:szCs w:val="28"/>
        </w:rPr>
      </w:pPr>
      <w:r w:rsidRPr="00DF5CCC">
        <w:rPr>
          <w:rFonts w:ascii="Times New Roman" w:hAnsi="Times New Roman"/>
          <w:color w:val="000000" w:themeColor="text1"/>
          <w:sz w:val="28"/>
          <w:szCs w:val="28"/>
        </w:rPr>
        <w:t>During software release planning, a rough estimate is given to a user requirement using relative scale points. During iteration planning, the requirement is broken down into tasks.</w:t>
      </w:r>
    </w:p>
    <w:p w:rsidR="00DF5CCC" w:rsidRPr="00DF5CCC" w:rsidRDefault="00DF5CCC" w:rsidP="00DF5CCC">
      <w:pPr>
        <w:rPr>
          <w:rFonts w:ascii="Times New Roman" w:hAnsi="Times New Roman"/>
          <w:b/>
          <w:color w:val="000000" w:themeColor="text1"/>
          <w:sz w:val="30"/>
          <w:szCs w:val="28"/>
        </w:rPr>
      </w:pPr>
      <w:r w:rsidRPr="00DF5CCC">
        <w:rPr>
          <w:rFonts w:ascii="Times New Roman" w:hAnsi="Times New Roman"/>
          <w:b/>
          <w:color w:val="000000" w:themeColor="text1"/>
          <w:sz w:val="30"/>
          <w:szCs w:val="28"/>
        </w:rPr>
        <w:t>Relation between User requirement and Task</w:t>
      </w:r>
    </w:p>
    <w:p w:rsidR="00DF5CCC" w:rsidRPr="00DF5CCC" w:rsidRDefault="00DF5CCC" w:rsidP="000114C8">
      <w:pPr>
        <w:numPr>
          <w:ilvl w:val="0"/>
          <w:numId w:val="39"/>
        </w:numPr>
        <w:rPr>
          <w:rFonts w:ascii="Times New Roman" w:hAnsi="Times New Roman"/>
          <w:color w:val="000000" w:themeColor="text1"/>
          <w:sz w:val="28"/>
          <w:szCs w:val="28"/>
        </w:rPr>
      </w:pPr>
      <w:r w:rsidRPr="00DF5CCC">
        <w:rPr>
          <w:rFonts w:ascii="Times New Roman" w:hAnsi="Times New Roman"/>
          <w:color w:val="000000" w:themeColor="text1"/>
          <w:sz w:val="28"/>
          <w:szCs w:val="28"/>
        </w:rPr>
        <w:t>User requirement talks about what is to be done. It defines the needs of users.</w:t>
      </w:r>
    </w:p>
    <w:p w:rsidR="00DF5CCC" w:rsidRPr="00DF5CCC" w:rsidRDefault="00DF5CCC" w:rsidP="000114C8">
      <w:pPr>
        <w:numPr>
          <w:ilvl w:val="0"/>
          <w:numId w:val="39"/>
        </w:numPr>
        <w:rPr>
          <w:rFonts w:ascii="Times New Roman" w:hAnsi="Times New Roman"/>
          <w:color w:val="000000" w:themeColor="text1"/>
          <w:sz w:val="28"/>
          <w:szCs w:val="28"/>
        </w:rPr>
      </w:pPr>
      <w:r w:rsidRPr="00DF5CCC">
        <w:rPr>
          <w:rFonts w:ascii="Times New Roman" w:hAnsi="Times New Roman"/>
          <w:color w:val="000000" w:themeColor="text1"/>
          <w:sz w:val="28"/>
          <w:szCs w:val="28"/>
        </w:rPr>
        <w:t>Task talks about how it is to be done. It defines how functionality is implemented.</w:t>
      </w:r>
    </w:p>
    <w:p w:rsidR="00DF5CCC" w:rsidRPr="00DF5CCC" w:rsidRDefault="00DF5CCC" w:rsidP="000114C8">
      <w:pPr>
        <w:numPr>
          <w:ilvl w:val="0"/>
          <w:numId w:val="39"/>
        </w:numPr>
        <w:rPr>
          <w:rFonts w:ascii="Times New Roman" w:hAnsi="Times New Roman"/>
          <w:color w:val="000000" w:themeColor="text1"/>
          <w:sz w:val="28"/>
          <w:szCs w:val="28"/>
        </w:rPr>
      </w:pPr>
      <w:r w:rsidRPr="00DF5CCC">
        <w:rPr>
          <w:rFonts w:ascii="Times New Roman" w:hAnsi="Times New Roman"/>
          <w:color w:val="000000" w:themeColor="text1"/>
          <w:sz w:val="28"/>
          <w:szCs w:val="28"/>
        </w:rPr>
        <w:lastRenderedPageBreak/>
        <w:t>User requirements are implemented by tasks. Every requirement is gathering as the task.</w:t>
      </w:r>
    </w:p>
    <w:p w:rsidR="00DF5CCC" w:rsidRPr="00DF5CCC" w:rsidRDefault="00DF5CCC" w:rsidP="000114C8">
      <w:pPr>
        <w:numPr>
          <w:ilvl w:val="0"/>
          <w:numId w:val="39"/>
        </w:numPr>
        <w:rPr>
          <w:rFonts w:ascii="Times New Roman" w:hAnsi="Times New Roman"/>
          <w:color w:val="000000" w:themeColor="text1"/>
          <w:sz w:val="28"/>
          <w:szCs w:val="28"/>
        </w:rPr>
      </w:pPr>
      <w:r w:rsidRPr="00DF5CCC">
        <w:rPr>
          <w:rFonts w:ascii="Times New Roman" w:hAnsi="Times New Roman"/>
          <w:color w:val="000000" w:themeColor="text1"/>
          <w:sz w:val="28"/>
          <w:szCs w:val="28"/>
        </w:rPr>
        <w:t>User requirement is divided into different tasks when it is planned in current iteration.</w:t>
      </w:r>
    </w:p>
    <w:p w:rsidR="00DF5CCC" w:rsidRPr="00DF5CCC" w:rsidRDefault="00DF5CCC" w:rsidP="000114C8">
      <w:pPr>
        <w:numPr>
          <w:ilvl w:val="0"/>
          <w:numId w:val="39"/>
        </w:numPr>
        <w:rPr>
          <w:rFonts w:ascii="Times New Roman" w:hAnsi="Times New Roman"/>
          <w:color w:val="000000" w:themeColor="text1"/>
          <w:sz w:val="28"/>
          <w:szCs w:val="28"/>
        </w:rPr>
      </w:pPr>
      <w:r w:rsidRPr="00DF5CCC">
        <w:rPr>
          <w:rFonts w:ascii="Times New Roman" w:hAnsi="Times New Roman"/>
          <w:color w:val="000000" w:themeColor="text1"/>
          <w:sz w:val="28"/>
          <w:szCs w:val="28"/>
        </w:rPr>
        <w:t>User tasks are estimated in hours based, generally it is between 2 to 12 hours.</w:t>
      </w:r>
    </w:p>
    <w:p w:rsidR="00DF5CCC" w:rsidRPr="00DF5CCC" w:rsidRDefault="00DF5CCC" w:rsidP="000114C8">
      <w:pPr>
        <w:numPr>
          <w:ilvl w:val="0"/>
          <w:numId w:val="39"/>
        </w:numPr>
        <w:rPr>
          <w:rFonts w:ascii="Times New Roman" w:hAnsi="Times New Roman"/>
          <w:color w:val="000000" w:themeColor="text1"/>
          <w:sz w:val="28"/>
          <w:szCs w:val="28"/>
        </w:rPr>
      </w:pPr>
      <w:r w:rsidRPr="00DF5CCC">
        <w:rPr>
          <w:rFonts w:ascii="Times New Roman" w:hAnsi="Times New Roman"/>
          <w:color w:val="000000" w:themeColor="text1"/>
          <w:sz w:val="28"/>
          <w:szCs w:val="28"/>
        </w:rPr>
        <w:t>Requirements are validated using acceptance test.</w:t>
      </w:r>
    </w:p>
    <w:p w:rsidR="00DF5CCC" w:rsidRPr="00DF5CCC" w:rsidRDefault="00DF5CCC" w:rsidP="00591D0B">
      <w:pPr>
        <w:jc w:val="center"/>
        <w:rPr>
          <w:rFonts w:ascii="Times New Roman" w:hAnsi="Times New Roman"/>
          <w:b/>
          <w:color w:val="000000" w:themeColor="text1"/>
          <w:sz w:val="30"/>
          <w:szCs w:val="28"/>
        </w:rPr>
      </w:pPr>
      <w:r w:rsidRPr="00DF5CCC">
        <w:rPr>
          <w:rFonts w:ascii="Times New Roman" w:hAnsi="Times New Roman"/>
          <w:b/>
          <w:noProof/>
          <w:color w:val="000000" w:themeColor="text1"/>
          <w:sz w:val="30"/>
          <w:szCs w:val="28"/>
        </w:rPr>
        <w:drawing>
          <wp:inline distT="0" distB="0" distL="0" distR="0">
            <wp:extent cx="4762500" cy="3810000"/>
            <wp:effectExtent l="19050" t="0" r="0" b="0"/>
            <wp:docPr id="48" name="Picture 48" descr="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gile Methodology"/>
                    <pic:cNvPicPr>
                      <a:picLocks noChangeAspect="1" noChangeArrowheads="1"/>
                    </pic:cNvPicPr>
                  </pic:nvPicPr>
                  <pic:blipFill>
                    <a:blip r:embed="rId34"/>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rsidR="00DF5CCC" w:rsidRPr="00DF5CCC" w:rsidRDefault="00DF5CCC" w:rsidP="00DF5CCC">
      <w:pPr>
        <w:rPr>
          <w:rFonts w:ascii="Times New Roman" w:hAnsi="Times New Roman"/>
          <w:b/>
          <w:color w:val="000000" w:themeColor="text1"/>
          <w:sz w:val="30"/>
          <w:szCs w:val="28"/>
        </w:rPr>
      </w:pPr>
      <w:r w:rsidRPr="00DF5CCC">
        <w:rPr>
          <w:rFonts w:ascii="Times New Roman" w:hAnsi="Times New Roman"/>
          <w:b/>
          <w:color w:val="000000" w:themeColor="text1"/>
          <w:sz w:val="30"/>
          <w:szCs w:val="28"/>
        </w:rPr>
        <w:t>When the requirement is completed</w:t>
      </w:r>
    </w:p>
    <w:p w:rsidR="00DF5CCC" w:rsidRPr="00DF5CCC" w:rsidRDefault="00DF5CCC" w:rsidP="00DF5CCC">
      <w:pPr>
        <w:jc w:val="both"/>
        <w:rPr>
          <w:rFonts w:ascii="Times New Roman" w:hAnsi="Times New Roman"/>
          <w:color w:val="000000" w:themeColor="text1"/>
          <w:sz w:val="28"/>
          <w:szCs w:val="28"/>
        </w:rPr>
      </w:pPr>
      <w:r w:rsidRPr="00DF5CCC">
        <w:rPr>
          <w:rFonts w:ascii="Times New Roman" w:hAnsi="Times New Roman"/>
          <w:color w:val="000000" w:themeColor="text1"/>
          <w:sz w:val="28"/>
          <w:szCs w:val="28"/>
        </w:rPr>
        <w:t>The Agile team decides the meaning of task done. There may be different criteria for it:</w:t>
      </w:r>
    </w:p>
    <w:p w:rsidR="00DF5CCC" w:rsidRPr="00DF5CCC" w:rsidRDefault="00DF5CCC" w:rsidP="000114C8">
      <w:pPr>
        <w:numPr>
          <w:ilvl w:val="0"/>
          <w:numId w:val="40"/>
        </w:numPr>
        <w:jc w:val="both"/>
        <w:rPr>
          <w:rFonts w:ascii="Times New Roman" w:hAnsi="Times New Roman"/>
          <w:color w:val="000000" w:themeColor="text1"/>
          <w:sz w:val="28"/>
          <w:szCs w:val="28"/>
        </w:rPr>
      </w:pPr>
      <w:r w:rsidRPr="00DF5CCC">
        <w:rPr>
          <w:rFonts w:ascii="Times New Roman" w:hAnsi="Times New Roman"/>
          <w:color w:val="000000" w:themeColor="text1"/>
          <w:sz w:val="28"/>
          <w:szCs w:val="28"/>
        </w:rPr>
        <w:t>When the entire task (development, testing) are completed.</w:t>
      </w:r>
    </w:p>
    <w:p w:rsidR="00DF5CCC" w:rsidRPr="00DF5CCC" w:rsidRDefault="00DF5CCC" w:rsidP="000114C8">
      <w:pPr>
        <w:numPr>
          <w:ilvl w:val="0"/>
          <w:numId w:val="40"/>
        </w:numPr>
        <w:jc w:val="both"/>
        <w:rPr>
          <w:rFonts w:ascii="Times New Roman" w:hAnsi="Times New Roman"/>
          <w:color w:val="000000" w:themeColor="text1"/>
          <w:sz w:val="28"/>
          <w:szCs w:val="28"/>
        </w:rPr>
      </w:pPr>
      <w:r w:rsidRPr="00DF5CCC">
        <w:rPr>
          <w:rFonts w:ascii="Times New Roman" w:hAnsi="Times New Roman"/>
          <w:color w:val="000000" w:themeColor="text1"/>
          <w:sz w:val="28"/>
          <w:szCs w:val="28"/>
        </w:rPr>
        <w:t>When all the acceptance tests are running and are passed.</w:t>
      </w:r>
    </w:p>
    <w:p w:rsidR="00DF5CCC" w:rsidRPr="00DF5CCC" w:rsidRDefault="00DF5CCC" w:rsidP="000114C8">
      <w:pPr>
        <w:numPr>
          <w:ilvl w:val="0"/>
          <w:numId w:val="40"/>
        </w:numPr>
        <w:jc w:val="both"/>
        <w:rPr>
          <w:rFonts w:ascii="Times New Roman" w:hAnsi="Times New Roman"/>
          <w:color w:val="000000" w:themeColor="text1"/>
          <w:sz w:val="28"/>
          <w:szCs w:val="28"/>
        </w:rPr>
      </w:pPr>
      <w:r w:rsidRPr="00DF5CCC">
        <w:rPr>
          <w:rFonts w:ascii="Times New Roman" w:hAnsi="Times New Roman"/>
          <w:color w:val="000000" w:themeColor="text1"/>
          <w:sz w:val="28"/>
          <w:szCs w:val="28"/>
        </w:rPr>
        <w:t>When no defects found.</w:t>
      </w:r>
    </w:p>
    <w:p w:rsidR="00DF5CCC" w:rsidRPr="00DF5CCC" w:rsidRDefault="00DF5CCC" w:rsidP="000114C8">
      <w:pPr>
        <w:numPr>
          <w:ilvl w:val="0"/>
          <w:numId w:val="40"/>
        </w:numPr>
        <w:jc w:val="both"/>
        <w:rPr>
          <w:rFonts w:ascii="Times New Roman" w:hAnsi="Times New Roman"/>
          <w:color w:val="000000" w:themeColor="text1"/>
          <w:sz w:val="28"/>
          <w:szCs w:val="28"/>
        </w:rPr>
      </w:pPr>
      <w:r w:rsidRPr="00DF5CCC">
        <w:rPr>
          <w:rFonts w:ascii="Times New Roman" w:hAnsi="Times New Roman"/>
          <w:color w:val="000000" w:themeColor="text1"/>
          <w:sz w:val="28"/>
          <w:szCs w:val="28"/>
        </w:rPr>
        <w:lastRenderedPageBreak/>
        <w:t>Product owner has accepted the requirement.</w:t>
      </w:r>
    </w:p>
    <w:p w:rsidR="00DF5CCC" w:rsidRPr="00DF5CCC" w:rsidRDefault="00DF5CCC" w:rsidP="000114C8">
      <w:pPr>
        <w:numPr>
          <w:ilvl w:val="0"/>
          <w:numId w:val="40"/>
        </w:numPr>
        <w:jc w:val="both"/>
        <w:rPr>
          <w:rFonts w:ascii="Times New Roman" w:hAnsi="Times New Roman"/>
          <w:color w:val="000000" w:themeColor="text1"/>
          <w:sz w:val="28"/>
          <w:szCs w:val="28"/>
        </w:rPr>
      </w:pPr>
      <w:r w:rsidRPr="00DF5CCC">
        <w:rPr>
          <w:rFonts w:ascii="Times New Roman" w:hAnsi="Times New Roman"/>
          <w:color w:val="000000" w:themeColor="text1"/>
          <w:sz w:val="28"/>
          <w:szCs w:val="28"/>
        </w:rPr>
        <w:t>When the software product is delivered to the end user.</w:t>
      </w:r>
    </w:p>
    <w:p w:rsidR="00DF5CCC" w:rsidRPr="00DF5CCC" w:rsidRDefault="00DF5CCC" w:rsidP="00DF5CCC">
      <w:pPr>
        <w:rPr>
          <w:rFonts w:ascii="Times New Roman" w:hAnsi="Times New Roman"/>
          <w:b/>
          <w:color w:val="000000" w:themeColor="text1"/>
          <w:sz w:val="30"/>
          <w:szCs w:val="28"/>
        </w:rPr>
      </w:pPr>
      <w:r w:rsidRPr="00DF5CCC">
        <w:rPr>
          <w:rFonts w:ascii="Times New Roman" w:hAnsi="Times New Roman"/>
          <w:b/>
          <w:color w:val="000000" w:themeColor="text1"/>
          <w:sz w:val="30"/>
          <w:szCs w:val="28"/>
        </w:rPr>
        <w:t>What is Software Acceptance Criteria?</w:t>
      </w:r>
    </w:p>
    <w:p w:rsidR="00DF5CCC" w:rsidRPr="00DF5CCC" w:rsidRDefault="00DF5CCC" w:rsidP="00DF5CCC">
      <w:pPr>
        <w:jc w:val="both"/>
        <w:rPr>
          <w:rFonts w:ascii="Times New Roman" w:hAnsi="Times New Roman"/>
          <w:color w:val="000000" w:themeColor="text1"/>
          <w:sz w:val="30"/>
          <w:szCs w:val="28"/>
        </w:rPr>
      </w:pPr>
      <w:r w:rsidRPr="00DF5CCC">
        <w:rPr>
          <w:rFonts w:ascii="Times New Roman" w:hAnsi="Times New Roman"/>
          <w:color w:val="000000" w:themeColor="text1"/>
          <w:sz w:val="30"/>
          <w:szCs w:val="28"/>
        </w:rPr>
        <w:t>Acceptance Criteria is defined as the functionality, behavior, and performance required by a product owner. It defines what is to be done so that the developer knows when a user requirement is complete.</w:t>
      </w:r>
    </w:p>
    <w:p w:rsidR="003654E3" w:rsidRPr="003654E3" w:rsidRDefault="003654E3" w:rsidP="003654E3">
      <w:pPr>
        <w:jc w:val="both"/>
        <w:rPr>
          <w:rFonts w:ascii="Times New Roman" w:hAnsi="Times New Roman"/>
          <w:b/>
          <w:color w:val="000000" w:themeColor="text1"/>
          <w:sz w:val="32"/>
          <w:szCs w:val="28"/>
        </w:rPr>
      </w:pPr>
      <w:r w:rsidRPr="003654E3">
        <w:rPr>
          <w:rFonts w:ascii="Times New Roman" w:hAnsi="Times New Roman"/>
          <w:b/>
          <w:color w:val="000000" w:themeColor="text1"/>
          <w:sz w:val="32"/>
          <w:szCs w:val="28"/>
        </w:rPr>
        <w:t>How the Requirements are Defined?</w:t>
      </w:r>
    </w:p>
    <w:p w:rsidR="003654E3" w:rsidRPr="003654E3" w:rsidRDefault="003654E3" w:rsidP="003654E3">
      <w:pPr>
        <w:jc w:val="both"/>
        <w:rPr>
          <w:rFonts w:ascii="Times New Roman" w:hAnsi="Times New Roman"/>
          <w:color w:val="000000" w:themeColor="text1"/>
          <w:sz w:val="30"/>
          <w:szCs w:val="28"/>
        </w:rPr>
      </w:pPr>
      <w:r w:rsidRPr="003654E3">
        <w:rPr>
          <w:rFonts w:ascii="Times New Roman" w:hAnsi="Times New Roman"/>
          <w:color w:val="000000" w:themeColor="text1"/>
          <w:sz w:val="30"/>
          <w:szCs w:val="28"/>
        </w:rPr>
        <w:t>Requirements are defined as</w:t>
      </w:r>
    </w:p>
    <w:p w:rsidR="003654E3" w:rsidRPr="003654E3" w:rsidRDefault="003654E3" w:rsidP="000114C8">
      <w:pPr>
        <w:numPr>
          <w:ilvl w:val="0"/>
          <w:numId w:val="41"/>
        </w:numPr>
        <w:jc w:val="both"/>
        <w:rPr>
          <w:rFonts w:ascii="Times New Roman" w:hAnsi="Times New Roman"/>
          <w:color w:val="000000" w:themeColor="text1"/>
          <w:sz w:val="30"/>
          <w:szCs w:val="28"/>
        </w:rPr>
      </w:pPr>
      <w:r w:rsidRPr="003654E3">
        <w:rPr>
          <w:rFonts w:ascii="Times New Roman" w:hAnsi="Times New Roman"/>
          <w:color w:val="000000" w:themeColor="text1"/>
          <w:sz w:val="30"/>
          <w:szCs w:val="28"/>
        </w:rPr>
        <w:t>A User Story,</w:t>
      </w:r>
    </w:p>
    <w:p w:rsidR="003654E3" w:rsidRPr="003654E3" w:rsidRDefault="003654E3" w:rsidP="000114C8">
      <w:pPr>
        <w:numPr>
          <w:ilvl w:val="0"/>
          <w:numId w:val="41"/>
        </w:numPr>
        <w:jc w:val="both"/>
        <w:rPr>
          <w:rFonts w:ascii="Times New Roman" w:hAnsi="Times New Roman"/>
          <w:color w:val="000000" w:themeColor="text1"/>
          <w:sz w:val="30"/>
          <w:szCs w:val="28"/>
        </w:rPr>
      </w:pPr>
      <w:r w:rsidRPr="003654E3">
        <w:rPr>
          <w:rFonts w:ascii="Times New Roman" w:hAnsi="Times New Roman"/>
          <w:color w:val="000000" w:themeColor="text1"/>
          <w:sz w:val="30"/>
          <w:szCs w:val="28"/>
        </w:rPr>
        <w:t>With Acceptance Criteria, and</w:t>
      </w:r>
    </w:p>
    <w:p w:rsidR="003654E3" w:rsidRPr="003654E3" w:rsidRDefault="003654E3" w:rsidP="000114C8">
      <w:pPr>
        <w:numPr>
          <w:ilvl w:val="0"/>
          <w:numId w:val="41"/>
        </w:numPr>
        <w:jc w:val="both"/>
        <w:rPr>
          <w:rFonts w:ascii="Times New Roman" w:hAnsi="Times New Roman"/>
          <w:color w:val="000000" w:themeColor="text1"/>
          <w:sz w:val="30"/>
          <w:szCs w:val="28"/>
        </w:rPr>
      </w:pPr>
      <w:r w:rsidRPr="003654E3">
        <w:rPr>
          <w:rFonts w:ascii="Times New Roman" w:hAnsi="Times New Roman"/>
          <w:color w:val="000000" w:themeColor="text1"/>
          <w:sz w:val="30"/>
          <w:szCs w:val="28"/>
        </w:rPr>
        <w:t>Tasks to implement the story.</w:t>
      </w:r>
    </w:p>
    <w:p w:rsidR="00DF5CCC" w:rsidRPr="00DF5CCC" w:rsidRDefault="00DF5CCC" w:rsidP="00DF5CCC">
      <w:pPr>
        <w:jc w:val="both"/>
        <w:rPr>
          <w:rFonts w:ascii="Times New Roman" w:hAnsi="Times New Roman"/>
          <w:color w:val="000000" w:themeColor="text1"/>
          <w:sz w:val="30"/>
          <w:szCs w:val="28"/>
        </w:rPr>
      </w:pPr>
    </w:p>
    <w:p w:rsidR="003654E3" w:rsidRPr="003654E3" w:rsidRDefault="003654E3" w:rsidP="00440374">
      <w:pPr>
        <w:jc w:val="both"/>
        <w:rPr>
          <w:rFonts w:ascii="Times New Roman" w:hAnsi="Times New Roman"/>
          <w:b/>
          <w:color w:val="000000" w:themeColor="text1"/>
          <w:sz w:val="30"/>
          <w:szCs w:val="28"/>
        </w:rPr>
      </w:pPr>
      <w:r w:rsidRPr="003654E3">
        <w:rPr>
          <w:rFonts w:ascii="Times New Roman" w:hAnsi="Times New Roman"/>
          <w:b/>
          <w:color w:val="000000" w:themeColor="text1"/>
          <w:sz w:val="30"/>
          <w:szCs w:val="28"/>
        </w:rPr>
        <w:t>Twelve Principles of Agile Manifesto</w:t>
      </w:r>
      <w:r>
        <w:rPr>
          <w:rFonts w:ascii="Times New Roman" w:hAnsi="Times New Roman"/>
          <w:b/>
          <w:color w:val="000000" w:themeColor="text1"/>
          <w:sz w:val="30"/>
          <w:szCs w:val="28"/>
        </w:rPr>
        <w:t xml:space="preserve"> :-</w:t>
      </w:r>
    </w:p>
    <w:p w:rsidR="003654E3" w:rsidRPr="003654E3" w:rsidRDefault="003654E3" w:rsidP="000114C8">
      <w:pPr>
        <w:numPr>
          <w:ilvl w:val="0"/>
          <w:numId w:val="42"/>
        </w:numPr>
        <w:jc w:val="both"/>
        <w:rPr>
          <w:rFonts w:ascii="Times New Roman" w:hAnsi="Times New Roman"/>
          <w:color w:val="000000" w:themeColor="text1"/>
          <w:sz w:val="28"/>
          <w:szCs w:val="28"/>
        </w:rPr>
      </w:pPr>
      <w:r w:rsidRPr="003654E3">
        <w:rPr>
          <w:rFonts w:ascii="Times New Roman" w:hAnsi="Times New Roman"/>
          <w:b/>
          <w:bCs/>
          <w:color w:val="000000" w:themeColor="text1"/>
          <w:sz w:val="28"/>
          <w:szCs w:val="28"/>
        </w:rPr>
        <w:t>Customer Satisfaction</w:t>
      </w:r>
      <w:r w:rsidRPr="003654E3">
        <w:rPr>
          <w:rFonts w:ascii="Times New Roman" w:hAnsi="Times New Roman"/>
          <w:color w:val="000000" w:themeColor="text1"/>
          <w:sz w:val="28"/>
          <w:szCs w:val="28"/>
        </w:rPr>
        <w:t> − Highest priority is given to satisfy the requirements of customers through early and continuous delivery of valuable software.</w:t>
      </w:r>
    </w:p>
    <w:p w:rsidR="003654E3" w:rsidRPr="003654E3" w:rsidRDefault="003654E3" w:rsidP="000114C8">
      <w:pPr>
        <w:numPr>
          <w:ilvl w:val="0"/>
          <w:numId w:val="42"/>
        </w:numPr>
        <w:jc w:val="both"/>
        <w:rPr>
          <w:rFonts w:ascii="Times New Roman" w:hAnsi="Times New Roman"/>
          <w:color w:val="000000" w:themeColor="text1"/>
          <w:sz w:val="28"/>
          <w:szCs w:val="28"/>
        </w:rPr>
      </w:pPr>
      <w:r w:rsidRPr="003654E3">
        <w:rPr>
          <w:rFonts w:ascii="Times New Roman" w:hAnsi="Times New Roman"/>
          <w:b/>
          <w:bCs/>
          <w:color w:val="000000" w:themeColor="text1"/>
          <w:sz w:val="28"/>
          <w:szCs w:val="28"/>
        </w:rPr>
        <w:t>Welcome Change</w:t>
      </w:r>
      <w:r w:rsidRPr="003654E3">
        <w:rPr>
          <w:rFonts w:ascii="Times New Roman" w:hAnsi="Times New Roman"/>
          <w:color w:val="000000" w:themeColor="text1"/>
          <w:sz w:val="28"/>
          <w:szCs w:val="28"/>
        </w:rPr>
        <w:t> − Changes are inevitable during software development. Ever-changing requirements should be welcome, even late in the development phase. Agile processes should work to increase customers' competitive advantage.</w:t>
      </w:r>
    </w:p>
    <w:p w:rsidR="003654E3" w:rsidRPr="003654E3" w:rsidRDefault="003654E3" w:rsidP="000114C8">
      <w:pPr>
        <w:numPr>
          <w:ilvl w:val="0"/>
          <w:numId w:val="42"/>
        </w:numPr>
        <w:jc w:val="both"/>
        <w:rPr>
          <w:rFonts w:ascii="Times New Roman" w:hAnsi="Times New Roman"/>
          <w:color w:val="000000" w:themeColor="text1"/>
          <w:sz w:val="28"/>
          <w:szCs w:val="28"/>
        </w:rPr>
      </w:pPr>
      <w:r w:rsidRPr="003654E3">
        <w:rPr>
          <w:rFonts w:ascii="Times New Roman" w:hAnsi="Times New Roman"/>
          <w:b/>
          <w:bCs/>
          <w:color w:val="000000" w:themeColor="text1"/>
          <w:sz w:val="28"/>
          <w:szCs w:val="28"/>
        </w:rPr>
        <w:t>Deliver a Working Software</w:t>
      </w:r>
      <w:r w:rsidRPr="003654E3">
        <w:rPr>
          <w:rFonts w:ascii="Times New Roman" w:hAnsi="Times New Roman"/>
          <w:color w:val="000000" w:themeColor="text1"/>
          <w:sz w:val="28"/>
          <w:szCs w:val="28"/>
        </w:rPr>
        <w:t> − Deliver a working software frequently, ranging from a few weeks to a few months, considering shorter time-scale.</w:t>
      </w:r>
    </w:p>
    <w:p w:rsidR="003654E3" w:rsidRPr="003654E3" w:rsidRDefault="003654E3" w:rsidP="000114C8">
      <w:pPr>
        <w:numPr>
          <w:ilvl w:val="0"/>
          <w:numId w:val="42"/>
        </w:numPr>
        <w:jc w:val="both"/>
        <w:rPr>
          <w:rFonts w:ascii="Times New Roman" w:hAnsi="Times New Roman"/>
          <w:color w:val="000000" w:themeColor="text1"/>
          <w:sz w:val="28"/>
          <w:szCs w:val="28"/>
        </w:rPr>
      </w:pPr>
      <w:r w:rsidRPr="003654E3">
        <w:rPr>
          <w:rFonts w:ascii="Times New Roman" w:hAnsi="Times New Roman"/>
          <w:b/>
          <w:bCs/>
          <w:color w:val="000000" w:themeColor="text1"/>
          <w:sz w:val="28"/>
          <w:szCs w:val="28"/>
        </w:rPr>
        <w:t>Collaboration</w:t>
      </w:r>
      <w:r w:rsidRPr="003654E3">
        <w:rPr>
          <w:rFonts w:ascii="Times New Roman" w:hAnsi="Times New Roman"/>
          <w:color w:val="000000" w:themeColor="text1"/>
          <w:sz w:val="28"/>
          <w:szCs w:val="28"/>
        </w:rPr>
        <w:t> − Business people and developers must work together during the entire life of a project.</w:t>
      </w:r>
    </w:p>
    <w:p w:rsidR="003654E3" w:rsidRPr="003654E3" w:rsidRDefault="003654E3" w:rsidP="000114C8">
      <w:pPr>
        <w:numPr>
          <w:ilvl w:val="0"/>
          <w:numId w:val="42"/>
        </w:numPr>
        <w:jc w:val="both"/>
        <w:rPr>
          <w:rFonts w:ascii="Times New Roman" w:hAnsi="Times New Roman"/>
          <w:color w:val="000000" w:themeColor="text1"/>
          <w:sz w:val="28"/>
          <w:szCs w:val="28"/>
        </w:rPr>
      </w:pPr>
      <w:r w:rsidRPr="003654E3">
        <w:rPr>
          <w:rFonts w:ascii="Times New Roman" w:hAnsi="Times New Roman"/>
          <w:b/>
          <w:bCs/>
          <w:color w:val="000000" w:themeColor="text1"/>
          <w:sz w:val="28"/>
          <w:szCs w:val="28"/>
        </w:rPr>
        <w:lastRenderedPageBreak/>
        <w:t>Motivation</w:t>
      </w:r>
      <w:r w:rsidRPr="003654E3">
        <w:rPr>
          <w:rFonts w:ascii="Times New Roman" w:hAnsi="Times New Roman"/>
          <w:color w:val="000000" w:themeColor="text1"/>
          <w:sz w:val="28"/>
          <w:szCs w:val="28"/>
        </w:rPr>
        <w:t> − Projects should be built around motivated individuals. Provide an environment to support individual team members and trust them so as to make them feel responsible to get the job done.</w:t>
      </w:r>
    </w:p>
    <w:p w:rsidR="003654E3" w:rsidRPr="003654E3" w:rsidRDefault="003654E3" w:rsidP="000114C8">
      <w:pPr>
        <w:numPr>
          <w:ilvl w:val="0"/>
          <w:numId w:val="42"/>
        </w:numPr>
        <w:jc w:val="both"/>
        <w:rPr>
          <w:rFonts w:ascii="Times New Roman" w:hAnsi="Times New Roman"/>
          <w:color w:val="000000" w:themeColor="text1"/>
          <w:sz w:val="28"/>
          <w:szCs w:val="28"/>
        </w:rPr>
      </w:pPr>
      <w:r w:rsidRPr="003654E3">
        <w:rPr>
          <w:rFonts w:ascii="Times New Roman" w:hAnsi="Times New Roman"/>
          <w:b/>
          <w:bCs/>
          <w:color w:val="000000" w:themeColor="text1"/>
          <w:sz w:val="28"/>
          <w:szCs w:val="28"/>
        </w:rPr>
        <w:t>Face-to-face Conversation</w:t>
      </w:r>
      <w:r w:rsidRPr="003654E3">
        <w:rPr>
          <w:rFonts w:ascii="Times New Roman" w:hAnsi="Times New Roman"/>
          <w:color w:val="000000" w:themeColor="text1"/>
          <w:sz w:val="28"/>
          <w:szCs w:val="28"/>
        </w:rPr>
        <w:t> − Face-to-face conversation is the most efficient and effective method of conveying information to and within a development team.</w:t>
      </w:r>
    </w:p>
    <w:p w:rsidR="003654E3" w:rsidRPr="003654E3" w:rsidRDefault="003654E3" w:rsidP="000114C8">
      <w:pPr>
        <w:numPr>
          <w:ilvl w:val="0"/>
          <w:numId w:val="42"/>
        </w:numPr>
        <w:jc w:val="both"/>
        <w:rPr>
          <w:rFonts w:ascii="Times New Roman" w:hAnsi="Times New Roman"/>
          <w:color w:val="000000" w:themeColor="text1"/>
          <w:sz w:val="28"/>
          <w:szCs w:val="28"/>
        </w:rPr>
      </w:pPr>
      <w:r w:rsidRPr="003654E3">
        <w:rPr>
          <w:rFonts w:ascii="Times New Roman" w:hAnsi="Times New Roman"/>
          <w:b/>
          <w:bCs/>
          <w:color w:val="000000" w:themeColor="text1"/>
          <w:sz w:val="28"/>
          <w:szCs w:val="28"/>
        </w:rPr>
        <w:t>Measure the Progress as per the Working Software</w:t>
      </w:r>
      <w:r w:rsidRPr="003654E3">
        <w:rPr>
          <w:rFonts w:ascii="Times New Roman" w:hAnsi="Times New Roman"/>
          <w:color w:val="000000" w:themeColor="text1"/>
          <w:sz w:val="28"/>
          <w:szCs w:val="28"/>
        </w:rPr>
        <w:t> − Working software is the key and it should be the primary measure of progress.</w:t>
      </w:r>
    </w:p>
    <w:p w:rsidR="003654E3" w:rsidRPr="003654E3" w:rsidRDefault="003654E3" w:rsidP="000114C8">
      <w:pPr>
        <w:numPr>
          <w:ilvl w:val="0"/>
          <w:numId w:val="42"/>
        </w:numPr>
        <w:jc w:val="both"/>
        <w:rPr>
          <w:rFonts w:ascii="Times New Roman" w:hAnsi="Times New Roman"/>
          <w:color w:val="000000" w:themeColor="text1"/>
          <w:sz w:val="28"/>
          <w:szCs w:val="28"/>
        </w:rPr>
      </w:pPr>
      <w:r w:rsidRPr="003654E3">
        <w:rPr>
          <w:rFonts w:ascii="Times New Roman" w:hAnsi="Times New Roman"/>
          <w:b/>
          <w:bCs/>
          <w:color w:val="000000" w:themeColor="text1"/>
          <w:sz w:val="28"/>
          <w:szCs w:val="28"/>
        </w:rPr>
        <w:t>Maintain Constant Pace</w:t>
      </w:r>
      <w:r w:rsidRPr="003654E3">
        <w:rPr>
          <w:rFonts w:ascii="Times New Roman" w:hAnsi="Times New Roman"/>
          <w:color w:val="000000" w:themeColor="text1"/>
          <w:sz w:val="28"/>
          <w:szCs w:val="28"/>
        </w:rPr>
        <w:t> − Agile processes aim towards sustainable development. The business, the developers, and the users should be able to maintain a constant pace with the project.</w:t>
      </w:r>
    </w:p>
    <w:p w:rsidR="003654E3" w:rsidRPr="003654E3" w:rsidRDefault="003654E3" w:rsidP="000114C8">
      <w:pPr>
        <w:numPr>
          <w:ilvl w:val="0"/>
          <w:numId w:val="42"/>
        </w:numPr>
        <w:jc w:val="both"/>
        <w:rPr>
          <w:rFonts w:ascii="Times New Roman" w:hAnsi="Times New Roman"/>
          <w:color w:val="000000" w:themeColor="text1"/>
          <w:sz w:val="28"/>
          <w:szCs w:val="28"/>
        </w:rPr>
      </w:pPr>
      <w:r w:rsidRPr="003654E3">
        <w:rPr>
          <w:rFonts w:ascii="Times New Roman" w:hAnsi="Times New Roman"/>
          <w:b/>
          <w:bCs/>
          <w:color w:val="000000" w:themeColor="text1"/>
          <w:sz w:val="28"/>
          <w:szCs w:val="28"/>
        </w:rPr>
        <w:t>Monitoring</w:t>
      </w:r>
      <w:r w:rsidRPr="003654E3">
        <w:rPr>
          <w:rFonts w:ascii="Times New Roman" w:hAnsi="Times New Roman"/>
          <w:color w:val="000000" w:themeColor="text1"/>
          <w:sz w:val="28"/>
          <w:szCs w:val="28"/>
        </w:rPr>
        <w:t> − Pay regular attention to technical excellence and good design to enhance agility.</w:t>
      </w:r>
    </w:p>
    <w:p w:rsidR="003654E3" w:rsidRPr="003654E3" w:rsidRDefault="003654E3" w:rsidP="000114C8">
      <w:pPr>
        <w:numPr>
          <w:ilvl w:val="0"/>
          <w:numId w:val="42"/>
        </w:numPr>
        <w:jc w:val="both"/>
        <w:rPr>
          <w:rFonts w:ascii="Times New Roman" w:hAnsi="Times New Roman"/>
          <w:color w:val="000000" w:themeColor="text1"/>
          <w:sz w:val="28"/>
          <w:szCs w:val="28"/>
        </w:rPr>
      </w:pPr>
      <w:r w:rsidRPr="003654E3">
        <w:rPr>
          <w:rFonts w:ascii="Times New Roman" w:hAnsi="Times New Roman"/>
          <w:b/>
          <w:bCs/>
          <w:color w:val="000000" w:themeColor="text1"/>
          <w:sz w:val="28"/>
          <w:szCs w:val="28"/>
        </w:rPr>
        <w:t>Simplicity</w:t>
      </w:r>
      <w:r w:rsidRPr="003654E3">
        <w:rPr>
          <w:rFonts w:ascii="Times New Roman" w:hAnsi="Times New Roman"/>
          <w:color w:val="000000" w:themeColor="text1"/>
          <w:sz w:val="28"/>
          <w:szCs w:val="28"/>
        </w:rPr>
        <w:t> − Keep things simple and use simple terms to measure the work that is not completed.</w:t>
      </w:r>
    </w:p>
    <w:p w:rsidR="003654E3" w:rsidRPr="003654E3" w:rsidRDefault="003654E3" w:rsidP="000114C8">
      <w:pPr>
        <w:numPr>
          <w:ilvl w:val="0"/>
          <w:numId w:val="42"/>
        </w:numPr>
        <w:jc w:val="both"/>
        <w:rPr>
          <w:rFonts w:ascii="Times New Roman" w:hAnsi="Times New Roman"/>
          <w:color w:val="000000" w:themeColor="text1"/>
          <w:sz w:val="28"/>
          <w:szCs w:val="28"/>
        </w:rPr>
      </w:pPr>
      <w:r w:rsidRPr="003654E3">
        <w:rPr>
          <w:rFonts w:ascii="Times New Roman" w:hAnsi="Times New Roman"/>
          <w:b/>
          <w:bCs/>
          <w:color w:val="000000" w:themeColor="text1"/>
          <w:sz w:val="28"/>
          <w:szCs w:val="28"/>
        </w:rPr>
        <w:t>Self-organized Teams</w:t>
      </w:r>
      <w:r w:rsidRPr="003654E3">
        <w:rPr>
          <w:rFonts w:ascii="Times New Roman" w:hAnsi="Times New Roman"/>
          <w:color w:val="000000" w:themeColor="text1"/>
          <w:sz w:val="28"/>
          <w:szCs w:val="28"/>
        </w:rPr>
        <w:t> − An agile team should be self-organized and should not depend heavily on other teams because the best architectures, requirements, and designs emerge from self-organized teams.</w:t>
      </w:r>
    </w:p>
    <w:p w:rsidR="003654E3" w:rsidRPr="003654E3" w:rsidRDefault="003654E3" w:rsidP="000114C8">
      <w:pPr>
        <w:numPr>
          <w:ilvl w:val="0"/>
          <w:numId w:val="42"/>
        </w:numPr>
        <w:jc w:val="both"/>
        <w:rPr>
          <w:rFonts w:ascii="Times New Roman" w:hAnsi="Times New Roman"/>
          <w:color w:val="000000" w:themeColor="text1"/>
          <w:sz w:val="28"/>
          <w:szCs w:val="28"/>
        </w:rPr>
      </w:pPr>
      <w:r w:rsidRPr="003654E3">
        <w:rPr>
          <w:rFonts w:ascii="Times New Roman" w:hAnsi="Times New Roman"/>
          <w:b/>
          <w:bCs/>
          <w:color w:val="000000" w:themeColor="text1"/>
          <w:sz w:val="28"/>
          <w:szCs w:val="28"/>
        </w:rPr>
        <w:t>Review the Work Regularly</w:t>
      </w:r>
      <w:r w:rsidRPr="003654E3">
        <w:rPr>
          <w:rFonts w:ascii="Times New Roman" w:hAnsi="Times New Roman"/>
          <w:color w:val="000000" w:themeColor="text1"/>
          <w:sz w:val="28"/>
          <w:szCs w:val="28"/>
        </w:rPr>
        <w:t> − Review the work done at regular intervals so that the team can reflect on how to become more effective and adjust its behavior accordingly.</w:t>
      </w:r>
    </w:p>
    <w:p w:rsidR="003654E3" w:rsidRPr="003654E3" w:rsidRDefault="003654E3" w:rsidP="00440374">
      <w:pPr>
        <w:spacing w:before="100" w:beforeAutospacing="1" w:after="100" w:afterAutospacing="1" w:line="240" w:lineRule="auto"/>
        <w:jc w:val="both"/>
        <w:outlineLvl w:val="1"/>
        <w:rPr>
          <w:rFonts w:ascii="Times New Roman" w:eastAsia="Times New Roman" w:hAnsi="Times New Roman"/>
          <w:b/>
          <w:sz w:val="32"/>
          <w:szCs w:val="28"/>
        </w:rPr>
      </w:pPr>
      <w:r w:rsidRPr="003654E3">
        <w:rPr>
          <w:rFonts w:ascii="Times New Roman" w:eastAsia="Times New Roman" w:hAnsi="Times New Roman"/>
          <w:b/>
          <w:sz w:val="32"/>
          <w:szCs w:val="28"/>
        </w:rPr>
        <w:t xml:space="preserve">Agile Characteristics :- </w:t>
      </w:r>
    </w:p>
    <w:p w:rsidR="003654E3" w:rsidRPr="003654E3" w:rsidRDefault="003654E3" w:rsidP="00440374">
      <w:pPr>
        <w:spacing w:before="100" w:beforeAutospacing="1" w:after="100" w:afterAutospacing="1" w:line="240" w:lineRule="auto"/>
        <w:jc w:val="both"/>
        <w:outlineLvl w:val="1"/>
        <w:rPr>
          <w:rFonts w:ascii="Times New Roman" w:eastAsia="Times New Roman" w:hAnsi="Times New Roman"/>
          <w:b/>
          <w:sz w:val="32"/>
          <w:szCs w:val="28"/>
        </w:rPr>
      </w:pPr>
      <w:r w:rsidRPr="003654E3">
        <w:rPr>
          <w:rFonts w:ascii="Times New Roman" w:eastAsia="Times New Roman" w:hAnsi="Times New Roman"/>
          <w:b/>
          <w:sz w:val="32"/>
          <w:szCs w:val="28"/>
        </w:rPr>
        <w:t>Iterative/incremental and Ready to Evolve</w:t>
      </w:r>
    </w:p>
    <w:p w:rsidR="003654E3" w:rsidRPr="003654E3" w:rsidRDefault="003654E3" w:rsidP="00440374">
      <w:pPr>
        <w:spacing w:before="120" w:after="144" w:line="240" w:lineRule="auto"/>
        <w:ind w:right="48"/>
        <w:jc w:val="both"/>
        <w:rPr>
          <w:rFonts w:ascii="Times New Roman" w:eastAsia="Times New Roman" w:hAnsi="Times New Roman"/>
          <w:color w:val="000000"/>
          <w:sz w:val="28"/>
          <w:szCs w:val="28"/>
        </w:rPr>
      </w:pPr>
      <w:r w:rsidRPr="003654E3">
        <w:rPr>
          <w:rFonts w:ascii="Times New Roman" w:eastAsia="Times New Roman" w:hAnsi="Times New Roman"/>
          <w:color w:val="000000"/>
          <w:sz w:val="28"/>
          <w:szCs w:val="28"/>
        </w:rPr>
        <w:t xml:space="preserve">Most of the agile development methods break a problem into smaller tasks. There is no direct long-term planning for any requirement. Normally, iterations are planned which are of vary short period of time, for example, 1 to 4 weeks. A cross-functional team is created for each iteration that works in all functions of software development like planning, requirements analysis, design, coding, unit </w:t>
      </w:r>
      <w:r w:rsidRPr="003654E3">
        <w:rPr>
          <w:rFonts w:ascii="Times New Roman" w:eastAsia="Times New Roman" w:hAnsi="Times New Roman"/>
          <w:color w:val="000000"/>
          <w:sz w:val="28"/>
          <w:szCs w:val="28"/>
        </w:rPr>
        <w:lastRenderedPageBreak/>
        <w:t>testing, and acceptance testing. The result at the end of the iteration is a working product and it is demonstrated to the stakeholders at the end of an iteration.</w:t>
      </w:r>
    </w:p>
    <w:p w:rsidR="003654E3" w:rsidRPr="003654E3" w:rsidRDefault="003654E3" w:rsidP="00440374">
      <w:pPr>
        <w:spacing w:before="120" w:after="144" w:line="240" w:lineRule="auto"/>
        <w:ind w:right="48"/>
        <w:jc w:val="both"/>
        <w:rPr>
          <w:rFonts w:ascii="Times New Roman" w:eastAsia="Times New Roman" w:hAnsi="Times New Roman"/>
          <w:color w:val="000000"/>
          <w:sz w:val="28"/>
          <w:szCs w:val="28"/>
        </w:rPr>
      </w:pPr>
      <w:r w:rsidRPr="003654E3">
        <w:rPr>
          <w:rFonts w:ascii="Times New Roman" w:eastAsia="Times New Roman" w:hAnsi="Times New Roman"/>
          <w:color w:val="000000"/>
          <w:sz w:val="28"/>
          <w:szCs w:val="28"/>
        </w:rPr>
        <w:t>After demo, review comments are taken and are planned to be incorporated in the working software as required.</w:t>
      </w:r>
    </w:p>
    <w:p w:rsidR="003654E3" w:rsidRPr="003654E3" w:rsidRDefault="003654E3" w:rsidP="00440374">
      <w:pPr>
        <w:spacing w:before="100" w:beforeAutospacing="1" w:after="100" w:afterAutospacing="1" w:line="240" w:lineRule="auto"/>
        <w:jc w:val="both"/>
        <w:outlineLvl w:val="1"/>
        <w:rPr>
          <w:rFonts w:ascii="Times New Roman" w:eastAsia="Times New Roman" w:hAnsi="Times New Roman"/>
          <w:b/>
          <w:sz w:val="32"/>
          <w:szCs w:val="28"/>
        </w:rPr>
      </w:pPr>
      <w:r w:rsidRPr="003654E3">
        <w:rPr>
          <w:rFonts w:ascii="Times New Roman" w:eastAsia="Times New Roman" w:hAnsi="Times New Roman"/>
          <w:b/>
          <w:sz w:val="32"/>
          <w:szCs w:val="28"/>
        </w:rPr>
        <w:t>Face-to-face Communication</w:t>
      </w:r>
    </w:p>
    <w:p w:rsidR="003654E3" w:rsidRPr="003654E3" w:rsidRDefault="003654E3" w:rsidP="00440374">
      <w:pPr>
        <w:spacing w:before="120" w:after="144" w:line="240" w:lineRule="auto"/>
        <w:ind w:right="48"/>
        <w:jc w:val="both"/>
        <w:rPr>
          <w:rFonts w:ascii="Times New Roman" w:eastAsia="Times New Roman" w:hAnsi="Times New Roman"/>
          <w:color w:val="000000"/>
          <w:sz w:val="28"/>
          <w:szCs w:val="28"/>
        </w:rPr>
      </w:pPr>
      <w:r w:rsidRPr="003654E3">
        <w:rPr>
          <w:rFonts w:ascii="Times New Roman" w:eastAsia="Times New Roman" w:hAnsi="Times New Roman"/>
          <w:color w:val="000000"/>
          <w:sz w:val="28"/>
          <w:szCs w:val="28"/>
        </w:rPr>
        <w:t>Each agile team should have a customer representative such as a product owner in scrum methodology. This representative is authorized to act on behalf of the stakeholders and he can answer the queries of the developers in between iterations.</w:t>
      </w:r>
    </w:p>
    <w:p w:rsidR="003654E3" w:rsidRPr="003654E3" w:rsidRDefault="003654E3" w:rsidP="00440374">
      <w:pPr>
        <w:spacing w:before="120" w:after="144" w:line="240" w:lineRule="auto"/>
        <w:ind w:right="48"/>
        <w:jc w:val="both"/>
        <w:rPr>
          <w:rFonts w:ascii="Times New Roman" w:eastAsia="Times New Roman" w:hAnsi="Times New Roman"/>
          <w:color w:val="000000"/>
          <w:sz w:val="28"/>
          <w:szCs w:val="28"/>
        </w:rPr>
      </w:pPr>
      <w:r w:rsidRPr="003654E3">
        <w:rPr>
          <w:rFonts w:ascii="Times New Roman" w:eastAsia="Times New Roman" w:hAnsi="Times New Roman"/>
          <w:color w:val="000000"/>
          <w:sz w:val="28"/>
          <w:szCs w:val="28"/>
        </w:rPr>
        <w:t>An information radiator (physical display) is normally located prominently in an office, where passers-by can see the progress of the agile team. This information radiator shows an up-to-date summary of the status of a project.</w:t>
      </w:r>
    </w:p>
    <w:p w:rsidR="003654E3" w:rsidRPr="003654E3" w:rsidRDefault="003654E3" w:rsidP="00440374">
      <w:pPr>
        <w:spacing w:before="100" w:beforeAutospacing="1" w:after="100" w:afterAutospacing="1" w:line="240" w:lineRule="auto"/>
        <w:jc w:val="both"/>
        <w:outlineLvl w:val="1"/>
        <w:rPr>
          <w:rFonts w:ascii="Times New Roman" w:eastAsia="Times New Roman" w:hAnsi="Times New Roman"/>
          <w:b/>
          <w:sz w:val="32"/>
          <w:szCs w:val="28"/>
        </w:rPr>
      </w:pPr>
      <w:r w:rsidRPr="003654E3">
        <w:rPr>
          <w:rFonts w:ascii="Times New Roman" w:eastAsia="Times New Roman" w:hAnsi="Times New Roman"/>
          <w:b/>
          <w:sz w:val="32"/>
          <w:szCs w:val="28"/>
        </w:rPr>
        <w:t>Feedback Loop</w:t>
      </w:r>
    </w:p>
    <w:p w:rsidR="003654E3" w:rsidRPr="003654E3" w:rsidRDefault="003654E3" w:rsidP="00440374">
      <w:pPr>
        <w:spacing w:before="120" w:after="144" w:line="240" w:lineRule="auto"/>
        <w:ind w:right="48"/>
        <w:jc w:val="both"/>
        <w:rPr>
          <w:rFonts w:ascii="Times New Roman" w:eastAsia="Times New Roman" w:hAnsi="Times New Roman"/>
          <w:color w:val="000000"/>
          <w:sz w:val="28"/>
          <w:szCs w:val="28"/>
        </w:rPr>
      </w:pPr>
      <w:r w:rsidRPr="003654E3">
        <w:rPr>
          <w:rFonts w:ascii="Times New Roman" w:eastAsia="Times New Roman" w:hAnsi="Times New Roman"/>
          <w:color w:val="000000"/>
          <w:sz w:val="28"/>
          <w:szCs w:val="28"/>
        </w:rPr>
        <w:t>Daily stand-up is a common culture of any agile development; it is also known as </w:t>
      </w:r>
      <w:r w:rsidRPr="003654E3">
        <w:rPr>
          <w:rFonts w:ascii="Times New Roman" w:eastAsia="Times New Roman" w:hAnsi="Times New Roman"/>
          <w:b/>
          <w:bCs/>
          <w:color w:val="000000"/>
          <w:sz w:val="28"/>
          <w:szCs w:val="28"/>
        </w:rPr>
        <w:t>daily scrum</w:t>
      </w:r>
      <w:r w:rsidRPr="003654E3">
        <w:rPr>
          <w:rFonts w:ascii="Times New Roman" w:eastAsia="Times New Roman" w:hAnsi="Times New Roman"/>
          <w:color w:val="000000"/>
          <w:sz w:val="28"/>
          <w:szCs w:val="28"/>
        </w:rPr>
        <w:t>. It is a kind of a brief session where each team member reports to each other regarding the status of what they have done, what to do next, and any issues they are facing.</w:t>
      </w:r>
    </w:p>
    <w:p w:rsidR="00D67FE4" w:rsidRDefault="00D67FE4" w:rsidP="00440374">
      <w:pPr>
        <w:jc w:val="both"/>
        <w:rPr>
          <w:rFonts w:ascii="Times New Roman" w:hAnsi="Times New Roman"/>
          <w:color w:val="000000" w:themeColor="text1"/>
          <w:sz w:val="28"/>
          <w:szCs w:val="28"/>
        </w:rPr>
      </w:pPr>
    </w:p>
    <w:p w:rsidR="00D67FE4" w:rsidRPr="004B7588" w:rsidRDefault="00D67FE4" w:rsidP="00440374">
      <w:pPr>
        <w:pStyle w:val="ListParagraph"/>
        <w:numPr>
          <w:ilvl w:val="0"/>
          <w:numId w:val="1"/>
        </w:numPr>
        <w:jc w:val="both"/>
        <w:rPr>
          <w:rFonts w:ascii="Times New Roman" w:hAnsi="Times New Roman"/>
          <w:b/>
          <w:color w:val="000000" w:themeColor="text1"/>
          <w:sz w:val="32"/>
          <w:szCs w:val="28"/>
        </w:rPr>
      </w:pPr>
      <w:r w:rsidRPr="004B7588">
        <w:rPr>
          <w:rFonts w:ascii="Times New Roman" w:hAnsi="Times New Roman"/>
          <w:b/>
          <w:color w:val="000000" w:themeColor="text1"/>
          <w:sz w:val="32"/>
          <w:szCs w:val="28"/>
        </w:rPr>
        <w:t>Agile Daily Stand Up</w:t>
      </w:r>
    </w:p>
    <w:p w:rsidR="003654E3" w:rsidRPr="003654E3" w:rsidRDefault="003654E3" w:rsidP="00440374">
      <w:pPr>
        <w:jc w:val="both"/>
        <w:rPr>
          <w:rFonts w:ascii="Times New Roman" w:hAnsi="Times New Roman"/>
          <w:color w:val="000000" w:themeColor="text1"/>
          <w:sz w:val="28"/>
          <w:szCs w:val="28"/>
        </w:rPr>
      </w:pPr>
      <w:r w:rsidRPr="003654E3">
        <w:rPr>
          <w:rFonts w:ascii="Times New Roman" w:hAnsi="Times New Roman"/>
          <w:color w:val="000000" w:themeColor="text1"/>
          <w:sz w:val="28"/>
          <w:szCs w:val="28"/>
        </w:rPr>
        <w:t>Daily stand-up, as the name suggests, is a daily status meeting among all the members of an agile team. It not only provides a forum for regular updates but also brings the problems of team members into focus so that it can be quickly addressed. Daily stand-up is a must-do practice, no matter how an agile team is established regardless of its office location.</w:t>
      </w:r>
    </w:p>
    <w:p w:rsidR="003654E3" w:rsidRPr="00D67FE4" w:rsidRDefault="003654E3" w:rsidP="00440374">
      <w:pPr>
        <w:jc w:val="both"/>
        <w:rPr>
          <w:rFonts w:ascii="Times New Roman" w:hAnsi="Times New Roman"/>
          <w:b/>
          <w:color w:val="000000" w:themeColor="text1"/>
          <w:sz w:val="28"/>
          <w:szCs w:val="28"/>
        </w:rPr>
      </w:pPr>
      <w:r w:rsidRPr="00D67FE4">
        <w:rPr>
          <w:rFonts w:ascii="Times New Roman" w:hAnsi="Times New Roman"/>
          <w:b/>
          <w:color w:val="000000" w:themeColor="text1"/>
          <w:sz w:val="28"/>
          <w:szCs w:val="28"/>
        </w:rPr>
        <w:t>What is Daily Stand-up?</w:t>
      </w:r>
    </w:p>
    <w:p w:rsidR="003654E3" w:rsidRPr="003654E3" w:rsidRDefault="003654E3" w:rsidP="000114C8">
      <w:pPr>
        <w:numPr>
          <w:ilvl w:val="0"/>
          <w:numId w:val="43"/>
        </w:numPr>
        <w:jc w:val="both"/>
        <w:rPr>
          <w:rFonts w:ascii="Times New Roman" w:hAnsi="Times New Roman"/>
          <w:color w:val="000000" w:themeColor="text1"/>
          <w:sz w:val="28"/>
          <w:szCs w:val="28"/>
        </w:rPr>
      </w:pPr>
      <w:r w:rsidRPr="003654E3">
        <w:rPr>
          <w:rFonts w:ascii="Times New Roman" w:hAnsi="Times New Roman"/>
          <w:color w:val="000000" w:themeColor="text1"/>
          <w:sz w:val="28"/>
          <w:szCs w:val="28"/>
        </w:rPr>
        <w:t>A daily stand-up is a daily status meeting among all team members and it is held roughly for 15 minutes.</w:t>
      </w:r>
    </w:p>
    <w:p w:rsidR="003654E3" w:rsidRPr="003654E3" w:rsidRDefault="003654E3" w:rsidP="000114C8">
      <w:pPr>
        <w:numPr>
          <w:ilvl w:val="0"/>
          <w:numId w:val="43"/>
        </w:numPr>
        <w:jc w:val="both"/>
        <w:rPr>
          <w:rFonts w:ascii="Times New Roman" w:hAnsi="Times New Roman"/>
          <w:color w:val="000000" w:themeColor="text1"/>
          <w:sz w:val="28"/>
          <w:szCs w:val="28"/>
        </w:rPr>
      </w:pPr>
      <w:r w:rsidRPr="003654E3">
        <w:rPr>
          <w:rFonts w:ascii="Times New Roman" w:hAnsi="Times New Roman"/>
          <w:color w:val="000000" w:themeColor="text1"/>
          <w:sz w:val="28"/>
          <w:szCs w:val="28"/>
        </w:rPr>
        <w:t>Every member has to answer three important questions −</w:t>
      </w:r>
    </w:p>
    <w:p w:rsidR="003654E3" w:rsidRPr="003654E3" w:rsidRDefault="003654E3" w:rsidP="000114C8">
      <w:pPr>
        <w:numPr>
          <w:ilvl w:val="1"/>
          <w:numId w:val="43"/>
        </w:numPr>
        <w:jc w:val="both"/>
        <w:rPr>
          <w:rFonts w:ascii="Times New Roman" w:hAnsi="Times New Roman"/>
          <w:color w:val="000000" w:themeColor="text1"/>
          <w:sz w:val="28"/>
          <w:szCs w:val="28"/>
        </w:rPr>
      </w:pPr>
      <w:r w:rsidRPr="003654E3">
        <w:rPr>
          <w:rFonts w:ascii="Times New Roman" w:hAnsi="Times New Roman"/>
          <w:color w:val="000000" w:themeColor="text1"/>
          <w:sz w:val="28"/>
          <w:szCs w:val="28"/>
        </w:rPr>
        <w:t>What I did yesterday?</w:t>
      </w:r>
    </w:p>
    <w:p w:rsidR="003654E3" w:rsidRPr="003654E3" w:rsidRDefault="003654E3" w:rsidP="000114C8">
      <w:pPr>
        <w:numPr>
          <w:ilvl w:val="1"/>
          <w:numId w:val="43"/>
        </w:numPr>
        <w:jc w:val="both"/>
        <w:rPr>
          <w:rFonts w:ascii="Times New Roman" w:hAnsi="Times New Roman"/>
          <w:color w:val="000000" w:themeColor="text1"/>
          <w:sz w:val="28"/>
          <w:szCs w:val="28"/>
        </w:rPr>
      </w:pPr>
      <w:r w:rsidRPr="003654E3">
        <w:rPr>
          <w:rFonts w:ascii="Times New Roman" w:hAnsi="Times New Roman"/>
          <w:color w:val="000000" w:themeColor="text1"/>
          <w:sz w:val="28"/>
          <w:szCs w:val="28"/>
        </w:rPr>
        <w:lastRenderedPageBreak/>
        <w:t>What I'll do today?</w:t>
      </w:r>
    </w:p>
    <w:p w:rsidR="003654E3" w:rsidRPr="003654E3" w:rsidRDefault="003654E3" w:rsidP="000114C8">
      <w:pPr>
        <w:numPr>
          <w:ilvl w:val="1"/>
          <w:numId w:val="43"/>
        </w:numPr>
        <w:jc w:val="both"/>
        <w:rPr>
          <w:rFonts w:ascii="Times New Roman" w:hAnsi="Times New Roman"/>
          <w:color w:val="000000" w:themeColor="text1"/>
          <w:sz w:val="28"/>
          <w:szCs w:val="28"/>
        </w:rPr>
      </w:pPr>
      <w:r w:rsidRPr="003654E3">
        <w:rPr>
          <w:rFonts w:ascii="Times New Roman" w:hAnsi="Times New Roman"/>
          <w:color w:val="000000" w:themeColor="text1"/>
          <w:sz w:val="28"/>
          <w:szCs w:val="28"/>
        </w:rPr>
        <w:t>Any impediment I am facing.../ I am blocked due to...</w:t>
      </w:r>
    </w:p>
    <w:p w:rsidR="003654E3" w:rsidRPr="003654E3" w:rsidRDefault="003654E3" w:rsidP="000114C8">
      <w:pPr>
        <w:numPr>
          <w:ilvl w:val="0"/>
          <w:numId w:val="43"/>
        </w:numPr>
        <w:jc w:val="both"/>
        <w:rPr>
          <w:rFonts w:ascii="Times New Roman" w:hAnsi="Times New Roman"/>
          <w:color w:val="000000" w:themeColor="text1"/>
          <w:sz w:val="28"/>
          <w:szCs w:val="28"/>
        </w:rPr>
      </w:pPr>
      <w:r w:rsidRPr="003654E3">
        <w:rPr>
          <w:rFonts w:ascii="Times New Roman" w:hAnsi="Times New Roman"/>
          <w:color w:val="000000" w:themeColor="text1"/>
          <w:sz w:val="28"/>
          <w:szCs w:val="28"/>
        </w:rPr>
        <w:t>Daily stand-up is for status update, not for any discussion. For discussion, team members should schedule another meeting at a different time.</w:t>
      </w:r>
    </w:p>
    <w:p w:rsidR="003654E3" w:rsidRPr="003654E3" w:rsidRDefault="003654E3" w:rsidP="000114C8">
      <w:pPr>
        <w:numPr>
          <w:ilvl w:val="0"/>
          <w:numId w:val="43"/>
        </w:numPr>
        <w:jc w:val="both"/>
        <w:rPr>
          <w:rFonts w:ascii="Times New Roman" w:hAnsi="Times New Roman"/>
          <w:color w:val="000000" w:themeColor="text1"/>
          <w:sz w:val="28"/>
          <w:szCs w:val="28"/>
        </w:rPr>
      </w:pPr>
      <w:r w:rsidRPr="003654E3">
        <w:rPr>
          <w:rFonts w:ascii="Times New Roman" w:hAnsi="Times New Roman"/>
          <w:color w:val="000000" w:themeColor="text1"/>
          <w:sz w:val="28"/>
          <w:szCs w:val="28"/>
        </w:rPr>
        <w:t>Participants usually stand instead of sitting so that the meeting gets over quickly.</w:t>
      </w:r>
    </w:p>
    <w:p w:rsidR="003654E3" w:rsidRPr="00D67FE4" w:rsidRDefault="003654E3" w:rsidP="00440374">
      <w:pPr>
        <w:jc w:val="both"/>
        <w:rPr>
          <w:rFonts w:ascii="Times New Roman" w:hAnsi="Times New Roman"/>
          <w:b/>
          <w:color w:val="000000" w:themeColor="text1"/>
          <w:sz w:val="30"/>
          <w:szCs w:val="28"/>
        </w:rPr>
      </w:pPr>
      <w:r w:rsidRPr="00D67FE4">
        <w:rPr>
          <w:rFonts w:ascii="Times New Roman" w:hAnsi="Times New Roman"/>
          <w:b/>
          <w:color w:val="000000" w:themeColor="text1"/>
          <w:sz w:val="30"/>
          <w:szCs w:val="28"/>
        </w:rPr>
        <w:t>Why Stand-up is Important?</w:t>
      </w:r>
    </w:p>
    <w:p w:rsidR="003654E3" w:rsidRPr="003654E3" w:rsidRDefault="003654E3" w:rsidP="00440374">
      <w:pPr>
        <w:jc w:val="both"/>
        <w:rPr>
          <w:rFonts w:ascii="Times New Roman" w:hAnsi="Times New Roman"/>
          <w:color w:val="000000" w:themeColor="text1"/>
          <w:sz w:val="28"/>
          <w:szCs w:val="28"/>
        </w:rPr>
      </w:pPr>
      <w:r w:rsidRPr="003654E3">
        <w:rPr>
          <w:rFonts w:ascii="Times New Roman" w:hAnsi="Times New Roman"/>
          <w:color w:val="000000" w:themeColor="text1"/>
          <w:sz w:val="28"/>
          <w:szCs w:val="28"/>
        </w:rPr>
        <w:t>The benefits of having a daily stand-up in agile are as follows −</w:t>
      </w:r>
    </w:p>
    <w:p w:rsidR="003654E3" w:rsidRPr="003654E3" w:rsidRDefault="003654E3" w:rsidP="000114C8">
      <w:pPr>
        <w:numPr>
          <w:ilvl w:val="0"/>
          <w:numId w:val="44"/>
        </w:numPr>
        <w:jc w:val="both"/>
        <w:rPr>
          <w:rFonts w:ascii="Times New Roman" w:hAnsi="Times New Roman"/>
          <w:color w:val="000000" w:themeColor="text1"/>
          <w:sz w:val="28"/>
          <w:szCs w:val="28"/>
        </w:rPr>
      </w:pPr>
      <w:r w:rsidRPr="003654E3">
        <w:rPr>
          <w:rFonts w:ascii="Times New Roman" w:hAnsi="Times New Roman"/>
          <w:color w:val="000000" w:themeColor="text1"/>
          <w:sz w:val="28"/>
          <w:szCs w:val="28"/>
        </w:rPr>
        <w:t>The team can evaluate the progress on a daily basis and see if they can deliver as per the iteration plan.</w:t>
      </w:r>
    </w:p>
    <w:p w:rsidR="003654E3" w:rsidRPr="003654E3" w:rsidRDefault="003654E3" w:rsidP="000114C8">
      <w:pPr>
        <w:numPr>
          <w:ilvl w:val="0"/>
          <w:numId w:val="44"/>
        </w:numPr>
        <w:jc w:val="both"/>
        <w:rPr>
          <w:rFonts w:ascii="Times New Roman" w:hAnsi="Times New Roman"/>
          <w:color w:val="000000" w:themeColor="text1"/>
          <w:sz w:val="28"/>
          <w:szCs w:val="28"/>
        </w:rPr>
      </w:pPr>
      <w:r w:rsidRPr="003654E3">
        <w:rPr>
          <w:rFonts w:ascii="Times New Roman" w:hAnsi="Times New Roman"/>
          <w:color w:val="000000" w:themeColor="text1"/>
          <w:sz w:val="28"/>
          <w:szCs w:val="28"/>
        </w:rPr>
        <w:t>Each team member informs all about his/ her commitments for the day.</w:t>
      </w:r>
    </w:p>
    <w:p w:rsidR="003654E3" w:rsidRPr="003654E3" w:rsidRDefault="003654E3" w:rsidP="000114C8">
      <w:pPr>
        <w:numPr>
          <w:ilvl w:val="0"/>
          <w:numId w:val="44"/>
        </w:numPr>
        <w:jc w:val="both"/>
        <w:rPr>
          <w:rFonts w:ascii="Times New Roman" w:hAnsi="Times New Roman"/>
          <w:color w:val="000000" w:themeColor="text1"/>
          <w:sz w:val="28"/>
          <w:szCs w:val="28"/>
        </w:rPr>
      </w:pPr>
      <w:r w:rsidRPr="003654E3">
        <w:rPr>
          <w:rFonts w:ascii="Times New Roman" w:hAnsi="Times New Roman"/>
          <w:color w:val="000000" w:themeColor="text1"/>
          <w:sz w:val="28"/>
          <w:szCs w:val="28"/>
        </w:rPr>
        <w:t>It provides visibility to the team on any delay or obstacles.</w:t>
      </w:r>
    </w:p>
    <w:p w:rsidR="003654E3" w:rsidRPr="00D67FE4" w:rsidRDefault="003654E3" w:rsidP="00440374">
      <w:pPr>
        <w:jc w:val="both"/>
        <w:rPr>
          <w:rFonts w:ascii="Times New Roman" w:hAnsi="Times New Roman"/>
          <w:b/>
          <w:color w:val="000000" w:themeColor="text1"/>
          <w:sz w:val="28"/>
          <w:szCs w:val="28"/>
        </w:rPr>
      </w:pPr>
      <w:r w:rsidRPr="00D67FE4">
        <w:rPr>
          <w:rFonts w:ascii="Times New Roman" w:hAnsi="Times New Roman"/>
          <w:b/>
          <w:color w:val="000000" w:themeColor="text1"/>
          <w:sz w:val="28"/>
          <w:szCs w:val="28"/>
        </w:rPr>
        <w:t>Who Attends a Stand-up?</w:t>
      </w:r>
    </w:p>
    <w:p w:rsidR="003654E3" w:rsidRPr="003654E3" w:rsidRDefault="003654E3" w:rsidP="000114C8">
      <w:pPr>
        <w:numPr>
          <w:ilvl w:val="0"/>
          <w:numId w:val="45"/>
        </w:numPr>
        <w:jc w:val="both"/>
        <w:rPr>
          <w:rFonts w:ascii="Times New Roman" w:hAnsi="Times New Roman"/>
          <w:color w:val="000000" w:themeColor="text1"/>
          <w:sz w:val="28"/>
          <w:szCs w:val="28"/>
        </w:rPr>
      </w:pPr>
      <w:r w:rsidRPr="003654E3">
        <w:rPr>
          <w:rFonts w:ascii="Times New Roman" w:hAnsi="Times New Roman"/>
          <w:color w:val="000000" w:themeColor="text1"/>
          <w:sz w:val="28"/>
          <w:szCs w:val="28"/>
        </w:rPr>
        <w:t>The scrum master, the product owner, and the delivery team should attend the stand-up on a daily basis.</w:t>
      </w:r>
    </w:p>
    <w:p w:rsidR="003654E3" w:rsidRPr="003654E3" w:rsidRDefault="003654E3" w:rsidP="000114C8">
      <w:pPr>
        <w:numPr>
          <w:ilvl w:val="0"/>
          <w:numId w:val="45"/>
        </w:numPr>
        <w:jc w:val="both"/>
        <w:rPr>
          <w:rFonts w:ascii="Times New Roman" w:hAnsi="Times New Roman"/>
          <w:color w:val="000000" w:themeColor="text1"/>
          <w:sz w:val="28"/>
          <w:szCs w:val="28"/>
        </w:rPr>
      </w:pPr>
      <w:r w:rsidRPr="003654E3">
        <w:rPr>
          <w:rFonts w:ascii="Times New Roman" w:hAnsi="Times New Roman"/>
          <w:color w:val="000000" w:themeColor="text1"/>
          <w:sz w:val="28"/>
          <w:szCs w:val="28"/>
        </w:rPr>
        <w:t>Stakeholders and Customers are encouraged to attend the meeting and they can act as an observer, but they are not supposed to participate in stand-ups.</w:t>
      </w:r>
    </w:p>
    <w:p w:rsidR="003654E3" w:rsidRPr="003654E3" w:rsidRDefault="003654E3" w:rsidP="000114C8">
      <w:pPr>
        <w:numPr>
          <w:ilvl w:val="0"/>
          <w:numId w:val="45"/>
        </w:numPr>
        <w:jc w:val="both"/>
        <w:rPr>
          <w:rFonts w:ascii="Times New Roman" w:hAnsi="Times New Roman"/>
          <w:color w:val="000000" w:themeColor="text1"/>
          <w:sz w:val="28"/>
          <w:szCs w:val="28"/>
        </w:rPr>
      </w:pPr>
      <w:r w:rsidRPr="003654E3">
        <w:rPr>
          <w:rFonts w:ascii="Times New Roman" w:hAnsi="Times New Roman"/>
          <w:color w:val="000000" w:themeColor="text1"/>
          <w:sz w:val="28"/>
          <w:szCs w:val="28"/>
        </w:rPr>
        <w:t>It is the scrum master's responsibility to take note of each team member's queries and the problems they are facing.</w:t>
      </w:r>
    </w:p>
    <w:p w:rsidR="003654E3" w:rsidRPr="00D67FE4" w:rsidRDefault="003654E3" w:rsidP="00440374">
      <w:pPr>
        <w:jc w:val="both"/>
        <w:rPr>
          <w:rFonts w:ascii="Times New Roman" w:hAnsi="Times New Roman"/>
          <w:b/>
          <w:color w:val="000000" w:themeColor="text1"/>
          <w:sz w:val="28"/>
          <w:szCs w:val="28"/>
        </w:rPr>
      </w:pPr>
      <w:r w:rsidRPr="00D67FE4">
        <w:rPr>
          <w:rFonts w:ascii="Times New Roman" w:hAnsi="Times New Roman"/>
          <w:b/>
          <w:color w:val="000000" w:themeColor="text1"/>
          <w:sz w:val="28"/>
          <w:szCs w:val="28"/>
        </w:rPr>
        <w:t>Geographically Dispersed Teams</w:t>
      </w:r>
    </w:p>
    <w:p w:rsidR="003654E3" w:rsidRPr="003654E3" w:rsidRDefault="003654E3" w:rsidP="00440374">
      <w:pPr>
        <w:jc w:val="both"/>
        <w:rPr>
          <w:rFonts w:ascii="Times New Roman" w:hAnsi="Times New Roman"/>
          <w:color w:val="000000" w:themeColor="text1"/>
          <w:sz w:val="28"/>
          <w:szCs w:val="28"/>
        </w:rPr>
      </w:pPr>
      <w:r w:rsidRPr="003654E3">
        <w:rPr>
          <w:rFonts w:ascii="Times New Roman" w:hAnsi="Times New Roman"/>
          <w:color w:val="000000" w:themeColor="text1"/>
          <w:sz w:val="28"/>
          <w:szCs w:val="28"/>
        </w:rPr>
        <w:t>Stand-ups can be done in multiple ways, in case the agile team members are operating from different time zones −</w:t>
      </w:r>
    </w:p>
    <w:p w:rsidR="003654E3" w:rsidRPr="003654E3" w:rsidRDefault="003654E3" w:rsidP="000114C8">
      <w:pPr>
        <w:numPr>
          <w:ilvl w:val="0"/>
          <w:numId w:val="46"/>
        </w:numPr>
        <w:jc w:val="both"/>
        <w:rPr>
          <w:rFonts w:ascii="Times New Roman" w:hAnsi="Times New Roman"/>
          <w:color w:val="000000" w:themeColor="text1"/>
          <w:sz w:val="28"/>
          <w:szCs w:val="28"/>
        </w:rPr>
      </w:pPr>
      <w:r w:rsidRPr="003654E3">
        <w:rPr>
          <w:rFonts w:ascii="Times New Roman" w:hAnsi="Times New Roman"/>
          <w:color w:val="000000" w:themeColor="text1"/>
          <w:sz w:val="28"/>
          <w:szCs w:val="28"/>
        </w:rPr>
        <w:t>Select a member on a rotational basis, who can attend the stand-up meeting of teams located in different time zones.</w:t>
      </w:r>
    </w:p>
    <w:p w:rsidR="003654E3" w:rsidRPr="003654E3" w:rsidRDefault="003654E3" w:rsidP="000114C8">
      <w:pPr>
        <w:numPr>
          <w:ilvl w:val="0"/>
          <w:numId w:val="46"/>
        </w:numPr>
        <w:jc w:val="both"/>
        <w:rPr>
          <w:rFonts w:ascii="Times New Roman" w:hAnsi="Times New Roman"/>
          <w:color w:val="000000" w:themeColor="text1"/>
          <w:sz w:val="28"/>
          <w:szCs w:val="28"/>
        </w:rPr>
      </w:pPr>
      <w:r w:rsidRPr="003654E3">
        <w:rPr>
          <w:rFonts w:ascii="Times New Roman" w:hAnsi="Times New Roman"/>
          <w:color w:val="000000" w:themeColor="text1"/>
          <w:sz w:val="28"/>
          <w:szCs w:val="28"/>
        </w:rPr>
        <w:t>Have a separate stand-up per team, update the status of the stand-up in a tool such as Rally, SharePoint, Wikis, etc.</w:t>
      </w:r>
    </w:p>
    <w:p w:rsidR="003654E3" w:rsidRPr="003654E3" w:rsidRDefault="003654E3" w:rsidP="000114C8">
      <w:pPr>
        <w:numPr>
          <w:ilvl w:val="0"/>
          <w:numId w:val="46"/>
        </w:numPr>
        <w:jc w:val="both"/>
        <w:rPr>
          <w:rFonts w:ascii="Times New Roman" w:hAnsi="Times New Roman"/>
          <w:color w:val="000000" w:themeColor="text1"/>
          <w:sz w:val="28"/>
          <w:szCs w:val="28"/>
        </w:rPr>
      </w:pPr>
      <w:r w:rsidRPr="003654E3">
        <w:rPr>
          <w:rFonts w:ascii="Times New Roman" w:hAnsi="Times New Roman"/>
          <w:color w:val="000000" w:themeColor="text1"/>
          <w:sz w:val="28"/>
          <w:szCs w:val="28"/>
        </w:rPr>
        <w:lastRenderedPageBreak/>
        <w:t>Have a wide variety of communication tools ready like conference call, video conferencing, instant messengers, or any other third-party knowledge sharing tools.</w:t>
      </w:r>
    </w:p>
    <w:p w:rsidR="004B7588" w:rsidRDefault="004B7588" w:rsidP="00440374">
      <w:pPr>
        <w:jc w:val="both"/>
        <w:rPr>
          <w:rFonts w:ascii="Times New Roman" w:hAnsi="Times New Roman"/>
          <w:color w:val="000000" w:themeColor="text1"/>
          <w:sz w:val="28"/>
          <w:szCs w:val="28"/>
        </w:rPr>
      </w:pPr>
    </w:p>
    <w:p w:rsidR="004B7588" w:rsidRPr="004B7588" w:rsidRDefault="004B7588" w:rsidP="00440374">
      <w:p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The definition of </w:t>
      </w:r>
      <w:r w:rsidRPr="004B7588">
        <w:rPr>
          <w:rFonts w:ascii="Times New Roman" w:hAnsi="Times New Roman"/>
          <w:b/>
          <w:bCs/>
          <w:color w:val="000000" w:themeColor="text1"/>
          <w:sz w:val="28"/>
          <w:szCs w:val="28"/>
        </w:rPr>
        <w:t>done</w:t>
      </w:r>
      <w:r w:rsidRPr="004B7588">
        <w:rPr>
          <w:rFonts w:ascii="Times New Roman" w:hAnsi="Times New Roman"/>
          <w:color w:val="000000" w:themeColor="text1"/>
          <w:sz w:val="28"/>
          <w:szCs w:val="28"/>
        </w:rPr>
        <w:t> for User Story, Iteration, and Release is given below.</w:t>
      </w:r>
    </w:p>
    <w:p w:rsidR="004B7588" w:rsidRPr="004B7588" w:rsidRDefault="004B7588" w:rsidP="00440374">
      <w:pPr>
        <w:jc w:val="both"/>
        <w:rPr>
          <w:rFonts w:ascii="Times New Roman" w:hAnsi="Times New Roman"/>
          <w:b/>
          <w:color w:val="000000" w:themeColor="text1"/>
          <w:sz w:val="30"/>
          <w:szCs w:val="28"/>
        </w:rPr>
      </w:pPr>
      <w:r w:rsidRPr="004B7588">
        <w:rPr>
          <w:rFonts w:ascii="Times New Roman" w:hAnsi="Times New Roman"/>
          <w:b/>
          <w:color w:val="000000" w:themeColor="text1"/>
          <w:sz w:val="30"/>
          <w:szCs w:val="28"/>
        </w:rPr>
        <w:t>User Story</w:t>
      </w:r>
    </w:p>
    <w:p w:rsidR="004B7588" w:rsidRPr="004B7588" w:rsidRDefault="004B7588" w:rsidP="00440374">
      <w:p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A user story is a requirement which is formulated in a few sentences in everyday language of an user and it should be completed within an iteration. A user story is done when</w:t>
      </w:r>
    </w:p>
    <w:p w:rsidR="004B7588" w:rsidRPr="004B7588" w:rsidRDefault="004B7588" w:rsidP="000114C8">
      <w:pPr>
        <w:numPr>
          <w:ilvl w:val="0"/>
          <w:numId w:val="47"/>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All the related code have been checked-in.</w:t>
      </w:r>
    </w:p>
    <w:p w:rsidR="004B7588" w:rsidRPr="004B7588" w:rsidRDefault="004B7588" w:rsidP="000114C8">
      <w:pPr>
        <w:numPr>
          <w:ilvl w:val="0"/>
          <w:numId w:val="47"/>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All the unit test cases have been passed.</w:t>
      </w:r>
    </w:p>
    <w:p w:rsidR="004B7588" w:rsidRPr="004B7588" w:rsidRDefault="004B7588" w:rsidP="000114C8">
      <w:pPr>
        <w:numPr>
          <w:ilvl w:val="0"/>
          <w:numId w:val="47"/>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All the acceptance test cases have been passed.</w:t>
      </w:r>
    </w:p>
    <w:p w:rsidR="004B7588" w:rsidRPr="004B7588" w:rsidRDefault="004B7588" w:rsidP="000114C8">
      <w:pPr>
        <w:numPr>
          <w:ilvl w:val="0"/>
          <w:numId w:val="47"/>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Help text is written.</w:t>
      </w:r>
    </w:p>
    <w:p w:rsidR="004B7588" w:rsidRPr="004B7588" w:rsidRDefault="004B7588" w:rsidP="000114C8">
      <w:pPr>
        <w:numPr>
          <w:ilvl w:val="0"/>
          <w:numId w:val="47"/>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Product Owner has accepted the story.</w:t>
      </w:r>
    </w:p>
    <w:p w:rsidR="004B7588" w:rsidRPr="004B7588" w:rsidRDefault="004B7588" w:rsidP="00440374">
      <w:pPr>
        <w:jc w:val="both"/>
        <w:rPr>
          <w:rFonts w:ascii="Times New Roman" w:hAnsi="Times New Roman"/>
          <w:b/>
          <w:color w:val="000000" w:themeColor="text1"/>
          <w:sz w:val="28"/>
          <w:szCs w:val="28"/>
        </w:rPr>
      </w:pPr>
      <w:r w:rsidRPr="004B7588">
        <w:rPr>
          <w:rFonts w:ascii="Times New Roman" w:hAnsi="Times New Roman"/>
          <w:b/>
          <w:color w:val="000000" w:themeColor="text1"/>
          <w:sz w:val="28"/>
          <w:szCs w:val="28"/>
        </w:rPr>
        <w:t>Iteration</w:t>
      </w:r>
    </w:p>
    <w:p w:rsidR="004B7588" w:rsidRPr="004B7588" w:rsidRDefault="004B7588" w:rsidP="00440374">
      <w:p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An iteration is a time boxed collection of user stories / defects to be worked upon and accepted within the release of a product. Iterations are defined during iteration planning meeting and completed with an iteration demo and review meeting. An iteration is also termed as a </w:t>
      </w:r>
      <w:r w:rsidRPr="004B7588">
        <w:rPr>
          <w:rFonts w:ascii="Times New Roman" w:hAnsi="Times New Roman"/>
          <w:b/>
          <w:bCs/>
          <w:color w:val="000000" w:themeColor="text1"/>
          <w:sz w:val="28"/>
          <w:szCs w:val="28"/>
        </w:rPr>
        <w:t>sprint</w:t>
      </w:r>
      <w:r w:rsidRPr="004B7588">
        <w:rPr>
          <w:rFonts w:ascii="Times New Roman" w:hAnsi="Times New Roman"/>
          <w:color w:val="000000" w:themeColor="text1"/>
          <w:sz w:val="28"/>
          <w:szCs w:val="28"/>
        </w:rPr>
        <w:t>. An iteration is done when</w:t>
      </w:r>
    </w:p>
    <w:p w:rsidR="004B7588" w:rsidRPr="004B7588" w:rsidRDefault="004B7588" w:rsidP="000114C8">
      <w:pPr>
        <w:numPr>
          <w:ilvl w:val="0"/>
          <w:numId w:val="48"/>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Product backup is complete.</w:t>
      </w:r>
    </w:p>
    <w:p w:rsidR="004B7588" w:rsidRPr="004B7588" w:rsidRDefault="004B7588" w:rsidP="000114C8">
      <w:pPr>
        <w:numPr>
          <w:ilvl w:val="0"/>
          <w:numId w:val="48"/>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Performance has been tested.</w:t>
      </w:r>
    </w:p>
    <w:p w:rsidR="004B7588" w:rsidRPr="004B7588" w:rsidRDefault="004B7588" w:rsidP="000114C8">
      <w:pPr>
        <w:numPr>
          <w:ilvl w:val="0"/>
          <w:numId w:val="48"/>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User stories have been accepted or moved to the next iteration.</w:t>
      </w:r>
    </w:p>
    <w:p w:rsidR="004B7588" w:rsidRPr="004B7588" w:rsidRDefault="004B7588" w:rsidP="000114C8">
      <w:pPr>
        <w:numPr>
          <w:ilvl w:val="0"/>
          <w:numId w:val="48"/>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Defects have been fixed or postponed to the next iteration.</w:t>
      </w:r>
    </w:p>
    <w:p w:rsidR="004B7588" w:rsidRDefault="004B7588" w:rsidP="00440374">
      <w:pPr>
        <w:jc w:val="both"/>
        <w:rPr>
          <w:rFonts w:ascii="Times New Roman" w:hAnsi="Times New Roman"/>
          <w:color w:val="000000" w:themeColor="text1"/>
          <w:sz w:val="28"/>
          <w:szCs w:val="28"/>
        </w:rPr>
      </w:pPr>
    </w:p>
    <w:p w:rsidR="004B7588" w:rsidRDefault="004B7588" w:rsidP="00440374">
      <w:pPr>
        <w:jc w:val="both"/>
        <w:rPr>
          <w:rFonts w:ascii="Times New Roman" w:hAnsi="Times New Roman"/>
          <w:color w:val="000000" w:themeColor="text1"/>
          <w:sz w:val="28"/>
          <w:szCs w:val="28"/>
        </w:rPr>
      </w:pPr>
    </w:p>
    <w:p w:rsidR="004B7588" w:rsidRPr="004B7588" w:rsidRDefault="004B7588" w:rsidP="00440374">
      <w:pPr>
        <w:jc w:val="both"/>
        <w:rPr>
          <w:rFonts w:ascii="Times New Roman" w:hAnsi="Times New Roman"/>
          <w:b/>
          <w:color w:val="000000" w:themeColor="text1"/>
          <w:sz w:val="28"/>
          <w:szCs w:val="28"/>
        </w:rPr>
      </w:pPr>
      <w:r w:rsidRPr="004B7588">
        <w:rPr>
          <w:rFonts w:ascii="Times New Roman" w:hAnsi="Times New Roman"/>
          <w:b/>
          <w:color w:val="000000" w:themeColor="text1"/>
          <w:sz w:val="28"/>
          <w:szCs w:val="28"/>
        </w:rPr>
        <w:lastRenderedPageBreak/>
        <w:t>Release</w:t>
      </w:r>
    </w:p>
    <w:p w:rsidR="004B7588" w:rsidRPr="004B7588" w:rsidRDefault="004B7588" w:rsidP="00440374">
      <w:p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A release is a major milestone that represents an internal or external delivery of working, tested version of the product/system. A release is done when</w:t>
      </w:r>
    </w:p>
    <w:p w:rsidR="004B7588" w:rsidRPr="004B7588" w:rsidRDefault="004B7588" w:rsidP="000114C8">
      <w:pPr>
        <w:numPr>
          <w:ilvl w:val="0"/>
          <w:numId w:val="49"/>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System is stress tested.</w:t>
      </w:r>
    </w:p>
    <w:p w:rsidR="004B7588" w:rsidRPr="004B7588" w:rsidRDefault="004B7588" w:rsidP="000114C8">
      <w:pPr>
        <w:numPr>
          <w:ilvl w:val="0"/>
          <w:numId w:val="49"/>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Performance is tuned.</w:t>
      </w:r>
    </w:p>
    <w:p w:rsidR="004B7588" w:rsidRPr="004B7588" w:rsidRDefault="004B7588" w:rsidP="000114C8">
      <w:pPr>
        <w:numPr>
          <w:ilvl w:val="0"/>
          <w:numId w:val="49"/>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Security validations are carried out.</w:t>
      </w:r>
    </w:p>
    <w:p w:rsidR="004B7588" w:rsidRPr="004B7588" w:rsidRDefault="004B7588" w:rsidP="000114C8">
      <w:pPr>
        <w:numPr>
          <w:ilvl w:val="0"/>
          <w:numId w:val="49"/>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Disaster recovery plan is tested.</w:t>
      </w:r>
    </w:p>
    <w:p w:rsidR="004B7588" w:rsidRDefault="004B7588" w:rsidP="00440374">
      <w:pPr>
        <w:pStyle w:val="Heading1"/>
        <w:spacing w:before="0" w:line="360" w:lineRule="atLeast"/>
        <w:jc w:val="both"/>
        <w:rPr>
          <w:rFonts w:ascii="Arial" w:hAnsi="Arial" w:cs="Arial"/>
          <w:b w:val="0"/>
          <w:bCs w:val="0"/>
          <w:color w:val="797979"/>
          <w:sz w:val="42"/>
          <w:szCs w:val="42"/>
        </w:rPr>
      </w:pPr>
    </w:p>
    <w:p w:rsidR="004B7588" w:rsidRPr="004B7588" w:rsidRDefault="004B7588" w:rsidP="00440374">
      <w:pPr>
        <w:pStyle w:val="Heading1"/>
        <w:numPr>
          <w:ilvl w:val="0"/>
          <w:numId w:val="1"/>
        </w:numPr>
        <w:spacing w:before="0" w:line="360" w:lineRule="atLeast"/>
        <w:jc w:val="both"/>
        <w:rPr>
          <w:rFonts w:ascii="Times New Roman" w:eastAsia="Calibri" w:hAnsi="Times New Roman" w:cs="Times New Roman"/>
          <w:bCs w:val="0"/>
          <w:color w:val="000000" w:themeColor="text1"/>
          <w:sz w:val="30"/>
        </w:rPr>
      </w:pPr>
      <w:r w:rsidRPr="004B7588">
        <w:rPr>
          <w:rFonts w:ascii="Times New Roman" w:eastAsia="Calibri" w:hAnsi="Times New Roman" w:cs="Times New Roman"/>
          <w:bCs w:val="0"/>
          <w:color w:val="000000" w:themeColor="text1"/>
          <w:sz w:val="30"/>
        </w:rPr>
        <w:t>Agile - Release Planning</w:t>
      </w:r>
    </w:p>
    <w:p w:rsidR="007711E3" w:rsidRDefault="007711E3" w:rsidP="00440374">
      <w:pPr>
        <w:jc w:val="both"/>
        <w:rPr>
          <w:rFonts w:ascii="Times New Roman" w:hAnsi="Times New Roman"/>
          <w:color w:val="000000" w:themeColor="text1"/>
          <w:sz w:val="28"/>
          <w:szCs w:val="28"/>
        </w:rPr>
      </w:pPr>
    </w:p>
    <w:p w:rsidR="004B7588" w:rsidRPr="004B7588" w:rsidRDefault="004B7588" w:rsidP="00440374">
      <w:p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The purpose of release planning is to create a plan to deliver an increment to the product. It is done after every 2 to 3 months.</w:t>
      </w:r>
    </w:p>
    <w:p w:rsidR="004B7588" w:rsidRPr="004B7588" w:rsidRDefault="004B7588" w:rsidP="00440374">
      <w:pPr>
        <w:jc w:val="both"/>
        <w:rPr>
          <w:rFonts w:ascii="Times New Roman" w:hAnsi="Times New Roman"/>
          <w:color w:val="000000" w:themeColor="text1"/>
          <w:sz w:val="28"/>
          <w:szCs w:val="28"/>
        </w:rPr>
      </w:pPr>
      <w:r w:rsidRPr="004B7588">
        <w:rPr>
          <w:rFonts w:ascii="Times New Roman" w:hAnsi="Times New Roman"/>
          <w:noProof/>
          <w:color w:val="000000" w:themeColor="text1"/>
          <w:sz w:val="28"/>
          <w:szCs w:val="28"/>
        </w:rPr>
        <w:drawing>
          <wp:inline distT="0" distB="0" distL="0" distR="0">
            <wp:extent cx="4448175" cy="3257550"/>
            <wp:effectExtent l="19050" t="0" r="9525" b="0"/>
            <wp:docPr id="4" name="Picture 6" descr="Release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ease planning"/>
                    <pic:cNvPicPr>
                      <a:picLocks noChangeAspect="1" noChangeArrowheads="1"/>
                    </pic:cNvPicPr>
                  </pic:nvPicPr>
                  <pic:blipFill>
                    <a:blip r:embed="rId35"/>
                    <a:srcRect/>
                    <a:stretch>
                      <a:fillRect/>
                    </a:stretch>
                  </pic:blipFill>
                  <pic:spPr bwMode="auto">
                    <a:xfrm>
                      <a:off x="0" y="0"/>
                      <a:ext cx="4448175" cy="3257550"/>
                    </a:xfrm>
                    <a:prstGeom prst="rect">
                      <a:avLst/>
                    </a:prstGeom>
                    <a:noFill/>
                    <a:ln w="9525">
                      <a:noFill/>
                      <a:miter lim="800000"/>
                      <a:headEnd/>
                      <a:tailEnd/>
                    </a:ln>
                  </pic:spPr>
                </pic:pic>
              </a:graphicData>
            </a:graphic>
          </wp:inline>
        </w:drawing>
      </w:r>
    </w:p>
    <w:p w:rsidR="004B7588" w:rsidRPr="004B7588" w:rsidRDefault="004B7588" w:rsidP="00440374">
      <w:pPr>
        <w:jc w:val="both"/>
        <w:rPr>
          <w:rFonts w:ascii="Times New Roman" w:hAnsi="Times New Roman"/>
          <w:b/>
          <w:color w:val="000000" w:themeColor="text1"/>
          <w:sz w:val="28"/>
          <w:szCs w:val="28"/>
        </w:rPr>
      </w:pPr>
      <w:r w:rsidRPr="004B7588">
        <w:rPr>
          <w:rFonts w:ascii="Times New Roman" w:hAnsi="Times New Roman"/>
          <w:b/>
          <w:color w:val="000000" w:themeColor="text1"/>
          <w:sz w:val="28"/>
          <w:szCs w:val="28"/>
        </w:rPr>
        <w:t>Who is Involved?</w:t>
      </w:r>
    </w:p>
    <w:p w:rsidR="004B7588" w:rsidRPr="004B7588" w:rsidRDefault="004B7588" w:rsidP="000114C8">
      <w:pPr>
        <w:numPr>
          <w:ilvl w:val="0"/>
          <w:numId w:val="50"/>
        </w:numPr>
        <w:jc w:val="both"/>
        <w:rPr>
          <w:rFonts w:ascii="Times New Roman" w:hAnsi="Times New Roman"/>
          <w:color w:val="000000" w:themeColor="text1"/>
          <w:sz w:val="28"/>
          <w:szCs w:val="28"/>
        </w:rPr>
      </w:pPr>
      <w:r w:rsidRPr="004B7588">
        <w:rPr>
          <w:rFonts w:ascii="Times New Roman" w:hAnsi="Times New Roman"/>
          <w:b/>
          <w:bCs/>
          <w:color w:val="000000" w:themeColor="text1"/>
          <w:sz w:val="28"/>
          <w:szCs w:val="28"/>
        </w:rPr>
        <w:t>Scrum Master</w:t>
      </w:r>
      <w:r w:rsidRPr="004B7588">
        <w:rPr>
          <w:rFonts w:ascii="Times New Roman" w:hAnsi="Times New Roman"/>
          <w:color w:val="000000" w:themeColor="text1"/>
          <w:sz w:val="28"/>
          <w:szCs w:val="28"/>
        </w:rPr>
        <w:t> − The scrum master acts as a facilitator for the agile delivery team.</w:t>
      </w:r>
    </w:p>
    <w:p w:rsidR="004B7588" w:rsidRPr="004B7588" w:rsidRDefault="004B7588" w:rsidP="000114C8">
      <w:pPr>
        <w:numPr>
          <w:ilvl w:val="0"/>
          <w:numId w:val="50"/>
        </w:numPr>
        <w:jc w:val="both"/>
        <w:rPr>
          <w:rFonts w:ascii="Times New Roman" w:hAnsi="Times New Roman"/>
          <w:color w:val="000000" w:themeColor="text1"/>
          <w:sz w:val="28"/>
          <w:szCs w:val="28"/>
        </w:rPr>
      </w:pPr>
      <w:r w:rsidRPr="004B7588">
        <w:rPr>
          <w:rFonts w:ascii="Times New Roman" w:hAnsi="Times New Roman"/>
          <w:b/>
          <w:bCs/>
          <w:color w:val="000000" w:themeColor="text1"/>
          <w:sz w:val="28"/>
          <w:szCs w:val="28"/>
        </w:rPr>
        <w:lastRenderedPageBreak/>
        <w:t>Product Owner</w:t>
      </w:r>
      <w:r w:rsidRPr="004B7588">
        <w:rPr>
          <w:rFonts w:ascii="Times New Roman" w:hAnsi="Times New Roman"/>
          <w:color w:val="000000" w:themeColor="text1"/>
          <w:sz w:val="28"/>
          <w:szCs w:val="28"/>
        </w:rPr>
        <w:t> − The product owner represents the general view of the product backlog.</w:t>
      </w:r>
    </w:p>
    <w:p w:rsidR="004B7588" w:rsidRPr="004B7588" w:rsidRDefault="004B7588" w:rsidP="000114C8">
      <w:pPr>
        <w:numPr>
          <w:ilvl w:val="0"/>
          <w:numId w:val="50"/>
        </w:numPr>
        <w:jc w:val="both"/>
        <w:rPr>
          <w:rFonts w:ascii="Times New Roman" w:hAnsi="Times New Roman"/>
          <w:color w:val="000000" w:themeColor="text1"/>
          <w:sz w:val="28"/>
          <w:szCs w:val="28"/>
        </w:rPr>
      </w:pPr>
      <w:r w:rsidRPr="004B7588">
        <w:rPr>
          <w:rFonts w:ascii="Times New Roman" w:hAnsi="Times New Roman"/>
          <w:b/>
          <w:bCs/>
          <w:color w:val="000000" w:themeColor="text1"/>
          <w:sz w:val="28"/>
          <w:szCs w:val="28"/>
        </w:rPr>
        <w:t>Agile Team</w:t>
      </w:r>
      <w:r w:rsidRPr="004B7588">
        <w:rPr>
          <w:rFonts w:ascii="Times New Roman" w:hAnsi="Times New Roman"/>
          <w:color w:val="000000" w:themeColor="text1"/>
          <w:sz w:val="28"/>
          <w:szCs w:val="28"/>
        </w:rPr>
        <w:t> − Agile delivery team provides insights on the technical feasibilities or any dependencies.</w:t>
      </w:r>
    </w:p>
    <w:p w:rsidR="004B7588" w:rsidRPr="004B7588" w:rsidRDefault="004B7588" w:rsidP="000114C8">
      <w:pPr>
        <w:numPr>
          <w:ilvl w:val="0"/>
          <w:numId w:val="50"/>
        </w:numPr>
        <w:jc w:val="both"/>
        <w:rPr>
          <w:rFonts w:ascii="Times New Roman" w:hAnsi="Times New Roman"/>
          <w:color w:val="000000" w:themeColor="text1"/>
          <w:sz w:val="28"/>
          <w:szCs w:val="28"/>
        </w:rPr>
      </w:pPr>
      <w:r w:rsidRPr="004B7588">
        <w:rPr>
          <w:rFonts w:ascii="Times New Roman" w:hAnsi="Times New Roman"/>
          <w:b/>
          <w:bCs/>
          <w:color w:val="000000" w:themeColor="text1"/>
          <w:sz w:val="28"/>
          <w:szCs w:val="28"/>
        </w:rPr>
        <w:t>Stakeholders</w:t>
      </w:r>
      <w:r w:rsidRPr="004B7588">
        <w:rPr>
          <w:rFonts w:ascii="Times New Roman" w:hAnsi="Times New Roman"/>
          <w:color w:val="000000" w:themeColor="text1"/>
          <w:sz w:val="28"/>
          <w:szCs w:val="28"/>
        </w:rPr>
        <w:t> − Stakeholders like customers, program managers, subject matter experts act as advisers as decisions are made around the release planning.</w:t>
      </w:r>
    </w:p>
    <w:p w:rsidR="004B7588" w:rsidRPr="004B7588" w:rsidRDefault="004B7588" w:rsidP="00440374">
      <w:pPr>
        <w:jc w:val="both"/>
        <w:rPr>
          <w:rFonts w:ascii="Times New Roman" w:hAnsi="Times New Roman"/>
          <w:b/>
          <w:color w:val="000000" w:themeColor="text1"/>
          <w:sz w:val="28"/>
          <w:szCs w:val="28"/>
        </w:rPr>
      </w:pPr>
      <w:r w:rsidRPr="004B7588">
        <w:rPr>
          <w:rFonts w:ascii="Times New Roman" w:hAnsi="Times New Roman"/>
          <w:b/>
          <w:color w:val="000000" w:themeColor="text1"/>
          <w:sz w:val="28"/>
          <w:szCs w:val="28"/>
        </w:rPr>
        <w:t xml:space="preserve">Prerequisites of </w:t>
      </w:r>
      <w:r w:rsidR="00194892">
        <w:rPr>
          <w:rFonts w:ascii="Times New Roman" w:hAnsi="Times New Roman"/>
          <w:b/>
          <w:color w:val="000000" w:themeColor="text1"/>
          <w:sz w:val="28"/>
          <w:szCs w:val="28"/>
        </w:rPr>
        <w:t xml:space="preserve">Release </w:t>
      </w:r>
      <w:r w:rsidRPr="004B7588">
        <w:rPr>
          <w:rFonts w:ascii="Times New Roman" w:hAnsi="Times New Roman"/>
          <w:b/>
          <w:color w:val="000000" w:themeColor="text1"/>
          <w:sz w:val="28"/>
          <w:szCs w:val="28"/>
        </w:rPr>
        <w:t>Planning</w:t>
      </w:r>
    </w:p>
    <w:p w:rsidR="004B7588" w:rsidRPr="004B7588" w:rsidRDefault="004B7588" w:rsidP="00440374">
      <w:p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The prerequisites of release planning are as follows −</w:t>
      </w:r>
    </w:p>
    <w:p w:rsidR="004B7588" w:rsidRPr="004B7588" w:rsidRDefault="004B7588" w:rsidP="000114C8">
      <w:pPr>
        <w:numPr>
          <w:ilvl w:val="0"/>
          <w:numId w:val="51"/>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A ranked product backlog, managed by the Product Owner. Generally five to ten features are taken which the product owner feels that can be included in a release</w:t>
      </w:r>
    </w:p>
    <w:p w:rsidR="004B7588" w:rsidRPr="004B7588" w:rsidRDefault="004B7588" w:rsidP="000114C8">
      <w:pPr>
        <w:numPr>
          <w:ilvl w:val="0"/>
          <w:numId w:val="51"/>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Team's input about capabilities, known velocity or about any technical challenge</w:t>
      </w:r>
    </w:p>
    <w:p w:rsidR="004B7588" w:rsidRPr="004B7588" w:rsidRDefault="004B7588" w:rsidP="000114C8">
      <w:pPr>
        <w:numPr>
          <w:ilvl w:val="0"/>
          <w:numId w:val="51"/>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High-level vision</w:t>
      </w:r>
    </w:p>
    <w:p w:rsidR="004B7588" w:rsidRPr="004B7588" w:rsidRDefault="004B7588" w:rsidP="000114C8">
      <w:pPr>
        <w:numPr>
          <w:ilvl w:val="0"/>
          <w:numId w:val="51"/>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Market and Business objective</w:t>
      </w:r>
    </w:p>
    <w:p w:rsidR="004B7588" w:rsidRPr="004B7588" w:rsidRDefault="004B7588" w:rsidP="000114C8">
      <w:pPr>
        <w:numPr>
          <w:ilvl w:val="0"/>
          <w:numId w:val="51"/>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Acknowledgement whether new product backlog items are needed</w:t>
      </w:r>
    </w:p>
    <w:p w:rsidR="004B7588" w:rsidRPr="004B7588" w:rsidRDefault="004B7588" w:rsidP="00440374">
      <w:pPr>
        <w:jc w:val="both"/>
        <w:rPr>
          <w:rFonts w:ascii="Times New Roman" w:hAnsi="Times New Roman"/>
          <w:b/>
          <w:color w:val="000000" w:themeColor="text1"/>
          <w:sz w:val="28"/>
          <w:szCs w:val="28"/>
        </w:rPr>
      </w:pPr>
      <w:r w:rsidRPr="004B7588">
        <w:rPr>
          <w:rFonts w:ascii="Times New Roman" w:hAnsi="Times New Roman"/>
          <w:b/>
          <w:color w:val="000000" w:themeColor="text1"/>
          <w:sz w:val="28"/>
          <w:szCs w:val="28"/>
        </w:rPr>
        <w:t>Materials Required</w:t>
      </w:r>
    </w:p>
    <w:p w:rsidR="004B7588" w:rsidRPr="004B7588" w:rsidRDefault="004B7588" w:rsidP="00440374">
      <w:p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The list of materials required for release planning is as follows −</w:t>
      </w:r>
    </w:p>
    <w:p w:rsidR="004B7588" w:rsidRPr="004B7588" w:rsidRDefault="004B7588" w:rsidP="000114C8">
      <w:pPr>
        <w:numPr>
          <w:ilvl w:val="0"/>
          <w:numId w:val="52"/>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Posted agenda, purpose</w:t>
      </w:r>
    </w:p>
    <w:p w:rsidR="004B7588" w:rsidRPr="004B7588" w:rsidRDefault="004B7588" w:rsidP="000114C8">
      <w:pPr>
        <w:numPr>
          <w:ilvl w:val="0"/>
          <w:numId w:val="52"/>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Flip charts, whiteboards, markers</w:t>
      </w:r>
    </w:p>
    <w:p w:rsidR="004B7588" w:rsidRPr="004B7588" w:rsidRDefault="004B7588" w:rsidP="000114C8">
      <w:pPr>
        <w:numPr>
          <w:ilvl w:val="0"/>
          <w:numId w:val="52"/>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Projector, way to share computers having data/tools required during planning meeting</w:t>
      </w:r>
    </w:p>
    <w:p w:rsidR="004B7588" w:rsidRPr="004B7588" w:rsidRDefault="004B7588" w:rsidP="000114C8">
      <w:pPr>
        <w:numPr>
          <w:ilvl w:val="0"/>
          <w:numId w:val="52"/>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Planning data</w:t>
      </w:r>
    </w:p>
    <w:p w:rsidR="004B7588" w:rsidRDefault="004B7588" w:rsidP="00440374">
      <w:pPr>
        <w:jc w:val="both"/>
        <w:rPr>
          <w:rFonts w:ascii="Times New Roman" w:hAnsi="Times New Roman"/>
          <w:color w:val="000000" w:themeColor="text1"/>
          <w:sz w:val="28"/>
          <w:szCs w:val="28"/>
        </w:rPr>
      </w:pPr>
    </w:p>
    <w:p w:rsidR="004B7588" w:rsidRDefault="004B7588" w:rsidP="00440374">
      <w:pPr>
        <w:jc w:val="both"/>
        <w:rPr>
          <w:rFonts w:ascii="Times New Roman" w:hAnsi="Times New Roman"/>
          <w:color w:val="000000" w:themeColor="text1"/>
          <w:sz w:val="28"/>
          <w:szCs w:val="28"/>
        </w:rPr>
      </w:pPr>
    </w:p>
    <w:p w:rsidR="004B7588" w:rsidRPr="004B7588" w:rsidRDefault="004B7588" w:rsidP="00440374">
      <w:pPr>
        <w:jc w:val="both"/>
        <w:rPr>
          <w:rFonts w:ascii="Times New Roman" w:hAnsi="Times New Roman"/>
          <w:b/>
          <w:color w:val="000000" w:themeColor="text1"/>
          <w:sz w:val="28"/>
          <w:szCs w:val="28"/>
        </w:rPr>
      </w:pPr>
      <w:r w:rsidRPr="004B7588">
        <w:rPr>
          <w:rFonts w:ascii="Times New Roman" w:hAnsi="Times New Roman"/>
          <w:b/>
          <w:color w:val="000000" w:themeColor="text1"/>
          <w:sz w:val="28"/>
          <w:szCs w:val="28"/>
        </w:rPr>
        <w:t>Planning Data</w:t>
      </w:r>
    </w:p>
    <w:p w:rsidR="004B7588" w:rsidRPr="004B7588" w:rsidRDefault="004B7588" w:rsidP="00440374">
      <w:p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The list of data required to do release planning is as follows −</w:t>
      </w:r>
    </w:p>
    <w:p w:rsidR="004B7588" w:rsidRPr="004B7588" w:rsidRDefault="004B7588" w:rsidP="000114C8">
      <w:pPr>
        <w:numPr>
          <w:ilvl w:val="0"/>
          <w:numId w:val="53"/>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Previous iterations or release planning results</w:t>
      </w:r>
    </w:p>
    <w:p w:rsidR="004B7588" w:rsidRPr="004B7588" w:rsidRDefault="004B7588" w:rsidP="000114C8">
      <w:pPr>
        <w:numPr>
          <w:ilvl w:val="0"/>
          <w:numId w:val="53"/>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Feedback from various stakeholders on product, market conditions, and deadlines</w:t>
      </w:r>
    </w:p>
    <w:p w:rsidR="004B7588" w:rsidRPr="004B7588" w:rsidRDefault="004B7588" w:rsidP="000114C8">
      <w:pPr>
        <w:numPr>
          <w:ilvl w:val="0"/>
          <w:numId w:val="53"/>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Action plans of previous releases / iterations</w:t>
      </w:r>
    </w:p>
    <w:p w:rsidR="004B7588" w:rsidRPr="004B7588" w:rsidRDefault="004B7588" w:rsidP="000114C8">
      <w:pPr>
        <w:numPr>
          <w:ilvl w:val="0"/>
          <w:numId w:val="53"/>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Features or defects to be considered</w:t>
      </w:r>
    </w:p>
    <w:p w:rsidR="004B7588" w:rsidRPr="004B7588" w:rsidRDefault="004B7588" w:rsidP="000114C8">
      <w:pPr>
        <w:numPr>
          <w:ilvl w:val="0"/>
          <w:numId w:val="53"/>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Velocity from previous releases/ estimates.</w:t>
      </w:r>
    </w:p>
    <w:p w:rsidR="004B7588" w:rsidRPr="004B7588" w:rsidRDefault="004B7588" w:rsidP="000114C8">
      <w:pPr>
        <w:numPr>
          <w:ilvl w:val="0"/>
          <w:numId w:val="53"/>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Organizational and personal calendars</w:t>
      </w:r>
    </w:p>
    <w:p w:rsidR="004B7588" w:rsidRPr="004B7588" w:rsidRDefault="004B7588" w:rsidP="000114C8">
      <w:pPr>
        <w:numPr>
          <w:ilvl w:val="0"/>
          <w:numId w:val="53"/>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Inputs from other teams and subject matter experts to manage any dependencies</w:t>
      </w:r>
    </w:p>
    <w:p w:rsidR="004B7588" w:rsidRPr="004B7588" w:rsidRDefault="004B7588" w:rsidP="00440374">
      <w:pPr>
        <w:jc w:val="both"/>
        <w:rPr>
          <w:rFonts w:ascii="Times New Roman" w:hAnsi="Times New Roman"/>
          <w:b/>
          <w:color w:val="000000" w:themeColor="text1"/>
          <w:sz w:val="28"/>
          <w:szCs w:val="28"/>
        </w:rPr>
      </w:pPr>
      <w:r w:rsidRPr="004B7588">
        <w:rPr>
          <w:rFonts w:ascii="Times New Roman" w:hAnsi="Times New Roman"/>
          <w:b/>
          <w:color w:val="000000" w:themeColor="text1"/>
          <w:sz w:val="28"/>
          <w:szCs w:val="28"/>
        </w:rPr>
        <w:t>Output</w:t>
      </w:r>
    </w:p>
    <w:p w:rsidR="004B7588" w:rsidRPr="004B7588" w:rsidRDefault="004B7588" w:rsidP="00440374">
      <w:p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The output of a release planning can be the following −</w:t>
      </w:r>
    </w:p>
    <w:p w:rsidR="004B7588" w:rsidRPr="004B7588" w:rsidRDefault="004B7588" w:rsidP="000114C8">
      <w:pPr>
        <w:numPr>
          <w:ilvl w:val="0"/>
          <w:numId w:val="54"/>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Release plan</w:t>
      </w:r>
    </w:p>
    <w:p w:rsidR="004B7588" w:rsidRPr="004B7588" w:rsidRDefault="004B7588" w:rsidP="000114C8">
      <w:pPr>
        <w:numPr>
          <w:ilvl w:val="0"/>
          <w:numId w:val="54"/>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Commitment</w:t>
      </w:r>
    </w:p>
    <w:p w:rsidR="004B7588" w:rsidRPr="004B7588" w:rsidRDefault="004B7588" w:rsidP="000114C8">
      <w:pPr>
        <w:numPr>
          <w:ilvl w:val="0"/>
          <w:numId w:val="54"/>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Issues, concerns, dependencies, and assumptions which are to be monitored</w:t>
      </w:r>
    </w:p>
    <w:p w:rsidR="004B7588" w:rsidRPr="004B7588" w:rsidRDefault="004B7588" w:rsidP="000114C8">
      <w:pPr>
        <w:numPr>
          <w:ilvl w:val="0"/>
          <w:numId w:val="54"/>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 xml:space="preserve">Suggestions to improve future release </w:t>
      </w:r>
      <w:r w:rsidR="00D62B0E" w:rsidRPr="004B7588">
        <w:rPr>
          <w:rFonts w:ascii="Times New Roman" w:hAnsi="Times New Roman"/>
          <w:color w:val="000000" w:themeColor="text1"/>
          <w:sz w:val="28"/>
          <w:szCs w:val="28"/>
        </w:rPr>
        <w:t>planning</w:t>
      </w:r>
    </w:p>
    <w:p w:rsidR="004B7588" w:rsidRPr="004B7588" w:rsidRDefault="004B7588" w:rsidP="00440374">
      <w:pPr>
        <w:jc w:val="both"/>
        <w:rPr>
          <w:rFonts w:ascii="Times New Roman" w:hAnsi="Times New Roman"/>
          <w:b/>
          <w:color w:val="000000" w:themeColor="text1"/>
          <w:sz w:val="28"/>
          <w:szCs w:val="28"/>
        </w:rPr>
      </w:pPr>
      <w:r w:rsidRPr="004B7588">
        <w:rPr>
          <w:rFonts w:ascii="Times New Roman" w:hAnsi="Times New Roman"/>
          <w:b/>
          <w:color w:val="000000" w:themeColor="text1"/>
          <w:sz w:val="28"/>
          <w:szCs w:val="28"/>
        </w:rPr>
        <w:t>Agenda</w:t>
      </w:r>
    </w:p>
    <w:p w:rsidR="004B7588" w:rsidRPr="004B7588" w:rsidRDefault="004B7588" w:rsidP="00440374">
      <w:p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The agenda of a release planning can be −</w:t>
      </w:r>
    </w:p>
    <w:p w:rsidR="004B7588" w:rsidRPr="004B7588" w:rsidRDefault="004B7588" w:rsidP="000114C8">
      <w:pPr>
        <w:numPr>
          <w:ilvl w:val="0"/>
          <w:numId w:val="55"/>
        </w:numPr>
        <w:jc w:val="both"/>
        <w:rPr>
          <w:rFonts w:ascii="Times New Roman" w:hAnsi="Times New Roman"/>
          <w:color w:val="000000" w:themeColor="text1"/>
          <w:sz w:val="28"/>
          <w:szCs w:val="28"/>
        </w:rPr>
      </w:pPr>
      <w:r w:rsidRPr="004B7588">
        <w:rPr>
          <w:rFonts w:ascii="Times New Roman" w:hAnsi="Times New Roman"/>
          <w:b/>
          <w:bCs/>
          <w:color w:val="000000" w:themeColor="text1"/>
          <w:sz w:val="28"/>
          <w:szCs w:val="28"/>
        </w:rPr>
        <w:t>Opening ceremony</w:t>
      </w:r>
      <w:r w:rsidRPr="004B7588">
        <w:rPr>
          <w:rFonts w:ascii="Times New Roman" w:hAnsi="Times New Roman"/>
          <w:color w:val="000000" w:themeColor="text1"/>
          <w:sz w:val="28"/>
          <w:szCs w:val="28"/>
        </w:rPr>
        <w:t> − Welcome message, review purpose and agenda, organizing tools and introduction to business sponsors.</w:t>
      </w:r>
    </w:p>
    <w:p w:rsidR="004B7588" w:rsidRPr="004B7588" w:rsidRDefault="004B7588" w:rsidP="000114C8">
      <w:pPr>
        <w:numPr>
          <w:ilvl w:val="0"/>
          <w:numId w:val="55"/>
        </w:numPr>
        <w:jc w:val="both"/>
        <w:rPr>
          <w:rFonts w:ascii="Times New Roman" w:hAnsi="Times New Roman"/>
          <w:color w:val="000000" w:themeColor="text1"/>
          <w:sz w:val="28"/>
          <w:szCs w:val="28"/>
        </w:rPr>
      </w:pPr>
      <w:r w:rsidRPr="004B7588">
        <w:rPr>
          <w:rFonts w:ascii="Times New Roman" w:hAnsi="Times New Roman"/>
          <w:b/>
          <w:bCs/>
          <w:color w:val="000000" w:themeColor="text1"/>
          <w:sz w:val="28"/>
          <w:szCs w:val="28"/>
        </w:rPr>
        <w:t>Product Vision, Roadmap</w:t>
      </w:r>
      <w:r w:rsidRPr="004B7588">
        <w:rPr>
          <w:rFonts w:ascii="Times New Roman" w:hAnsi="Times New Roman"/>
          <w:color w:val="000000" w:themeColor="text1"/>
          <w:sz w:val="28"/>
          <w:szCs w:val="28"/>
        </w:rPr>
        <w:t> − Show the large picture of the product.</w:t>
      </w:r>
    </w:p>
    <w:p w:rsidR="004B7588" w:rsidRPr="004B7588" w:rsidRDefault="004B7588" w:rsidP="000114C8">
      <w:pPr>
        <w:numPr>
          <w:ilvl w:val="0"/>
          <w:numId w:val="55"/>
        </w:numPr>
        <w:jc w:val="both"/>
        <w:rPr>
          <w:rFonts w:ascii="Times New Roman" w:hAnsi="Times New Roman"/>
          <w:color w:val="000000" w:themeColor="text1"/>
          <w:sz w:val="28"/>
          <w:szCs w:val="28"/>
        </w:rPr>
      </w:pPr>
      <w:r w:rsidRPr="004B7588">
        <w:rPr>
          <w:rFonts w:ascii="Times New Roman" w:hAnsi="Times New Roman"/>
          <w:b/>
          <w:bCs/>
          <w:color w:val="000000" w:themeColor="text1"/>
          <w:sz w:val="28"/>
          <w:szCs w:val="28"/>
        </w:rPr>
        <w:lastRenderedPageBreak/>
        <w:t>Review previous releases</w:t>
      </w:r>
      <w:r w:rsidRPr="004B7588">
        <w:rPr>
          <w:rFonts w:ascii="Times New Roman" w:hAnsi="Times New Roman"/>
          <w:color w:val="000000" w:themeColor="text1"/>
          <w:sz w:val="28"/>
          <w:szCs w:val="28"/>
        </w:rPr>
        <w:t> − Discussion on any item which can impact the plan.</w:t>
      </w:r>
    </w:p>
    <w:p w:rsidR="004B7588" w:rsidRPr="004B7588" w:rsidRDefault="004B7588" w:rsidP="000114C8">
      <w:pPr>
        <w:numPr>
          <w:ilvl w:val="0"/>
          <w:numId w:val="55"/>
        </w:numPr>
        <w:jc w:val="both"/>
        <w:rPr>
          <w:rFonts w:ascii="Times New Roman" w:hAnsi="Times New Roman"/>
          <w:color w:val="000000" w:themeColor="text1"/>
          <w:sz w:val="28"/>
          <w:szCs w:val="28"/>
        </w:rPr>
      </w:pPr>
      <w:r w:rsidRPr="004B7588">
        <w:rPr>
          <w:rFonts w:ascii="Times New Roman" w:hAnsi="Times New Roman"/>
          <w:b/>
          <w:bCs/>
          <w:color w:val="000000" w:themeColor="text1"/>
          <w:sz w:val="28"/>
          <w:szCs w:val="28"/>
        </w:rPr>
        <w:t>Release name / theme</w:t>
      </w:r>
      <w:r w:rsidRPr="004B7588">
        <w:rPr>
          <w:rFonts w:ascii="Times New Roman" w:hAnsi="Times New Roman"/>
          <w:color w:val="000000" w:themeColor="text1"/>
          <w:sz w:val="28"/>
          <w:szCs w:val="28"/>
        </w:rPr>
        <w:t> − Inspect the current status of roadmap themes and do the required adjustments, if any.</w:t>
      </w:r>
    </w:p>
    <w:p w:rsidR="004B7588" w:rsidRPr="004B7588" w:rsidRDefault="004B7588" w:rsidP="000114C8">
      <w:pPr>
        <w:numPr>
          <w:ilvl w:val="0"/>
          <w:numId w:val="55"/>
        </w:numPr>
        <w:jc w:val="both"/>
        <w:rPr>
          <w:rFonts w:ascii="Times New Roman" w:hAnsi="Times New Roman"/>
          <w:color w:val="000000" w:themeColor="text1"/>
          <w:sz w:val="28"/>
          <w:szCs w:val="28"/>
        </w:rPr>
      </w:pPr>
      <w:r w:rsidRPr="004B7588">
        <w:rPr>
          <w:rFonts w:ascii="Times New Roman" w:hAnsi="Times New Roman"/>
          <w:b/>
          <w:bCs/>
          <w:color w:val="000000" w:themeColor="text1"/>
          <w:sz w:val="28"/>
          <w:szCs w:val="28"/>
        </w:rPr>
        <w:t>Velocity</w:t>
      </w:r>
      <w:r w:rsidRPr="004B7588">
        <w:rPr>
          <w:rFonts w:ascii="Times New Roman" w:hAnsi="Times New Roman"/>
          <w:color w:val="000000" w:themeColor="text1"/>
          <w:sz w:val="28"/>
          <w:szCs w:val="28"/>
        </w:rPr>
        <w:t> − Present the velocity for the current release and of previous releases.</w:t>
      </w:r>
    </w:p>
    <w:p w:rsidR="004B7588" w:rsidRPr="004B7588" w:rsidRDefault="004B7588" w:rsidP="000114C8">
      <w:pPr>
        <w:numPr>
          <w:ilvl w:val="0"/>
          <w:numId w:val="55"/>
        </w:numPr>
        <w:jc w:val="both"/>
        <w:rPr>
          <w:rFonts w:ascii="Times New Roman" w:hAnsi="Times New Roman"/>
          <w:color w:val="000000" w:themeColor="text1"/>
          <w:sz w:val="28"/>
          <w:szCs w:val="28"/>
        </w:rPr>
      </w:pPr>
      <w:r w:rsidRPr="004B7588">
        <w:rPr>
          <w:rFonts w:ascii="Times New Roman" w:hAnsi="Times New Roman"/>
          <w:b/>
          <w:bCs/>
          <w:color w:val="000000" w:themeColor="text1"/>
          <w:sz w:val="28"/>
          <w:szCs w:val="28"/>
        </w:rPr>
        <w:t>Release schedule</w:t>
      </w:r>
      <w:r w:rsidRPr="004B7588">
        <w:rPr>
          <w:rFonts w:ascii="Times New Roman" w:hAnsi="Times New Roman"/>
          <w:color w:val="000000" w:themeColor="text1"/>
          <w:sz w:val="28"/>
          <w:szCs w:val="28"/>
        </w:rPr>
        <w:t> − Review key milestones and decision on time boxes for release and iterations within release.</w:t>
      </w:r>
    </w:p>
    <w:p w:rsidR="004B7588" w:rsidRPr="004B7588" w:rsidRDefault="004B7588" w:rsidP="000114C8">
      <w:pPr>
        <w:numPr>
          <w:ilvl w:val="0"/>
          <w:numId w:val="55"/>
        </w:numPr>
        <w:jc w:val="both"/>
        <w:rPr>
          <w:rFonts w:ascii="Times New Roman" w:hAnsi="Times New Roman"/>
          <w:color w:val="000000" w:themeColor="text1"/>
          <w:sz w:val="28"/>
          <w:szCs w:val="28"/>
        </w:rPr>
      </w:pPr>
      <w:r w:rsidRPr="004B7588">
        <w:rPr>
          <w:rFonts w:ascii="Times New Roman" w:hAnsi="Times New Roman"/>
          <w:b/>
          <w:bCs/>
          <w:color w:val="000000" w:themeColor="text1"/>
          <w:sz w:val="28"/>
          <w:szCs w:val="28"/>
        </w:rPr>
        <w:t>Issues and concerns</w:t>
      </w:r>
      <w:r w:rsidRPr="004B7588">
        <w:rPr>
          <w:rFonts w:ascii="Times New Roman" w:hAnsi="Times New Roman"/>
          <w:color w:val="000000" w:themeColor="text1"/>
          <w:sz w:val="28"/>
          <w:szCs w:val="28"/>
        </w:rPr>
        <w:t> − Check any concerns or issue and record them.</w:t>
      </w:r>
    </w:p>
    <w:p w:rsidR="004B7588" w:rsidRPr="004B7588" w:rsidRDefault="004B7588" w:rsidP="000114C8">
      <w:pPr>
        <w:numPr>
          <w:ilvl w:val="0"/>
          <w:numId w:val="55"/>
        </w:numPr>
        <w:jc w:val="both"/>
        <w:rPr>
          <w:rFonts w:ascii="Times New Roman" w:hAnsi="Times New Roman"/>
          <w:color w:val="000000" w:themeColor="text1"/>
          <w:sz w:val="28"/>
          <w:szCs w:val="28"/>
        </w:rPr>
      </w:pPr>
      <w:r w:rsidRPr="004B7588">
        <w:rPr>
          <w:rFonts w:ascii="Times New Roman" w:hAnsi="Times New Roman"/>
          <w:b/>
          <w:bCs/>
          <w:color w:val="000000" w:themeColor="text1"/>
          <w:sz w:val="28"/>
          <w:szCs w:val="28"/>
        </w:rPr>
        <w:t>Review and Update the Definition of Done</w:t>
      </w:r>
      <w:r w:rsidRPr="004B7588">
        <w:rPr>
          <w:rFonts w:ascii="Times New Roman" w:hAnsi="Times New Roman"/>
          <w:color w:val="000000" w:themeColor="text1"/>
          <w:sz w:val="28"/>
          <w:szCs w:val="28"/>
        </w:rPr>
        <w:t> − Review the definition of </w:t>
      </w:r>
      <w:r w:rsidRPr="004B7588">
        <w:rPr>
          <w:rFonts w:ascii="Times New Roman" w:hAnsi="Times New Roman"/>
          <w:b/>
          <w:bCs/>
          <w:color w:val="000000" w:themeColor="text1"/>
          <w:sz w:val="28"/>
          <w:szCs w:val="28"/>
        </w:rPr>
        <w:t>done</w:t>
      </w:r>
      <w:r w:rsidRPr="004B7588">
        <w:rPr>
          <w:rFonts w:ascii="Times New Roman" w:hAnsi="Times New Roman"/>
          <w:color w:val="000000" w:themeColor="text1"/>
          <w:sz w:val="28"/>
          <w:szCs w:val="28"/>
        </w:rPr>
        <w:t> and make appropriate changes based on technology, skill, or changes in team members since the last iteration / release.</w:t>
      </w:r>
    </w:p>
    <w:p w:rsidR="004B7588" w:rsidRPr="004B7588" w:rsidRDefault="004B7588" w:rsidP="000114C8">
      <w:pPr>
        <w:numPr>
          <w:ilvl w:val="0"/>
          <w:numId w:val="55"/>
        </w:numPr>
        <w:jc w:val="both"/>
        <w:rPr>
          <w:rFonts w:ascii="Times New Roman" w:hAnsi="Times New Roman"/>
          <w:color w:val="000000" w:themeColor="text1"/>
          <w:sz w:val="28"/>
          <w:szCs w:val="28"/>
        </w:rPr>
      </w:pPr>
      <w:r w:rsidRPr="004B7588">
        <w:rPr>
          <w:rFonts w:ascii="Times New Roman" w:hAnsi="Times New Roman"/>
          <w:b/>
          <w:bCs/>
          <w:color w:val="000000" w:themeColor="text1"/>
          <w:sz w:val="28"/>
          <w:szCs w:val="28"/>
        </w:rPr>
        <w:t>Stories and items to be considered</w:t>
      </w:r>
      <w:r w:rsidRPr="004B7588">
        <w:rPr>
          <w:rFonts w:ascii="Times New Roman" w:hAnsi="Times New Roman"/>
          <w:color w:val="000000" w:themeColor="text1"/>
          <w:sz w:val="28"/>
          <w:szCs w:val="28"/>
        </w:rPr>
        <w:t> − Present the user stories and features from the product backlog to be considered for scheduling in the current release.</w:t>
      </w:r>
    </w:p>
    <w:p w:rsidR="004B7588" w:rsidRPr="004B7588" w:rsidRDefault="004B7588" w:rsidP="000114C8">
      <w:pPr>
        <w:numPr>
          <w:ilvl w:val="0"/>
          <w:numId w:val="55"/>
        </w:numPr>
        <w:jc w:val="both"/>
        <w:rPr>
          <w:rFonts w:ascii="Times New Roman" w:hAnsi="Times New Roman"/>
          <w:color w:val="000000" w:themeColor="text1"/>
          <w:sz w:val="28"/>
          <w:szCs w:val="28"/>
        </w:rPr>
      </w:pPr>
      <w:r w:rsidRPr="004B7588">
        <w:rPr>
          <w:rFonts w:ascii="Times New Roman" w:hAnsi="Times New Roman"/>
          <w:b/>
          <w:bCs/>
          <w:color w:val="000000" w:themeColor="text1"/>
          <w:sz w:val="28"/>
          <w:szCs w:val="28"/>
        </w:rPr>
        <w:t>Determine sizing values</w:t>
      </w:r>
      <w:r w:rsidRPr="004B7588">
        <w:rPr>
          <w:rFonts w:ascii="Times New Roman" w:hAnsi="Times New Roman"/>
          <w:color w:val="000000" w:themeColor="text1"/>
          <w:sz w:val="28"/>
          <w:szCs w:val="28"/>
        </w:rPr>
        <w:t> − If the velocity is unknown, then plan the sizing values to be used in the release planning.</w:t>
      </w:r>
    </w:p>
    <w:p w:rsidR="004B7588" w:rsidRPr="004B7588" w:rsidRDefault="004B7588" w:rsidP="000114C8">
      <w:pPr>
        <w:numPr>
          <w:ilvl w:val="0"/>
          <w:numId w:val="55"/>
        </w:numPr>
        <w:jc w:val="both"/>
        <w:rPr>
          <w:rFonts w:ascii="Times New Roman" w:hAnsi="Times New Roman"/>
          <w:color w:val="000000" w:themeColor="text1"/>
          <w:sz w:val="28"/>
          <w:szCs w:val="28"/>
        </w:rPr>
      </w:pPr>
      <w:r w:rsidRPr="004B7588">
        <w:rPr>
          <w:rFonts w:ascii="Times New Roman" w:hAnsi="Times New Roman"/>
          <w:b/>
          <w:bCs/>
          <w:color w:val="000000" w:themeColor="text1"/>
          <w:sz w:val="28"/>
          <w:szCs w:val="28"/>
        </w:rPr>
        <w:t>Coarse the size of stories</w:t>
      </w:r>
      <w:r w:rsidRPr="004B7588">
        <w:rPr>
          <w:rFonts w:ascii="Times New Roman" w:hAnsi="Times New Roman"/>
          <w:color w:val="000000" w:themeColor="text1"/>
          <w:sz w:val="28"/>
          <w:szCs w:val="28"/>
        </w:rPr>
        <w:t> − The delivery team determines the appropriate size of the stories under consideration and splits the stories into multiple iterations if a story is too large. The product owner and the subject matter experts clarify the doubts, elaborate the acceptance criteria, and make proper story splits. The scrum master facilitates the collaboration.</w:t>
      </w:r>
    </w:p>
    <w:p w:rsidR="004B7588" w:rsidRPr="004B7588" w:rsidRDefault="004B7588" w:rsidP="000114C8">
      <w:pPr>
        <w:numPr>
          <w:ilvl w:val="0"/>
          <w:numId w:val="55"/>
        </w:numPr>
        <w:jc w:val="both"/>
        <w:rPr>
          <w:rFonts w:ascii="Times New Roman" w:hAnsi="Times New Roman"/>
          <w:color w:val="000000" w:themeColor="text1"/>
          <w:sz w:val="28"/>
          <w:szCs w:val="28"/>
        </w:rPr>
      </w:pPr>
      <w:r w:rsidRPr="004B7588">
        <w:rPr>
          <w:rFonts w:ascii="Times New Roman" w:hAnsi="Times New Roman"/>
          <w:b/>
          <w:bCs/>
          <w:color w:val="000000" w:themeColor="text1"/>
          <w:sz w:val="28"/>
          <w:szCs w:val="28"/>
        </w:rPr>
        <w:t>Map stories to iterations</w:t>
      </w:r>
      <w:r w:rsidRPr="004B7588">
        <w:rPr>
          <w:rFonts w:ascii="Times New Roman" w:hAnsi="Times New Roman"/>
          <w:color w:val="000000" w:themeColor="text1"/>
          <w:sz w:val="28"/>
          <w:szCs w:val="28"/>
        </w:rPr>
        <w:t> − The delivery team and the product owner move the stories/defects in the iterations based on the size and velocity. The scrum master facilitates the collaboration.</w:t>
      </w:r>
    </w:p>
    <w:p w:rsidR="004B7588" w:rsidRPr="004B7588" w:rsidRDefault="004B7588" w:rsidP="000114C8">
      <w:pPr>
        <w:numPr>
          <w:ilvl w:val="0"/>
          <w:numId w:val="55"/>
        </w:numPr>
        <w:jc w:val="both"/>
        <w:rPr>
          <w:rFonts w:ascii="Times New Roman" w:hAnsi="Times New Roman"/>
          <w:color w:val="000000" w:themeColor="text1"/>
          <w:sz w:val="28"/>
          <w:szCs w:val="28"/>
        </w:rPr>
      </w:pPr>
      <w:r w:rsidRPr="004B7588">
        <w:rPr>
          <w:rFonts w:ascii="Times New Roman" w:hAnsi="Times New Roman"/>
          <w:b/>
          <w:bCs/>
          <w:color w:val="000000" w:themeColor="text1"/>
          <w:sz w:val="28"/>
          <w:szCs w:val="28"/>
        </w:rPr>
        <w:t>New concerns or issues</w:t>
      </w:r>
      <w:r w:rsidRPr="004B7588">
        <w:rPr>
          <w:rFonts w:ascii="Times New Roman" w:hAnsi="Times New Roman"/>
          <w:color w:val="000000" w:themeColor="text1"/>
          <w:sz w:val="28"/>
          <w:szCs w:val="28"/>
        </w:rPr>
        <w:t> − Check any new issues based on previous experience and record the same.</w:t>
      </w:r>
    </w:p>
    <w:p w:rsidR="004B7588" w:rsidRPr="004B7588" w:rsidRDefault="004B7588" w:rsidP="000114C8">
      <w:pPr>
        <w:numPr>
          <w:ilvl w:val="0"/>
          <w:numId w:val="55"/>
        </w:numPr>
        <w:jc w:val="both"/>
        <w:rPr>
          <w:rFonts w:ascii="Times New Roman" w:hAnsi="Times New Roman"/>
          <w:color w:val="000000" w:themeColor="text1"/>
          <w:sz w:val="28"/>
          <w:szCs w:val="28"/>
        </w:rPr>
      </w:pPr>
      <w:r w:rsidRPr="004B7588">
        <w:rPr>
          <w:rFonts w:ascii="Times New Roman" w:hAnsi="Times New Roman"/>
          <w:b/>
          <w:bCs/>
          <w:color w:val="000000" w:themeColor="text1"/>
          <w:sz w:val="28"/>
          <w:szCs w:val="28"/>
        </w:rPr>
        <w:t>Dependencies and assumptions</w:t>
      </w:r>
      <w:r w:rsidRPr="004B7588">
        <w:rPr>
          <w:rFonts w:ascii="Times New Roman" w:hAnsi="Times New Roman"/>
          <w:color w:val="000000" w:themeColor="text1"/>
          <w:sz w:val="28"/>
          <w:szCs w:val="28"/>
        </w:rPr>
        <w:t> − Check any dependencies/assumptions planned during the release planning.</w:t>
      </w:r>
    </w:p>
    <w:p w:rsidR="004B7588" w:rsidRPr="004B7588" w:rsidRDefault="004B7588" w:rsidP="000114C8">
      <w:pPr>
        <w:numPr>
          <w:ilvl w:val="0"/>
          <w:numId w:val="55"/>
        </w:numPr>
        <w:jc w:val="both"/>
        <w:rPr>
          <w:rFonts w:ascii="Times New Roman" w:hAnsi="Times New Roman"/>
          <w:color w:val="000000" w:themeColor="text1"/>
          <w:sz w:val="28"/>
          <w:szCs w:val="28"/>
        </w:rPr>
      </w:pPr>
      <w:r w:rsidRPr="004B7588">
        <w:rPr>
          <w:rFonts w:ascii="Times New Roman" w:hAnsi="Times New Roman"/>
          <w:b/>
          <w:bCs/>
          <w:color w:val="000000" w:themeColor="text1"/>
          <w:sz w:val="28"/>
          <w:szCs w:val="28"/>
        </w:rPr>
        <w:lastRenderedPageBreak/>
        <w:t>Commit</w:t>
      </w:r>
      <w:r w:rsidRPr="004B7588">
        <w:rPr>
          <w:rFonts w:ascii="Times New Roman" w:hAnsi="Times New Roman"/>
          <w:color w:val="000000" w:themeColor="text1"/>
          <w:sz w:val="28"/>
          <w:szCs w:val="28"/>
        </w:rPr>
        <w:t> − The scrum master calls for the planning. Delivery team and Product owner signal it as the best plan and then commit to move to the next level of planning, that is, iteration planning.</w:t>
      </w:r>
    </w:p>
    <w:p w:rsidR="004B7588" w:rsidRPr="004B7588" w:rsidRDefault="004B7588" w:rsidP="000114C8">
      <w:pPr>
        <w:numPr>
          <w:ilvl w:val="0"/>
          <w:numId w:val="55"/>
        </w:numPr>
        <w:jc w:val="both"/>
        <w:rPr>
          <w:rFonts w:ascii="Times New Roman" w:hAnsi="Times New Roman"/>
          <w:color w:val="000000" w:themeColor="text1"/>
          <w:sz w:val="28"/>
          <w:szCs w:val="28"/>
        </w:rPr>
      </w:pPr>
      <w:r w:rsidRPr="004B7588">
        <w:rPr>
          <w:rFonts w:ascii="Times New Roman" w:hAnsi="Times New Roman"/>
          <w:b/>
          <w:bCs/>
          <w:color w:val="000000" w:themeColor="text1"/>
          <w:sz w:val="28"/>
          <w:szCs w:val="28"/>
        </w:rPr>
        <w:t>Communication and logistics planning</w:t>
      </w:r>
      <w:r w:rsidRPr="004B7588">
        <w:rPr>
          <w:rFonts w:ascii="Times New Roman" w:hAnsi="Times New Roman"/>
          <w:color w:val="000000" w:themeColor="text1"/>
          <w:sz w:val="28"/>
          <w:szCs w:val="28"/>
        </w:rPr>
        <w:t> − Review/Update the communication and logistics planning for the release.</w:t>
      </w:r>
    </w:p>
    <w:p w:rsidR="004B7588" w:rsidRPr="004B7588" w:rsidRDefault="004B7588" w:rsidP="000114C8">
      <w:pPr>
        <w:numPr>
          <w:ilvl w:val="0"/>
          <w:numId w:val="55"/>
        </w:numPr>
        <w:jc w:val="both"/>
        <w:rPr>
          <w:rFonts w:ascii="Times New Roman" w:hAnsi="Times New Roman"/>
          <w:color w:val="000000" w:themeColor="text1"/>
          <w:sz w:val="28"/>
          <w:szCs w:val="28"/>
        </w:rPr>
      </w:pPr>
      <w:r w:rsidRPr="004B7588">
        <w:rPr>
          <w:rFonts w:ascii="Times New Roman" w:hAnsi="Times New Roman"/>
          <w:b/>
          <w:bCs/>
          <w:color w:val="000000" w:themeColor="text1"/>
          <w:sz w:val="28"/>
          <w:szCs w:val="28"/>
        </w:rPr>
        <w:t>Parking lot</w:t>
      </w:r>
      <w:r w:rsidRPr="004B7588">
        <w:rPr>
          <w:rFonts w:ascii="Times New Roman" w:hAnsi="Times New Roman"/>
          <w:color w:val="000000" w:themeColor="text1"/>
          <w:sz w:val="28"/>
          <w:szCs w:val="28"/>
        </w:rPr>
        <w:t> − Process parking lot means all items should be either resolved or set as action items.</w:t>
      </w:r>
    </w:p>
    <w:p w:rsidR="004B7588" w:rsidRPr="004B7588" w:rsidRDefault="004B7588" w:rsidP="000114C8">
      <w:pPr>
        <w:numPr>
          <w:ilvl w:val="0"/>
          <w:numId w:val="55"/>
        </w:numPr>
        <w:jc w:val="both"/>
        <w:rPr>
          <w:rFonts w:ascii="Times New Roman" w:hAnsi="Times New Roman"/>
          <w:color w:val="000000" w:themeColor="text1"/>
          <w:sz w:val="28"/>
          <w:szCs w:val="28"/>
        </w:rPr>
      </w:pPr>
      <w:r w:rsidRPr="004B7588">
        <w:rPr>
          <w:rFonts w:ascii="Times New Roman" w:hAnsi="Times New Roman"/>
          <w:b/>
          <w:bCs/>
          <w:color w:val="000000" w:themeColor="text1"/>
          <w:sz w:val="28"/>
          <w:szCs w:val="28"/>
        </w:rPr>
        <w:t>Distribute Action items and action plans</w:t>
      </w:r>
      <w:r w:rsidRPr="004B7588">
        <w:rPr>
          <w:rFonts w:ascii="Times New Roman" w:hAnsi="Times New Roman"/>
          <w:color w:val="000000" w:themeColor="text1"/>
          <w:sz w:val="28"/>
          <w:szCs w:val="28"/>
        </w:rPr>
        <w:t> − Distribute the action items among their owners, process the action plan.</w:t>
      </w:r>
    </w:p>
    <w:p w:rsidR="004B7588" w:rsidRPr="004B7588" w:rsidRDefault="004B7588" w:rsidP="000114C8">
      <w:pPr>
        <w:numPr>
          <w:ilvl w:val="0"/>
          <w:numId w:val="55"/>
        </w:numPr>
        <w:jc w:val="both"/>
        <w:rPr>
          <w:rFonts w:ascii="Times New Roman" w:hAnsi="Times New Roman"/>
          <w:color w:val="000000" w:themeColor="text1"/>
          <w:sz w:val="28"/>
          <w:szCs w:val="28"/>
        </w:rPr>
      </w:pPr>
      <w:r w:rsidRPr="004B7588">
        <w:rPr>
          <w:rFonts w:ascii="Times New Roman" w:hAnsi="Times New Roman"/>
          <w:b/>
          <w:bCs/>
          <w:color w:val="000000" w:themeColor="text1"/>
          <w:sz w:val="28"/>
          <w:szCs w:val="28"/>
        </w:rPr>
        <w:t>Retrospect</w:t>
      </w:r>
      <w:r w:rsidRPr="004B7588">
        <w:rPr>
          <w:rFonts w:ascii="Times New Roman" w:hAnsi="Times New Roman"/>
          <w:color w:val="000000" w:themeColor="text1"/>
          <w:sz w:val="28"/>
          <w:szCs w:val="28"/>
        </w:rPr>
        <w:t> − Solicit feedback from participants to make the meeting successful.</w:t>
      </w:r>
    </w:p>
    <w:p w:rsidR="004B7588" w:rsidRPr="004B7588" w:rsidRDefault="004B7588" w:rsidP="000114C8">
      <w:pPr>
        <w:numPr>
          <w:ilvl w:val="0"/>
          <w:numId w:val="55"/>
        </w:numPr>
        <w:jc w:val="both"/>
        <w:rPr>
          <w:rFonts w:ascii="Times New Roman" w:hAnsi="Times New Roman"/>
          <w:color w:val="000000" w:themeColor="text1"/>
          <w:sz w:val="28"/>
          <w:szCs w:val="28"/>
        </w:rPr>
      </w:pPr>
      <w:r w:rsidRPr="004B7588">
        <w:rPr>
          <w:rFonts w:ascii="Times New Roman" w:hAnsi="Times New Roman"/>
          <w:b/>
          <w:bCs/>
          <w:color w:val="000000" w:themeColor="text1"/>
          <w:sz w:val="28"/>
          <w:szCs w:val="28"/>
        </w:rPr>
        <w:t>Close</w:t>
      </w:r>
      <w:r w:rsidRPr="004B7588">
        <w:rPr>
          <w:rFonts w:ascii="Times New Roman" w:hAnsi="Times New Roman"/>
          <w:color w:val="000000" w:themeColor="text1"/>
          <w:sz w:val="28"/>
          <w:szCs w:val="28"/>
        </w:rPr>
        <w:t> − Celebrate the success.</w:t>
      </w:r>
    </w:p>
    <w:p w:rsidR="004B7588" w:rsidRDefault="004B7588" w:rsidP="00440374">
      <w:pPr>
        <w:jc w:val="both"/>
        <w:rPr>
          <w:rFonts w:ascii="Times New Roman" w:hAnsi="Times New Roman"/>
          <w:color w:val="000000" w:themeColor="text1"/>
          <w:sz w:val="28"/>
          <w:szCs w:val="28"/>
        </w:rPr>
      </w:pPr>
    </w:p>
    <w:p w:rsidR="004B7588" w:rsidRPr="004B7588" w:rsidRDefault="004B7588" w:rsidP="00440374">
      <w:pPr>
        <w:pStyle w:val="Heading1"/>
        <w:numPr>
          <w:ilvl w:val="0"/>
          <w:numId w:val="1"/>
        </w:numPr>
        <w:spacing w:before="0" w:line="360" w:lineRule="atLeast"/>
        <w:jc w:val="both"/>
        <w:rPr>
          <w:rFonts w:ascii="Times New Roman" w:eastAsia="Calibri" w:hAnsi="Times New Roman" w:cs="Times New Roman"/>
          <w:bCs w:val="0"/>
          <w:color w:val="000000" w:themeColor="text1"/>
          <w:sz w:val="30"/>
        </w:rPr>
      </w:pPr>
      <w:r>
        <w:rPr>
          <w:rFonts w:ascii="Times New Roman" w:eastAsia="Calibri" w:hAnsi="Times New Roman" w:cs="Times New Roman"/>
          <w:bCs w:val="0"/>
          <w:color w:val="000000" w:themeColor="text1"/>
          <w:sz w:val="30"/>
        </w:rPr>
        <w:t>Agile - Iteration</w:t>
      </w:r>
      <w:r w:rsidRPr="004B7588">
        <w:rPr>
          <w:rFonts w:ascii="Times New Roman" w:eastAsia="Calibri" w:hAnsi="Times New Roman" w:cs="Times New Roman"/>
          <w:bCs w:val="0"/>
          <w:color w:val="000000" w:themeColor="text1"/>
          <w:sz w:val="30"/>
        </w:rPr>
        <w:t xml:space="preserve"> Planning</w:t>
      </w:r>
    </w:p>
    <w:p w:rsidR="004B7588" w:rsidRDefault="004B7588" w:rsidP="00440374">
      <w:pPr>
        <w:jc w:val="both"/>
        <w:rPr>
          <w:rFonts w:ascii="Times New Roman" w:hAnsi="Times New Roman"/>
          <w:color w:val="000000" w:themeColor="text1"/>
          <w:sz w:val="28"/>
          <w:szCs w:val="28"/>
        </w:rPr>
      </w:pPr>
    </w:p>
    <w:p w:rsidR="004B7588" w:rsidRPr="004B7588" w:rsidRDefault="004B7588" w:rsidP="00440374">
      <w:p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The purpose of iteration planning is for the team to complete the set of top-ranked product backlog items. This commitment is time boxed based on the length of iteration and team velocity.</w:t>
      </w:r>
    </w:p>
    <w:p w:rsidR="004B7588" w:rsidRPr="004B7588" w:rsidRDefault="004B7588" w:rsidP="00440374">
      <w:pPr>
        <w:jc w:val="both"/>
        <w:rPr>
          <w:rFonts w:ascii="Times New Roman" w:hAnsi="Times New Roman"/>
          <w:color w:val="000000" w:themeColor="text1"/>
          <w:sz w:val="28"/>
          <w:szCs w:val="28"/>
        </w:rPr>
      </w:pPr>
      <w:r w:rsidRPr="004B7588">
        <w:rPr>
          <w:rFonts w:ascii="Times New Roman" w:hAnsi="Times New Roman"/>
          <w:noProof/>
          <w:color w:val="000000" w:themeColor="text1"/>
          <w:sz w:val="28"/>
          <w:szCs w:val="28"/>
        </w:rPr>
        <w:lastRenderedPageBreak/>
        <w:drawing>
          <wp:inline distT="0" distB="0" distL="0" distR="0">
            <wp:extent cx="4562475" cy="2990850"/>
            <wp:effectExtent l="19050" t="0" r="9525" b="0"/>
            <wp:docPr id="5" name="Picture 16" descr="Iteration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teration Planning"/>
                    <pic:cNvPicPr>
                      <a:picLocks noChangeAspect="1" noChangeArrowheads="1"/>
                    </pic:cNvPicPr>
                  </pic:nvPicPr>
                  <pic:blipFill>
                    <a:blip r:embed="rId36"/>
                    <a:srcRect/>
                    <a:stretch>
                      <a:fillRect/>
                    </a:stretch>
                  </pic:blipFill>
                  <pic:spPr bwMode="auto">
                    <a:xfrm>
                      <a:off x="0" y="0"/>
                      <a:ext cx="4562475" cy="2990850"/>
                    </a:xfrm>
                    <a:prstGeom prst="rect">
                      <a:avLst/>
                    </a:prstGeom>
                    <a:noFill/>
                    <a:ln w="9525">
                      <a:noFill/>
                      <a:miter lim="800000"/>
                      <a:headEnd/>
                      <a:tailEnd/>
                    </a:ln>
                  </pic:spPr>
                </pic:pic>
              </a:graphicData>
            </a:graphic>
          </wp:inline>
        </w:drawing>
      </w:r>
    </w:p>
    <w:p w:rsidR="004B7588" w:rsidRPr="004B7588" w:rsidRDefault="004B7588" w:rsidP="00440374">
      <w:pPr>
        <w:jc w:val="both"/>
        <w:rPr>
          <w:rFonts w:ascii="Times New Roman" w:hAnsi="Times New Roman"/>
          <w:b/>
          <w:color w:val="000000" w:themeColor="text1"/>
          <w:sz w:val="28"/>
          <w:szCs w:val="28"/>
        </w:rPr>
      </w:pPr>
      <w:r w:rsidRPr="004B7588">
        <w:rPr>
          <w:rFonts w:ascii="Times New Roman" w:hAnsi="Times New Roman"/>
          <w:b/>
          <w:color w:val="000000" w:themeColor="text1"/>
          <w:sz w:val="28"/>
          <w:szCs w:val="28"/>
        </w:rPr>
        <w:t>Who is Involved?</w:t>
      </w:r>
    </w:p>
    <w:p w:rsidR="004B7588" w:rsidRPr="004B7588" w:rsidRDefault="004B7588" w:rsidP="000114C8">
      <w:pPr>
        <w:numPr>
          <w:ilvl w:val="0"/>
          <w:numId w:val="56"/>
        </w:numPr>
        <w:jc w:val="both"/>
        <w:rPr>
          <w:rFonts w:ascii="Times New Roman" w:hAnsi="Times New Roman"/>
          <w:color w:val="000000" w:themeColor="text1"/>
          <w:sz w:val="28"/>
          <w:szCs w:val="28"/>
        </w:rPr>
      </w:pPr>
      <w:r w:rsidRPr="004B7588">
        <w:rPr>
          <w:rFonts w:ascii="Times New Roman" w:hAnsi="Times New Roman"/>
          <w:b/>
          <w:bCs/>
          <w:color w:val="000000" w:themeColor="text1"/>
          <w:sz w:val="28"/>
          <w:szCs w:val="28"/>
        </w:rPr>
        <w:t>Scrum Master</w:t>
      </w:r>
      <w:r w:rsidRPr="004B7588">
        <w:rPr>
          <w:rFonts w:ascii="Times New Roman" w:hAnsi="Times New Roman"/>
          <w:color w:val="000000" w:themeColor="text1"/>
          <w:sz w:val="28"/>
          <w:szCs w:val="28"/>
        </w:rPr>
        <w:t> − The scrum master acts as a facilitator for the agile delivery team.</w:t>
      </w:r>
    </w:p>
    <w:p w:rsidR="004B7588" w:rsidRPr="004B7588" w:rsidRDefault="004B7588" w:rsidP="000114C8">
      <w:pPr>
        <w:numPr>
          <w:ilvl w:val="0"/>
          <w:numId w:val="56"/>
        </w:numPr>
        <w:jc w:val="both"/>
        <w:rPr>
          <w:rFonts w:ascii="Times New Roman" w:hAnsi="Times New Roman"/>
          <w:color w:val="000000" w:themeColor="text1"/>
          <w:sz w:val="28"/>
          <w:szCs w:val="28"/>
        </w:rPr>
      </w:pPr>
      <w:r w:rsidRPr="004B7588">
        <w:rPr>
          <w:rFonts w:ascii="Times New Roman" w:hAnsi="Times New Roman"/>
          <w:b/>
          <w:bCs/>
          <w:color w:val="000000" w:themeColor="text1"/>
          <w:sz w:val="28"/>
          <w:szCs w:val="28"/>
        </w:rPr>
        <w:t>Product Owner</w:t>
      </w:r>
      <w:r w:rsidRPr="004B7588">
        <w:rPr>
          <w:rFonts w:ascii="Times New Roman" w:hAnsi="Times New Roman"/>
          <w:color w:val="000000" w:themeColor="text1"/>
          <w:sz w:val="28"/>
          <w:szCs w:val="28"/>
        </w:rPr>
        <w:t> − The product owner deals with the detailed view of the product backlog and their acceptance criteria.</w:t>
      </w:r>
    </w:p>
    <w:p w:rsidR="004B7588" w:rsidRPr="004B7588" w:rsidRDefault="004B7588" w:rsidP="000114C8">
      <w:pPr>
        <w:numPr>
          <w:ilvl w:val="0"/>
          <w:numId w:val="56"/>
        </w:numPr>
        <w:jc w:val="both"/>
        <w:rPr>
          <w:rFonts w:ascii="Times New Roman" w:hAnsi="Times New Roman"/>
          <w:color w:val="000000" w:themeColor="text1"/>
          <w:sz w:val="28"/>
          <w:szCs w:val="28"/>
        </w:rPr>
      </w:pPr>
      <w:r w:rsidRPr="004B7588">
        <w:rPr>
          <w:rFonts w:ascii="Times New Roman" w:hAnsi="Times New Roman"/>
          <w:b/>
          <w:bCs/>
          <w:color w:val="000000" w:themeColor="text1"/>
          <w:sz w:val="28"/>
          <w:szCs w:val="28"/>
        </w:rPr>
        <w:t>Agile Team</w:t>
      </w:r>
      <w:r w:rsidRPr="004B7588">
        <w:rPr>
          <w:rFonts w:ascii="Times New Roman" w:hAnsi="Times New Roman"/>
          <w:color w:val="000000" w:themeColor="text1"/>
          <w:sz w:val="28"/>
          <w:szCs w:val="28"/>
        </w:rPr>
        <w:t> − Agile delivery defines their tasks and sets the effort estimates required to fulfil the commitment.</w:t>
      </w:r>
    </w:p>
    <w:p w:rsidR="004B7588" w:rsidRPr="004B7588" w:rsidRDefault="004B7588" w:rsidP="00440374">
      <w:pPr>
        <w:jc w:val="both"/>
        <w:rPr>
          <w:rFonts w:ascii="Times New Roman" w:hAnsi="Times New Roman"/>
          <w:b/>
          <w:color w:val="000000" w:themeColor="text1"/>
          <w:sz w:val="28"/>
          <w:szCs w:val="28"/>
        </w:rPr>
      </w:pPr>
      <w:r w:rsidRPr="004B7588">
        <w:rPr>
          <w:rFonts w:ascii="Times New Roman" w:hAnsi="Times New Roman"/>
          <w:b/>
          <w:color w:val="000000" w:themeColor="text1"/>
          <w:sz w:val="28"/>
          <w:szCs w:val="28"/>
        </w:rPr>
        <w:t>Prerequisites of Planning</w:t>
      </w:r>
    </w:p>
    <w:p w:rsidR="004B7588" w:rsidRPr="004B7588" w:rsidRDefault="004B7588" w:rsidP="000114C8">
      <w:pPr>
        <w:numPr>
          <w:ilvl w:val="0"/>
          <w:numId w:val="57"/>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Items in product backlog are sized and have a relative story point assigned.</w:t>
      </w:r>
    </w:p>
    <w:p w:rsidR="004B7588" w:rsidRPr="004B7588" w:rsidRDefault="004B7588" w:rsidP="000114C8">
      <w:pPr>
        <w:numPr>
          <w:ilvl w:val="0"/>
          <w:numId w:val="57"/>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Ranking has been given to portfolio items by the product owner.</w:t>
      </w:r>
    </w:p>
    <w:p w:rsidR="004B7588" w:rsidRPr="004B7588" w:rsidRDefault="004B7588" w:rsidP="000114C8">
      <w:pPr>
        <w:numPr>
          <w:ilvl w:val="0"/>
          <w:numId w:val="57"/>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Acceptance criteria has been clearly stated for each portfolio item.</w:t>
      </w:r>
    </w:p>
    <w:p w:rsidR="004B7588" w:rsidRPr="004B7588" w:rsidRDefault="004B7588" w:rsidP="00440374">
      <w:pPr>
        <w:jc w:val="both"/>
        <w:rPr>
          <w:rFonts w:ascii="Times New Roman" w:hAnsi="Times New Roman"/>
          <w:b/>
          <w:color w:val="000000" w:themeColor="text1"/>
          <w:sz w:val="28"/>
          <w:szCs w:val="28"/>
        </w:rPr>
      </w:pPr>
      <w:r w:rsidRPr="004B7588">
        <w:rPr>
          <w:rFonts w:ascii="Times New Roman" w:hAnsi="Times New Roman"/>
          <w:b/>
          <w:color w:val="000000" w:themeColor="text1"/>
          <w:sz w:val="28"/>
          <w:szCs w:val="28"/>
        </w:rPr>
        <w:t>Planning Process</w:t>
      </w:r>
    </w:p>
    <w:p w:rsidR="004B7588" w:rsidRPr="004B7588" w:rsidRDefault="004B7588" w:rsidP="00440374">
      <w:p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Following are the steps involved in iteration planning −</w:t>
      </w:r>
    </w:p>
    <w:p w:rsidR="004B7588" w:rsidRPr="004B7588" w:rsidRDefault="004B7588" w:rsidP="000114C8">
      <w:pPr>
        <w:numPr>
          <w:ilvl w:val="0"/>
          <w:numId w:val="58"/>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Determine how many stories can fit in an iteration.</w:t>
      </w:r>
    </w:p>
    <w:p w:rsidR="004B7588" w:rsidRPr="004B7588" w:rsidRDefault="004B7588" w:rsidP="000114C8">
      <w:pPr>
        <w:numPr>
          <w:ilvl w:val="0"/>
          <w:numId w:val="58"/>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Break these stories into tasks and assign each task to their owners.</w:t>
      </w:r>
    </w:p>
    <w:p w:rsidR="004B7588" w:rsidRPr="004B7588" w:rsidRDefault="004B7588" w:rsidP="000114C8">
      <w:pPr>
        <w:numPr>
          <w:ilvl w:val="0"/>
          <w:numId w:val="58"/>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lastRenderedPageBreak/>
        <w:t>Each task is given estimates in hours.</w:t>
      </w:r>
    </w:p>
    <w:p w:rsidR="004B7588" w:rsidRPr="004B7588" w:rsidRDefault="004B7588" w:rsidP="000114C8">
      <w:pPr>
        <w:numPr>
          <w:ilvl w:val="0"/>
          <w:numId w:val="58"/>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These estimates help team members to check how many task hours each member have for the iteration.</w:t>
      </w:r>
    </w:p>
    <w:p w:rsidR="004B7588" w:rsidRPr="004B7588" w:rsidRDefault="004B7588" w:rsidP="000114C8">
      <w:pPr>
        <w:numPr>
          <w:ilvl w:val="0"/>
          <w:numId w:val="58"/>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Team members are assigned tasks considering their velocity or capacity so that they are not overburdened.</w:t>
      </w:r>
    </w:p>
    <w:p w:rsidR="004B7588" w:rsidRPr="004B7588" w:rsidRDefault="004B7588" w:rsidP="00440374">
      <w:pPr>
        <w:jc w:val="both"/>
        <w:rPr>
          <w:rFonts w:ascii="Times New Roman" w:hAnsi="Times New Roman"/>
          <w:b/>
          <w:color w:val="000000" w:themeColor="text1"/>
          <w:sz w:val="28"/>
          <w:szCs w:val="28"/>
        </w:rPr>
      </w:pPr>
      <w:r w:rsidRPr="004B7588">
        <w:rPr>
          <w:rFonts w:ascii="Times New Roman" w:hAnsi="Times New Roman"/>
          <w:b/>
          <w:color w:val="000000" w:themeColor="text1"/>
          <w:sz w:val="28"/>
          <w:szCs w:val="28"/>
        </w:rPr>
        <w:t>Velocity Calculation</w:t>
      </w:r>
    </w:p>
    <w:p w:rsidR="004B7588" w:rsidRPr="004B7588" w:rsidRDefault="004B7588" w:rsidP="00440374">
      <w:p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An agile team calculates velocity based on past iterations. Velocity is an average number of units required to finish user stories in an iteration. For example, if a team took 12, 14, 10 story points in each iteration for the last three iterations, the team can take 12 as velocity for the next iteration.</w:t>
      </w:r>
    </w:p>
    <w:p w:rsidR="004B7588" w:rsidRPr="004B7588" w:rsidRDefault="004B7588" w:rsidP="00440374">
      <w:p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Planned velocity tells the team how many user stories can be completed in the current iteration. If the team quickly finishes the tasks assigned, then more user stories can be pulled in. Otherwise, stories can be moved out too to the next iteration.</w:t>
      </w:r>
    </w:p>
    <w:p w:rsidR="004B7588" w:rsidRPr="004B7588" w:rsidRDefault="004B7588" w:rsidP="00440374">
      <w:pPr>
        <w:jc w:val="both"/>
        <w:rPr>
          <w:rFonts w:ascii="Times New Roman" w:hAnsi="Times New Roman"/>
          <w:b/>
          <w:color w:val="000000" w:themeColor="text1"/>
          <w:sz w:val="28"/>
          <w:szCs w:val="28"/>
        </w:rPr>
      </w:pPr>
      <w:r w:rsidRPr="004B7588">
        <w:rPr>
          <w:rFonts w:ascii="Times New Roman" w:hAnsi="Times New Roman"/>
          <w:b/>
          <w:color w:val="000000" w:themeColor="text1"/>
          <w:sz w:val="28"/>
          <w:szCs w:val="28"/>
        </w:rPr>
        <w:t>Task Capacity</w:t>
      </w:r>
    </w:p>
    <w:p w:rsidR="004B7588" w:rsidRPr="004B7588" w:rsidRDefault="004B7588" w:rsidP="00440374">
      <w:p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The capacity of a team is derived from the following three facts −</w:t>
      </w:r>
    </w:p>
    <w:p w:rsidR="004B7588" w:rsidRPr="004B7588" w:rsidRDefault="004B7588" w:rsidP="000114C8">
      <w:pPr>
        <w:numPr>
          <w:ilvl w:val="0"/>
          <w:numId w:val="59"/>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Number of ideal working hours in a day</w:t>
      </w:r>
    </w:p>
    <w:p w:rsidR="004B7588" w:rsidRPr="004B7588" w:rsidRDefault="004B7588" w:rsidP="000114C8">
      <w:pPr>
        <w:numPr>
          <w:ilvl w:val="0"/>
          <w:numId w:val="59"/>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Available days of person in the iteration</w:t>
      </w:r>
    </w:p>
    <w:p w:rsidR="004B7588" w:rsidRPr="004B7588" w:rsidRDefault="004B7588" w:rsidP="000114C8">
      <w:pPr>
        <w:numPr>
          <w:ilvl w:val="0"/>
          <w:numId w:val="59"/>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Percentage of time a member is exclusively available for the team.</w:t>
      </w:r>
    </w:p>
    <w:p w:rsidR="004B7588" w:rsidRPr="004B7588" w:rsidRDefault="004B7588" w:rsidP="00440374">
      <w:p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Suppose a team has 5 members, committed to work full time (8 hours a day) on a project and no one is on leave during an iteration, then the task capacity for a two-week iteration will be −</w:t>
      </w:r>
    </w:p>
    <w:p w:rsidR="004B7588" w:rsidRPr="004B7588" w:rsidRDefault="004B7588" w:rsidP="00440374">
      <w:pPr>
        <w:ind w:left="2160" w:firstLine="720"/>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5 × 8 × 10 = 400 hours</w:t>
      </w:r>
    </w:p>
    <w:p w:rsidR="004B7588" w:rsidRPr="004B7588" w:rsidRDefault="004B7588" w:rsidP="00440374">
      <w:pPr>
        <w:jc w:val="both"/>
        <w:rPr>
          <w:rFonts w:ascii="Times New Roman" w:hAnsi="Times New Roman"/>
          <w:b/>
          <w:color w:val="000000" w:themeColor="text1"/>
          <w:sz w:val="28"/>
          <w:szCs w:val="28"/>
        </w:rPr>
      </w:pPr>
      <w:r w:rsidRPr="004B7588">
        <w:rPr>
          <w:rFonts w:ascii="Times New Roman" w:hAnsi="Times New Roman"/>
          <w:b/>
          <w:color w:val="000000" w:themeColor="text1"/>
          <w:sz w:val="28"/>
          <w:szCs w:val="28"/>
        </w:rPr>
        <w:t>Planning Steps</w:t>
      </w:r>
    </w:p>
    <w:p w:rsidR="004B7588" w:rsidRPr="004B7588" w:rsidRDefault="004B7588" w:rsidP="000114C8">
      <w:pPr>
        <w:numPr>
          <w:ilvl w:val="0"/>
          <w:numId w:val="60"/>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Product Owner describes the highest ranked item of product backlog.</w:t>
      </w:r>
    </w:p>
    <w:p w:rsidR="004B7588" w:rsidRPr="004B7588" w:rsidRDefault="004B7588" w:rsidP="000114C8">
      <w:pPr>
        <w:numPr>
          <w:ilvl w:val="0"/>
          <w:numId w:val="60"/>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Team describes the tasks required to complete the item.</w:t>
      </w:r>
    </w:p>
    <w:p w:rsidR="004B7588" w:rsidRPr="004B7588" w:rsidRDefault="004B7588" w:rsidP="000114C8">
      <w:pPr>
        <w:numPr>
          <w:ilvl w:val="0"/>
          <w:numId w:val="60"/>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lastRenderedPageBreak/>
        <w:t>Team members own the tasks.</w:t>
      </w:r>
    </w:p>
    <w:p w:rsidR="004B7588" w:rsidRPr="004B7588" w:rsidRDefault="004B7588" w:rsidP="000114C8">
      <w:pPr>
        <w:numPr>
          <w:ilvl w:val="0"/>
          <w:numId w:val="60"/>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Team members estimate the time to finish each task.</w:t>
      </w:r>
    </w:p>
    <w:p w:rsidR="004B7588" w:rsidRPr="004B7588" w:rsidRDefault="004B7588" w:rsidP="000114C8">
      <w:pPr>
        <w:numPr>
          <w:ilvl w:val="0"/>
          <w:numId w:val="60"/>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These steps are repeated for all the items in the iteration.</w:t>
      </w:r>
    </w:p>
    <w:p w:rsidR="004B7588" w:rsidRPr="004B7588" w:rsidRDefault="004B7588" w:rsidP="000114C8">
      <w:pPr>
        <w:numPr>
          <w:ilvl w:val="0"/>
          <w:numId w:val="60"/>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If any individual is overloaded with tasks, then his/her task is distributed among other team members.</w:t>
      </w:r>
    </w:p>
    <w:p w:rsidR="004B7588" w:rsidRPr="00147DC7" w:rsidRDefault="004B7588" w:rsidP="00440374">
      <w:pPr>
        <w:jc w:val="both"/>
        <w:rPr>
          <w:rFonts w:ascii="Times New Roman" w:hAnsi="Times New Roman"/>
          <w:b/>
          <w:color w:val="000000" w:themeColor="text1"/>
          <w:sz w:val="30"/>
          <w:szCs w:val="28"/>
        </w:rPr>
      </w:pPr>
      <w:r w:rsidRPr="00147DC7">
        <w:rPr>
          <w:rFonts w:ascii="Times New Roman" w:hAnsi="Times New Roman"/>
          <w:b/>
          <w:color w:val="000000" w:themeColor="text1"/>
          <w:sz w:val="30"/>
          <w:szCs w:val="28"/>
        </w:rPr>
        <w:t>Agile Product Backlog</w:t>
      </w:r>
    </w:p>
    <w:p w:rsidR="004B7588" w:rsidRPr="004B7588" w:rsidRDefault="004B7588" w:rsidP="00440374">
      <w:p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The agile product backlog in </w:t>
      </w:r>
      <w:hyperlink r:id="rId37" w:history="1">
        <w:r w:rsidRPr="00147DC7">
          <w:rPr>
            <w:rStyle w:val="Hyperlink"/>
            <w:rFonts w:ascii="Times New Roman" w:hAnsi="Times New Roman"/>
            <w:b/>
            <w:color w:val="000000" w:themeColor="text1"/>
            <w:sz w:val="28"/>
            <w:szCs w:val="28"/>
            <w:u w:val="none"/>
          </w:rPr>
          <w:t>Scrum</w:t>
        </w:r>
      </w:hyperlink>
      <w:r w:rsidRPr="00147DC7">
        <w:rPr>
          <w:rFonts w:ascii="Times New Roman" w:hAnsi="Times New Roman"/>
          <w:b/>
          <w:color w:val="000000" w:themeColor="text1"/>
          <w:sz w:val="28"/>
          <w:szCs w:val="28"/>
        </w:rPr>
        <w:t> </w:t>
      </w:r>
      <w:r w:rsidRPr="004B7588">
        <w:rPr>
          <w:rFonts w:ascii="Times New Roman" w:hAnsi="Times New Roman"/>
          <w:color w:val="000000" w:themeColor="text1"/>
          <w:sz w:val="28"/>
          <w:szCs w:val="28"/>
        </w:rPr>
        <w:t>is a list of prioritized features. It contains a short description of all the functionalities desired in the product. In usual scenario, items should be broken down into user stories. Commonly, a Scrum team and its product owner write everything that they can think for agile backlog prioritization.</w:t>
      </w:r>
    </w:p>
    <w:p w:rsidR="004B7588" w:rsidRPr="00147DC7" w:rsidRDefault="004B7588" w:rsidP="00440374">
      <w:pPr>
        <w:jc w:val="both"/>
        <w:rPr>
          <w:rFonts w:ascii="Times New Roman" w:hAnsi="Times New Roman"/>
          <w:b/>
          <w:color w:val="000000" w:themeColor="text1"/>
          <w:sz w:val="28"/>
          <w:szCs w:val="28"/>
        </w:rPr>
      </w:pPr>
      <w:r w:rsidRPr="00147DC7">
        <w:rPr>
          <w:rFonts w:ascii="Times New Roman" w:hAnsi="Times New Roman"/>
          <w:b/>
          <w:color w:val="000000" w:themeColor="text1"/>
          <w:sz w:val="28"/>
          <w:szCs w:val="28"/>
        </w:rPr>
        <w:t>Why Product Backlog is Important?</w:t>
      </w:r>
    </w:p>
    <w:p w:rsidR="004B7588" w:rsidRPr="004B7588" w:rsidRDefault="004B7588" w:rsidP="000114C8">
      <w:pPr>
        <w:numPr>
          <w:ilvl w:val="0"/>
          <w:numId w:val="61"/>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The backlog is prepared to provide an estimate of each feature.</w:t>
      </w:r>
    </w:p>
    <w:p w:rsidR="004B7588" w:rsidRPr="004B7588" w:rsidRDefault="004B7588" w:rsidP="000114C8">
      <w:pPr>
        <w:numPr>
          <w:ilvl w:val="0"/>
          <w:numId w:val="61"/>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It helps in the planning of the product's roadmap.</w:t>
      </w:r>
    </w:p>
    <w:p w:rsidR="004B7588" w:rsidRPr="004B7588" w:rsidRDefault="004B7588" w:rsidP="000114C8">
      <w:pPr>
        <w:numPr>
          <w:ilvl w:val="0"/>
          <w:numId w:val="61"/>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It helps in the re-ranking the features of the product by adding more value to it.</w:t>
      </w:r>
    </w:p>
    <w:p w:rsidR="004B7588" w:rsidRPr="004B7588" w:rsidRDefault="004B7588" w:rsidP="000114C8">
      <w:pPr>
        <w:numPr>
          <w:ilvl w:val="0"/>
          <w:numId w:val="61"/>
        </w:numPr>
        <w:jc w:val="both"/>
        <w:rPr>
          <w:rFonts w:ascii="Times New Roman" w:hAnsi="Times New Roman"/>
          <w:color w:val="000000" w:themeColor="text1"/>
          <w:sz w:val="28"/>
          <w:szCs w:val="28"/>
        </w:rPr>
      </w:pPr>
      <w:r w:rsidRPr="004B7588">
        <w:rPr>
          <w:rFonts w:ascii="Times New Roman" w:hAnsi="Times New Roman"/>
          <w:color w:val="000000" w:themeColor="text1"/>
          <w:sz w:val="28"/>
          <w:szCs w:val="28"/>
        </w:rPr>
        <w:t>It assists in determining the priority of the product first. The team member works first on the higher prioritize product.</w:t>
      </w:r>
    </w:p>
    <w:p w:rsidR="00147DC7" w:rsidRPr="00147DC7" w:rsidRDefault="00147DC7" w:rsidP="00440374">
      <w:pPr>
        <w:jc w:val="both"/>
        <w:rPr>
          <w:rFonts w:ascii="Times New Roman" w:hAnsi="Times New Roman"/>
          <w:b/>
          <w:color w:val="000000" w:themeColor="text1"/>
          <w:sz w:val="28"/>
          <w:szCs w:val="28"/>
        </w:rPr>
      </w:pPr>
      <w:r w:rsidRPr="00147DC7">
        <w:rPr>
          <w:rFonts w:ascii="Times New Roman" w:hAnsi="Times New Roman"/>
          <w:b/>
          <w:color w:val="000000" w:themeColor="text1"/>
          <w:sz w:val="28"/>
          <w:szCs w:val="28"/>
        </w:rPr>
        <w:t>Characteristics of Product Backlog</w:t>
      </w:r>
    </w:p>
    <w:p w:rsidR="00147DC7" w:rsidRPr="00147DC7" w:rsidRDefault="00147DC7" w:rsidP="000114C8">
      <w:pPr>
        <w:numPr>
          <w:ilvl w:val="0"/>
          <w:numId w:val="62"/>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Each product should have one product backlog which can have a set of large to very large features.</w:t>
      </w:r>
    </w:p>
    <w:p w:rsidR="00147DC7" w:rsidRPr="00147DC7" w:rsidRDefault="00147DC7" w:rsidP="000114C8">
      <w:pPr>
        <w:numPr>
          <w:ilvl w:val="0"/>
          <w:numId w:val="62"/>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Multiple teams can work on a single product backlog.</w:t>
      </w:r>
    </w:p>
    <w:p w:rsidR="00147DC7" w:rsidRPr="00147DC7" w:rsidRDefault="00147DC7" w:rsidP="000114C8">
      <w:pPr>
        <w:numPr>
          <w:ilvl w:val="0"/>
          <w:numId w:val="62"/>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Ranking of features is done based on business value, technical value, risk management or strategic fitness.</w:t>
      </w:r>
    </w:p>
    <w:p w:rsidR="00147DC7" w:rsidRDefault="00147DC7" w:rsidP="000114C8">
      <w:pPr>
        <w:numPr>
          <w:ilvl w:val="0"/>
          <w:numId w:val="62"/>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Highest ranking items are decomposed into smaller stories during release planning so that they can be completed in future iterations</w:t>
      </w:r>
    </w:p>
    <w:p w:rsidR="00147DC7" w:rsidRDefault="00147DC7" w:rsidP="00440374">
      <w:pPr>
        <w:jc w:val="both"/>
        <w:rPr>
          <w:rFonts w:ascii="Times New Roman" w:hAnsi="Times New Roman"/>
          <w:color w:val="000000" w:themeColor="text1"/>
          <w:sz w:val="28"/>
          <w:szCs w:val="28"/>
        </w:rPr>
      </w:pPr>
    </w:p>
    <w:p w:rsidR="00147DC7" w:rsidRPr="00147DC7" w:rsidRDefault="00147DC7" w:rsidP="00440374">
      <w:pPr>
        <w:jc w:val="both"/>
        <w:rPr>
          <w:rFonts w:ascii="Times New Roman" w:hAnsi="Times New Roman"/>
          <w:b/>
          <w:color w:val="000000" w:themeColor="text1"/>
          <w:sz w:val="28"/>
          <w:szCs w:val="28"/>
        </w:rPr>
      </w:pPr>
      <w:r w:rsidRPr="00147DC7">
        <w:rPr>
          <w:rFonts w:ascii="Times New Roman" w:hAnsi="Times New Roman"/>
          <w:b/>
          <w:color w:val="000000" w:themeColor="text1"/>
          <w:sz w:val="28"/>
          <w:szCs w:val="28"/>
        </w:rPr>
        <w:lastRenderedPageBreak/>
        <w:t>The Product Backlog comprises the following different types of items:</w:t>
      </w:r>
    </w:p>
    <w:p w:rsidR="00147DC7" w:rsidRPr="00147DC7" w:rsidRDefault="00147DC7" w:rsidP="000114C8">
      <w:pPr>
        <w:numPr>
          <w:ilvl w:val="0"/>
          <w:numId w:val="63"/>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Features</w:t>
      </w:r>
    </w:p>
    <w:p w:rsidR="00147DC7" w:rsidRPr="00147DC7" w:rsidRDefault="00147DC7" w:rsidP="000114C8">
      <w:pPr>
        <w:numPr>
          <w:ilvl w:val="0"/>
          <w:numId w:val="63"/>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Bugs</w:t>
      </w:r>
    </w:p>
    <w:p w:rsidR="00147DC7" w:rsidRPr="00147DC7" w:rsidRDefault="00147DC7" w:rsidP="000114C8">
      <w:pPr>
        <w:numPr>
          <w:ilvl w:val="0"/>
          <w:numId w:val="63"/>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Technical work</w:t>
      </w:r>
    </w:p>
    <w:p w:rsidR="00147DC7" w:rsidRPr="00147DC7" w:rsidRDefault="00147DC7" w:rsidP="000114C8">
      <w:pPr>
        <w:numPr>
          <w:ilvl w:val="0"/>
          <w:numId w:val="63"/>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Knowledge acquisition</w:t>
      </w:r>
    </w:p>
    <w:p w:rsidR="00147DC7" w:rsidRDefault="00147DC7" w:rsidP="00440374">
      <w:pPr>
        <w:jc w:val="both"/>
        <w:rPr>
          <w:rFonts w:ascii="Times New Roman" w:hAnsi="Times New Roman"/>
          <w:color w:val="000000" w:themeColor="text1"/>
          <w:sz w:val="28"/>
          <w:szCs w:val="28"/>
        </w:rPr>
      </w:pPr>
    </w:p>
    <w:p w:rsidR="00147DC7" w:rsidRPr="00147DC7" w:rsidRDefault="00147DC7" w:rsidP="00440374">
      <w:pPr>
        <w:pStyle w:val="ListParagraph"/>
        <w:numPr>
          <w:ilvl w:val="0"/>
          <w:numId w:val="1"/>
        </w:numPr>
        <w:jc w:val="both"/>
        <w:rPr>
          <w:rFonts w:ascii="Times New Roman" w:hAnsi="Times New Roman"/>
          <w:b/>
          <w:color w:val="000000" w:themeColor="text1"/>
          <w:sz w:val="28"/>
          <w:szCs w:val="28"/>
        </w:rPr>
      </w:pPr>
      <w:r w:rsidRPr="00147DC7">
        <w:rPr>
          <w:rFonts w:ascii="Times New Roman" w:hAnsi="Times New Roman"/>
          <w:b/>
          <w:color w:val="000000" w:themeColor="text1"/>
          <w:sz w:val="28"/>
          <w:szCs w:val="28"/>
        </w:rPr>
        <w:t>Advantage of Agile Methodology</w:t>
      </w:r>
    </w:p>
    <w:p w:rsidR="00147DC7" w:rsidRPr="00147DC7" w:rsidRDefault="00147DC7" w:rsidP="00440374">
      <w:p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There are various advantages of using agile methodology over traditional waterfall model or others. Agile development methodology and testing practices have worked wonders for numerous organizations with positive aspects. Its positive aspects are not hidden, it is very much visible in the organization.</w:t>
      </w:r>
    </w:p>
    <w:p w:rsidR="00147DC7" w:rsidRPr="00147DC7" w:rsidRDefault="00147DC7" w:rsidP="00440374">
      <w:pPr>
        <w:jc w:val="both"/>
        <w:rPr>
          <w:rFonts w:ascii="Times New Roman" w:hAnsi="Times New Roman"/>
          <w:b/>
          <w:color w:val="000000" w:themeColor="text1"/>
          <w:sz w:val="28"/>
          <w:szCs w:val="28"/>
        </w:rPr>
      </w:pPr>
      <w:r w:rsidRPr="00147DC7">
        <w:rPr>
          <w:rFonts w:ascii="Times New Roman" w:hAnsi="Times New Roman"/>
          <w:b/>
          <w:color w:val="000000" w:themeColor="text1"/>
          <w:sz w:val="28"/>
          <w:szCs w:val="28"/>
        </w:rPr>
        <w:t>Advantages of Agile Methodology</w:t>
      </w:r>
    </w:p>
    <w:p w:rsidR="00147DC7" w:rsidRPr="00147DC7" w:rsidRDefault="00147DC7" w:rsidP="000114C8">
      <w:pPr>
        <w:numPr>
          <w:ilvl w:val="0"/>
          <w:numId w:val="64"/>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Customer satisfaction is rapid, continuous development and delivery of useful software.</w:t>
      </w:r>
    </w:p>
    <w:p w:rsidR="00147DC7" w:rsidRPr="00147DC7" w:rsidRDefault="00147DC7" w:rsidP="000114C8">
      <w:pPr>
        <w:numPr>
          <w:ilvl w:val="0"/>
          <w:numId w:val="64"/>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Customer, Developer, and Product Owner interact regularly to emphasize rather than processes and tools.</w:t>
      </w:r>
    </w:p>
    <w:p w:rsidR="00147DC7" w:rsidRPr="00147DC7" w:rsidRDefault="00147DC7" w:rsidP="000114C8">
      <w:pPr>
        <w:numPr>
          <w:ilvl w:val="0"/>
          <w:numId w:val="64"/>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Product is developed fast and frequently delivered (weeks rather than months.)</w:t>
      </w:r>
    </w:p>
    <w:p w:rsidR="00147DC7" w:rsidRPr="00147DC7" w:rsidRDefault="00147DC7" w:rsidP="000114C8">
      <w:pPr>
        <w:numPr>
          <w:ilvl w:val="0"/>
          <w:numId w:val="64"/>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A face-to-face conversation is the best form of communication.</w:t>
      </w:r>
    </w:p>
    <w:p w:rsidR="00147DC7" w:rsidRPr="00147DC7" w:rsidRDefault="00147DC7" w:rsidP="000114C8">
      <w:pPr>
        <w:numPr>
          <w:ilvl w:val="0"/>
          <w:numId w:val="64"/>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It continuously gave attention to technical excellence and good design.</w:t>
      </w:r>
    </w:p>
    <w:p w:rsidR="00147DC7" w:rsidRPr="00147DC7" w:rsidRDefault="00147DC7" w:rsidP="000114C8">
      <w:pPr>
        <w:numPr>
          <w:ilvl w:val="0"/>
          <w:numId w:val="64"/>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Daily and close cooperation between business people and developers.</w:t>
      </w:r>
    </w:p>
    <w:p w:rsidR="00147DC7" w:rsidRPr="00147DC7" w:rsidRDefault="00147DC7" w:rsidP="000114C8">
      <w:pPr>
        <w:numPr>
          <w:ilvl w:val="0"/>
          <w:numId w:val="64"/>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Regular adaptation to changing circumstances.</w:t>
      </w:r>
    </w:p>
    <w:p w:rsidR="00147DC7" w:rsidRPr="00147DC7" w:rsidRDefault="00147DC7" w:rsidP="000114C8">
      <w:pPr>
        <w:numPr>
          <w:ilvl w:val="0"/>
          <w:numId w:val="64"/>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Even late changes in requirements are welcomed.</w:t>
      </w:r>
    </w:p>
    <w:p w:rsidR="00147DC7" w:rsidRPr="00147DC7" w:rsidRDefault="00147DC7" w:rsidP="00440374">
      <w:pPr>
        <w:jc w:val="both"/>
        <w:rPr>
          <w:rFonts w:ascii="Times New Roman" w:hAnsi="Times New Roman"/>
          <w:color w:val="000000" w:themeColor="text1"/>
          <w:sz w:val="28"/>
          <w:szCs w:val="28"/>
        </w:rPr>
      </w:pPr>
      <w:r w:rsidRPr="00147DC7">
        <w:rPr>
          <w:rFonts w:ascii="Times New Roman" w:hAnsi="Times New Roman"/>
          <w:noProof/>
          <w:color w:val="000000" w:themeColor="text1"/>
          <w:sz w:val="28"/>
          <w:szCs w:val="28"/>
        </w:rPr>
        <w:lastRenderedPageBreak/>
        <w:drawing>
          <wp:inline distT="0" distB="0" distL="0" distR="0">
            <wp:extent cx="5715000" cy="2857500"/>
            <wp:effectExtent l="19050" t="0" r="0" b="0"/>
            <wp:docPr id="26" name="Picture 26" descr="Advantage of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dvantage of Agile Methodology"/>
                    <pic:cNvPicPr>
                      <a:picLocks noChangeAspect="1" noChangeArrowheads="1"/>
                    </pic:cNvPicPr>
                  </pic:nvPicPr>
                  <pic:blipFill>
                    <a:blip r:embed="rId38"/>
                    <a:srcRect/>
                    <a:stretch>
                      <a:fillRect/>
                    </a:stretch>
                  </pic:blipFill>
                  <pic:spPr bwMode="auto">
                    <a:xfrm>
                      <a:off x="0" y="0"/>
                      <a:ext cx="5715000" cy="2857500"/>
                    </a:xfrm>
                    <a:prstGeom prst="rect">
                      <a:avLst/>
                    </a:prstGeom>
                    <a:noFill/>
                    <a:ln w="9525">
                      <a:noFill/>
                      <a:miter lim="800000"/>
                      <a:headEnd/>
                      <a:tailEnd/>
                    </a:ln>
                  </pic:spPr>
                </pic:pic>
              </a:graphicData>
            </a:graphic>
          </wp:inline>
        </w:drawing>
      </w:r>
    </w:p>
    <w:p w:rsidR="00147DC7" w:rsidRPr="00147DC7" w:rsidRDefault="00147DC7" w:rsidP="00440374">
      <w:pPr>
        <w:jc w:val="both"/>
        <w:rPr>
          <w:rFonts w:ascii="Times New Roman" w:hAnsi="Times New Roman"/>
          <w:b/>
          <w:color w:val="000000" w:themeColor="text1"/>
          <w:sz w:val="28"/>
          <w:szCs w:val="28"/>
        </w:rPr>
      </w:pPr>
      <w:r w:rsidRPr="00147DC7">
        <w:rPr>
          <w:rFonts w:ascii="Times New Roman" w:hAnsi="Times New Roman"/>
          <w:b/>
          <w:color w:val="000000" w:themeColor="text1"/>
          <w:sz w:val="28"/>
          <w:szCs w:val="28"/>
        </w:rPr>
        <w:t>Disadvantages of Agile methodology:</w:t>
      </w:r>
    </w:p>
    <w:p w:rsidR="00147DC7" w:rsidRPr="00147DC7" w:rsidRDefault="00147DC7" w:rsidP="000114C8">
      <w:pPr>
        <w:numPr>
          <w:ilvl w:val="0"/>
          <w:numId w:val="65"/>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It is not useful for small development projects.</w:t>
      </w:r>
    </w:p>
    <w:p w:rsidR="00147DC7" w:rsidRPr="00147DC7" w:rsidRDefault="00147DC7" w:rsidP="000114C8">
      <w:pPr>
        <w:numPr>
          <w:ilvl w:val="0"/>
          <w:numId w:val="65"/>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There is a lack of intensity on necessary designing and documentation.</w:t>
      </w:r>
    </w:p>
    <w:p w:rsidR="00147DC7" w:rsidRPr="00147DC7" w:rsidRDefault="00147DC7" w:rsidP="000114C8">
      <w:pPr>
        <w:numPr>
          <w:ilvl w:val="0"/>
          <w:numId w:val="65"/>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It requires an expert project member to take crucial decisions in the meeting.</w:t>
      </w:r>
    </w:p>
    <w:p w:rsidR="00147DC7" w:rsidRPr="00147DC7" w:rsidRDefault="00147DC7" w:rsidP="000114C8">
      <w:pPr>
        <w:numPr>
          <w:ilvl w:val="0"/>
          <w:numId w:val="65"/>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Cost of Agile development methodology is slightly more as compared to other development methodology.</w:t>
      </w:r>
    </w:p>
    <w:p w:rsidR="00147DC7" w:rsidRPr="00147DC7" w:rsidRDefault="00147DC7" w:rsidP="000114C8">
      <w:pPr>
        <w:numPr>
          <w:ilvl w:val="0"/>
          <w:numId w:val="65"/>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The project can quickly go out off track if the project manager is not clear about requirements and what outcome he/she wants.</w:t>
      </w:r>
    </w:p>
    <w:p w:rsidR="00147DC7" w:rsidRPr="00147DC7" w:rsidRDefault="00147DC7" w:rsidP="00440374">
      <w:pPr>
        <w:jc w:val="both"/>
        <w:rPr>
          <w:rFonts w:ascii="Times New Roman" w:hAnsi="Times New Roman"/>
          <w:b/>
          <w:color w:val="000000" w:themeColor="text1"/>
          <w:sz w:val="28"/>
          <w:szCs w:val="28"/>
        </w:rPr>
      </w:pPr>
      <w:r w:rsidRPr="00147DC7">
        <w:rPr>
          <w:rFonts w:ascii="Times New Roman" w:hAnsi="Times New Roman"/>
          <w:b/>
          <w:color w:val="000000" w:themeColor="text1"/>
          <w:sz w:val="28"/>
          <w:szCs w:val="28"/>
        </w:rPr>
        <w:t>Advantages of the Waterfall Model:</w:t>
      </w:r>
    </w:p>
    <w:p w:rsidR="00147DC7" w:rsidRPr="00147DC7" w:rsidRDefault="00147DC7" w:rsidP="000114C8">
      <w:pPr>
        <w:numPr>
          <w:ilvl w:val="0"/>
          <w:numId w:val="66"/>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It is one of the easiest and traditional model to manage. Because of its traditional development nature, each phase has specific deliverables and a review process.</w:t>
      </w:r>
    </w:p>
    <w:p w:rsidR="00147DC7" w:rsidRPr="00147DC7" w:rsidRDefault="00147DC7" w:rsidP="000114C8">
      <w:pPr>
        <w:numPr>
          <w:ilvl w:val="0"/>
          <w:numId w:val="66"/>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It works well in smaller size projects where requirements are easily understandable.</w:t>
      </w:r>
    </w:p>
    <w:p w:rsidR="00147DC7" w:rsidRPr="00147DC7" w:rsidRDefault="00147DC7" w:rsidP="000114C8">
      <w:pPr>
        <w:numPr>
          <w:ilvl w:val="0"/>
          <w:numId w:val="66"/>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It has a faster product delivery model.</w:t>
      </w:r>
    </w:p>
    <w:p w:rsidR="00147DC7" w:rsidRPr="00147DC7" w:rsidRDefault="00147DC7" w:rsidP="000114C8">
      <w:pPr>
        <w:numPr>
          <w:ilvl w:val="0"/>
          <w:numId w:val="66"/>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There are well-documented process and results.</w:t>
      </w:r>
    </w:p>
    <w:p w:rsidR="00147DC7" w:rsidRPr="00147DC7" w:rsidRDefault="00147DC7" w:rsidP="000114C8">
      <w:pPr>
        <w:numPr>
          <w:ilvl w:val="0"/>
          <w:numId w:val="66"/>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lastRenderedPageBreak/>
        <w:t>Easily adaptable method for shifting teams</w:t>
      </w:r>
    </w:p>
    <w:p w:rsidR="00147DC7" w:rsidRPr="00147DC7" w:rsidRDefault="00147DC7" w:rsidP="000114C8">
      <w:pPr>
        <w:numPr>
          <w:ilvl w:val="0"/>
          <w:numId w:val="66"/>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This project management methodology is beneficial to manage dependencies.</w:t>
      </w:r>
    </w:p>
    <w:p w:rsidR="00147DC7" w:rsidRPr="00147DC7" w:rsidRDefault="00147DC7" w:rsidP="00440374">
      <w:pPr>
        <w:jc w:val="both"/>
        <w:rPr>
          <w:rFonts w:ascii="Times New Roman" w:hAnsi="Times New Roman"/>
          <w:color w:val="000000" w:themeColor="text1"/>
          <w:sz w:val="28"/>
          <w:szCs w:val="28"/>
        </w:rPr>
      </w:pPr>
      <w:r w:rsidRPr="00147DC7">
        <w:rPr>
          <w:rFonts w:ascii="Times New Roman" w:hAnsi="Times New Roman"/>
          <w:noProof/>
          <w:color w:val="000000" w:themeColor="text1"/>
          <w:sz w:val="28"/>
          <w:szCs w:val="28"/>
        </w:rPr>
        <w:drawing>
          <wp:inline distT="0" distB="0" distL="0" distR="0">
            <wp:extent cx="4762500" cy="3810000"/>
            <wp:effectExtent l="19050" t="0" r="0" b="0"/>
            <wp:docPr id="33" name="Picture 33" descr="Advantage of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vantage of Agile Methodology"/>
                    <pic:cNvPicPr>
                      <a:picLocks noChangeAspect="1" noChangeArrowheads="1"/>
                    </pic:cNvPicPr>
                  </pic:nvPicPr>
                  <pic:blipFill>
                    <a:blip r:embed="rId39"/>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rsidR="00147DC7" w:rsidRPr="00147DC7" w:rsidRDefault="00147DC7" w:rsidP="00440374">
      <w:pPr>
        <w:jc w:val="both"/>
        <w:rPr>
          <w:rFonts w:ascii="Times New Roman" w:hAnsi="Times New Roman"/>
          <w:b/>
          <w:color w:val="000000" w:themeColor="text1"/>
          <w:sz w:val="28"/>
          <w:szCs w:val="28"/>
        </w:rPr>
      </w:pPr>
      <w:r w:rsidRPr="00147DC7">
        <w:rPr>
          <w:rFonts w:ascii="Times New Roman" w:hAnsi="Times New Roman"/>
          <w:b/>
          <w:color w:val="000000" w:themeColor="text1"/>
          <w:sz w:val="28"/>
          <w:szCs w:val="28"/>
        </w:rPr>
        <w:t>Disadvantages of Waterfall Model:</w:t>
      </w:r>
    </w:p>
    <w:p w:rsidR="00147DC7" w:rsidRPr="00147DC7" w:rsidRDefault="00147DC7" w:rsidP="000114C8">
      <w:pPr>
        <w:numPr>
          <w:ilvl w:val="0"/>
          <w:numId w:val="67"/>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It is not an ideal model to develop a large scale project size.</w:t>
      </w:r>
    </w:p>
    <w:p w:rsidR="00147DC7" w:rsidRPr="00147DC7" w:rsidRDefault="00147DC7" w:rsidP="000114C8">
      <w:pPr>
        <w:numPr>
          <w:ilvl w:val="0"/>
          <w:numId w:val="67"/>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It requires a clear-cut requirement at the beginning time; otherwise, it may lead to a less effective method.</w:t>
      </w:r>
    </w:p>
    <w:p w:rsidR="00147DC7" w:rsidRPr="00147DC7" w:rsidRDefault="00147DC7" w:rsidP="000114C8">
      <w:pPr>
        <w:numPr>
          <w:ilvl w:val="0"/>
          <w:numId w:val="67"/>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It is difficult to move back to make changes in the previous phase.</w:t>
      </w:r>
    </w:p>
    <w:p w:rsidR="00147DC7" w:rsidRPr="00147DC7" w:rsidRDefault="00147DC7" w:rsidP="000114C8">
      <w:pPr>
        <w:numPr>
          <w:ilvl w:val="0"/>
          <w:numId w:val="67"/>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The testing process starts once development is completed. Hence, it has high chances of bugs to be found later in project development. Due to this, it is costly to fix.</w:t>
      </w:r>
    </w:p>
    <w:p w:rsidR="00147DC7" w:rsidRDefault="00147DC7" w:rsidP="00440374">
      <w:pPr>
        <w:jc w:val="both"/>
        <w:rPr>
          <w:rFonts w:ascii="Times New Roman" w:hAnsi="Times New Roman"/>
          <w:color w:val="000000" w:themeColor="text1"/>
          <w:sz w:val="28"/>
          <w:szCs w:val="28"/>
        </w:rPr>
      </w:pPr>
    </w:p>
    <w:p w:rsidR="00147DC7" w:rsidRDefault="00147DC7" w:rsidP="00440374">
      <w:pPr>
        <w:jc w:val="both"/>
        <w:rPr>
          <w:rFonts w:ascii="Times New Roman" w:hAnsi="Times New Roman"/>
          <w:color w:val="000000" w:themeColor="text1"/>
          <w:sz w:val="28"/>
          <w:szCs w:val="28"/>
        </w:rPr>
      </w:pPr>
    </w:p>
    <w:p w:rsidR="00147DC7" w:rsidRDefault="00147DC7" w:rsidP="00440374">
      <w:pPr>
        <w:jc w:val="both"/>
        <w:rPr>
          <w:rFonts w:ascii="Times New Roman" w:hAnsi="Times New Roman"/>
          <w:color w:val="000000" w:themeColor="text1"/>
          <w:sz w:val="28"/>
          <w:szCs w:val="28"/>
        </w:rPr>
      </w:pPr>
    </w:p>
    <w:p w:rsidR="00147DC7" w:rsidRPr="00147DC7" w:rsidRDefault="00147DC7" w:rsidP="00440374">
      <w:pPr>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Comparison </w:t>
      </w:r>
      <w:r w:rsidRPr="00147DC7">
        <w:rPr>
          <w:rFonts w:ascii="Times New Roman" w:hAnsi="Times New Roman"/>
          <w:color w:val="000000" w:themeColor="text1"/>
          <w:sz w:val="28"/>
          <w:szCs w:val="28"/>
        </w:rPr>
        <w:t xml:space="preserve"> between the Agile methodology and Waterfall model:</w:t>
      </w:r>
    </w:p>
    <w:tbl>
      <w:tblPr>
        <w:tblW w:w="1063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5740"/>
        <w:gridCol w:w="4892"/>
      </w:tblGrid>
      <w:tr w:rsidR="00147DC7" w:rsidRPr="00147DC7" w:rsidTr="00147DC7">
        <w:trPr>
          <w:trHeight w:val="543"/>
        </w:trPr>
        <w:tc>
          <w:tcPr>
            <w:tcW w:w="0" w:type="auto"/>
            <w:shd w:val="clear" w:color="auto" w:fill="C7CCBE"/>
            <w:tcMar>
              <w:top w:w="180" w:type="dxa"/>
              <w:left w:w="180" w:type="dxa"/>
              <w:bottom w:w="180" w:type="dxa"/>
              <w:right w:w="180" w:type="dxa"/>
            </w:tcMar>
            <w:hideMark/>
          </w:tcPr>
          <w:p w:rsidR="00147DC7" w:rsidRPr="00147DC7" w:rsidRDefault="00147DC7" w:rsidP="00440374">
            <w:pPr>
              <w:jc w:val="both"/>
              <w:rPr>
                <w:rFonts w:ascii="Times New Roman" w:hAnsi="Times New Roman"/>
                <w:b/>
                <w:bCs/>
                <w:color w:val="000000" w:themeColor="text1"/>
                <w:sz w:val="28"/>
                <w:szCs w:val="28"/>
              </w:rPr>
            </w:pPr>
            <w:r w:rsidRPr="00147DC7">
              <w:rPr>
                <w:rFonts w:ascii="Times New Roman" w:hAnsi="Times New Roman"/>
                <w:b/>
                <w:bCs/>
                <w:color w:val="000000" w:themeColor="text1"/>
                <w:sz w:val="28"/>
                <w:szCs w:val="28"/>
              </w:rPr>
              <w:t>Agile methodology</w:t>
            </w:r>
          </w:p>
        </w:tc>
        <w:tc>
          <w:tcPr>
            <w:tcW w:w="0" w:type="auto"/>
            <w:shd w:val="clear" w:color="auto" w:fill="C7CCBE"/>
            <w:tcMar>
              <w:top w:w="180" w:type="dxa"/>
              <w:left w:w="180" w:type="dxa"/>
              <w:bottom w:w="180" w:type="dxa"/>
              <w:right w:w="180" w:type="dxa"/>
            </w:tcMar>
            <w:hideMark/>
          </w:tcPr>
          <w:p w:rsidR="00147DC7" w:rsidRPr="00147DC7" w:rsidRDefault="00147DC7" w:rsidP="00440374">
            <w:pPr>
              <w:jc w:val="both"/>
              <w:rPr>
                <w:rFonts w:ascii="Times New Roman" w:hAnsi="Times New Roman"/>
                <w:b/>
                <w:bCs/>
                <w:color w:val="000000" w:themeColor="text1"/>
                <w:sz w:val="28"/>
                <w:szCs w:val="28"/>
              </w:rPr>
            </w:pPr>
            <w:r w:rsidRPr="00147DC7">
              <w:rPr>
                <w:rFonts w:ascii="Times New Roman" w:hAnsi="Times New Roman"/>
                <w:b/>
                <w:bCs/>
                <w:color w:val="000000" w:themeColor="text1"/>
                <w:sz w:val="28"/>
                <w:szCs w:val="28"/>
              </w:rPr>
              <w:t>Waterfall model</w:t>
            </w:r>
          </w:p>
        </w:tc>
      </w:tr>
      <w:tr w:rsidR="00147DC7" w:rsidRPr="00147DC7" w:rsidTr="00147DC7">
        <w:trPr>
          <w:trHeight w:val="54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47DC7" w:rsidRPr="00147DC7" w:rsidRDefault="00147DC7" w:rsidP="00440374">
            <w:p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It follows the incremental approach.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47DC7" w:rsidRPr="00147DC7" w:rsidRDefault="00147DC7" w:rsidP="00440374">
            <w:p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It is a sequential design process.</w:t>
            </w:r>
          </w:p>
        </w:tc>
      </w:tr>
      <w:tr w:rsidR="00147DC7" w:rsidRPr="00147DC7" w:rsidTr="00147DC7">
        <w:trPr>
          <w:trHeight w:val="90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47DC7" w:rsidRPr="00147DC7" w:rsidRDefault="00147DC7" w:rsidP="00440374">
            <w:p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It divides the project development lifecycle into a sprint.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47DC7" w:rsidRPr="00147DC7" w:rsidRDefault="00147DC7" w:rsidP="00440374">
            <w:p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The software development process is divided into distinct phases.</w:t>
            </w:r>
          </w:p>
        </w:tc>
      </w:tr>
      <w:tr w:rsidR="00147DC7" w:rsidRPr="00147DC7" w:rsidTr="00147DC7">
        <w:trPr>
          <w:trHeight w:val="88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47DC7" w:rsidRPr="00147DC7" w:rsidRDefault="00147DC7" w:rsidP="00440374">
            <w:p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Agile methodology is a flexible methodology.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47DC7" w:rsidRPr="00147DC7" w:rsidRDefault="00147DC7" w:rsidP="00440374">
            <w:p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The Waterfall is a structured software development methodology.</w:t>
            </w:r>
          </w:p>
        </w:tc>
      </w:tr>
      <w:tr w:rsidR="00147DC7" w:rsidRPr="00147DC7" w:rsidTr="00147DC7">
        <w:trPr>
          <w:trHeight w:val="54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47DC7" w:rsidRPr="00147DC7" w:rsidRDefault="00147DC7" w:rsidP="00440374">
            <w:p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Agile is the collection of many different projects.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47DC7" w:rsidRPr="00147DC7" w:rsidRDefault="00147DC7" w:rsidP="00440374">
            <w:p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It is completed as one single project.</w:t>
            </w:r>
          </w:p>
        </w:tc>
      </w:tr>
      <w:tr w:rsidR="00147DC7" w:rsidRPr="00147DC7" w:rsidTr="00147DC7">
        <w:trPr>
          <w:trHeight w:val="54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47DC7" w:rsidRPr="00147DC7" w:rsidRDefault="00147DC7" w:rsidP="00440374">
            <w:p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The test plan is reviewed after each sprint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47DC7" w:rsidRPr="00147DC7" w:rsidRDefault="00147DC7" w:rsidP="00440374">
            <w:p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Test plan is reviewed after complete development.</w:t>
            </w:r>
          </w:p>
        </w:tc>
      </w:tr>
      <w:tr w:rsidR="00147DC7" w:rsidRPr="00147DC7" w:rsidTr="00147DC7">
        <w:trPr>
          <w:trHeight w:val="90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47DC7" w:rsidRPr="00147DC7" w:rsidRDefault="00147DC7" w:rsidP="00440374">
            <w:p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Testing team can take part in the requirements change phase without problems.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47DC7" w:rsidRPr="00147DC7" w:rsidRDefault="00147DC7" w:rsidP="00440374">
            <w:p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It is difficult for the test to initiate any change in needs.</w:t>
            </w:r>
          </w:p>
        </w:tc>
      </w:tr>
    </w:tbl>
    <w:p w:rsidR="00147DC7" w:rsidRDefault="00147DC7" w:rsidP="00440374">
      <w:pPr>
        <w:jc w:val="both"/>
        <w:rPr>
          <w:rFonts w:ascii="Times New Roman" w:hAnsi="Times New Roman"/>
          <w:color w:val="000000" w:themeColor="text1"/>
          <w:sz w:val="28"/>
          <w:szCs w:val="28"/>
        </w:rPr>
      </w:pPr>
    </w:p>
    <w:p w:rsidR="00147DC7" w:rsidRDefault="00147DC7" w:rsidP="00440374">
      <w:pPr>
        <w:jc w:val="both"/>
        <w:rPr>
          <w:rFonts w:ascii="Times New Roman" w:hAnsi="Times New Roman"/>
          <w:color w:val="000000" w:themeColor="text1"/>
          <w:sz w:val="28"/>
          <w:szCs w:val="28"/>
        </w:rPr>
      </w:pPr>
    </w:p>
    <w:p w:rsidR="00147DC7" w:rsidRDefault="00147DC7" w:rsidP="00440374">
      <w:pPr>
        <w:jc w:val="both"/>
        <w:rPr>
          <w:rFonts w:ascii="Times New Roman" w:hAnsi="Times New Roman"/>
          <w:color w:val="000000" w:themeColor="text1"/>
          <w:sz w:val="28"/>
          <w:szCs w:val="28"/>
        </w:rPr>
      </w:pPr>
    </w:p>
    <w:p w:rsidR="00147DC7" w:rsidRDefault="00147DC7" w:rsidP="00440374">
      <w:pPr>
        <w:jc w:val="both"/>
        <w:rPr>
          <w:rFonts w:ascii="Times New Roman" w:hAnsi="Times New Roman"/>
          <w:color w:val="000000" w:themeColor="text1"/>
          <w:sz w:val="28"/>
          <w:szCs w:val="28"/>
        </w:rPr>
      </w:pPr>
    </w:p>
    <w:p w:rsidR="00147DC7" w:rsidRDefault="00147DC7" w:rsidP="00440374">
      <w:pPr>
        <w:jc w:val="both"/>
        <w:rPr>
          <w:rFonts w:ascii="Times New Roman" w:hAnsi="Times New Roman"/>
          <w:color w:val="000000" w:themeColor="text1"/>
          <w:sz w:val="28"/>
          <w:szCs w:val="28"/>
        </w:rPr>
      </w:pPr>
    </w:p>
    <w:p w:rsidR="00147DC7" w:rsidRDefault="00147DC7" w:rsidP="00440374">
      <w:pPr>
        <w:jc w:val="both"/>
        <w:rPr>
          <w:rFonts w:ascii="Times New Roman" w:hAnsi="Times New Roman"/>
          <w:color w:val="000000" w:themeColor="text1"/>
          <w:sz w:val="28"/>
          <w:szCs w:val="28"/>
        </w:rPr>
      </w:pPr>
    </w:p>
    <w:p w:rsidR="00147DC7" w:rsidRDefault="00147DC7" w:rsidP="00440374">
      <w:pPr>
        <w:jc w:val="both"/>
        <w:rPr>
          <w:rFonts w:ascii="Times New Roman" w:hAnsi="Times New Roman"/>
          <w:color w:val="000000" w:themeColor="text1"/>
          <w:sz w:val="28"/>
          <w:szCs w:val="28"/>
        </w:rPr>
      </w:pPr>
    </w:p>
    <w:p w:rsidR="00147DC7" w:rsidRPr="00440374" w:rsidRDefault="00147DC7" w:rsidP="00440374">
      <w:pPr>
        <w:pStyle w:val="ListParagraph"/>
        <w:numPr>
          <w:ilvl w:val="0"/>
          <w:numId w:val="1"/>
        </w:numPr>
        <w:jc w:val="both"/>
        <w:rPr>
          <w:rFonts w:ascii="Times New Roman" w:hAnsi="Times New Roman"/>
          <w:b/>
          <w:bCs/>
          <w:color w:val="000000" w:themeColor="text1"/>
          <w:sz w:val="28"/>
          <w:szCs w:val="28"/>
        </w:rPr>
      </w:pPr>
      <w:r w:rsidRPr="00440374">
        <w:rPr>
          <w:rFonts w:ascii="Times New Roman" w:hAnsi="Times New Roman"/>
          <w:b/>
          <w:bCs/>
          <w:color w:val="000000" w:themeColor="text1"/>
          <w:sz w:val="28"/>
          <w:szCs w:val="28"/>
        </w:rPr>
        <w:lastRenderedPageBreak/>
        <w:t>eXtreme Programming (XP)</w:t>
      </w:r>
    </w:p>
    <w:p w:rsidR="00147DC7" w:rsidRPr="00147DC7" w:rsidRDefault="00147DC7" w:rsidP="00440374">
      <w:p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Extreme Programming technique is very helpful when there is constantly changing demands or requirements from the customers or when they are not sure about the functionality of the system. It advocates frequent "releases" of the product in short development cycles, which inherently improves the productivity of the system and also introduces a checkpoint where any customer requirements can be easily implemented. The XP develops software keeping customer in the target.</w:t>
      </w:r>
    </w:p>
    <w:p w:rsidR="00147DC7" w:rsidRPr="00147DC7" w:rsidRDefault="00147DC7" w:rsidP="00440374">
      <w:pPr>
        <w:jc w:val="both"/>
        <w:rPr>
          <w:rFonts w:ascii="Times New Roman" w:hAnsi="Times New Roman"/>
          <w:color w:val="000000" w:themeColor="text1"/>
          <w:sz w:val="28"/>
          <w:szCs w:val="28"/>
        </w:rPr>
      </w:pPr>
      <w:r w:rsidRPr="00147DC7">
        <w:rPr>
          <w:rFonts w:ascii="Times New Roman" w:hAnsi="Times New Roman"/>
          <w:noProof/>
          <w:color w:val="000000" w:themeColor="text1"/>
          <w:sz w:val="28"/>
          <w:szCs w:val="28"/>
        </w:rPr>
        <w:drawing>
          <wp:inline distT="0" distB="0" distL="0" distR="0">
            <wp:extent cx="6181725" cy="3436097"/>
            <wp:effectExtent l="19050" t="0" r="9525" b="0"/>
            <wp:docPr id="40" name="Picture 40" descr="https://www.guru99.com/images/11-2014/agile_Processesv1_5.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guru99.com/images/11-2014/agile_Processesv1_5.png">
                      <a:hlinkClick r:id="rId40"/>
                    </pic:cNvPr>
                    <pic:cNvPicPr>
                      <a:picLocks noChangeAspect="1" noChangeArrowheads="1"/>
                    </pic:cNvPicPr>
                  </pic:nvPicPr>
                  <pic:blipFill>
                    <a:blip r:embed="rId41"/>
                    <a:srcRect/>
                    <a:stretch>
                      <a:fillRect/>
                    </a:stretch>
                  </pic:blipFill>
                  <pic:spPr bwMode="auto">
                    <a:xfrm>
                      <a:off x="0" y="0"/>
                      <a:ext cx="6181725" cy="3436097"/>
                    </a:xfrm>
                    <a:prstGeom prst="rect">
                      <a:avLst/>
                    </a:prstGeom>
                    <a:noFill/>
                    <a:ln w="9525">
                      <a:noFill/>
                      <a:miter lim="800000"/>
                      <a:headEnd/>
                      <a:tailEnd/>
                    </a:ln>
                  </pic:spPr>
                </pic:pic>
              </a:graphicData>
            </a:graphic>
          </wp:inline>
        </w:drawing>
      </w:r>
    </w:p>
    <w:p w:rsidR="00147DC7" w:rsidRPr="00147DC7" w:rsidRDefault="00147DC7" w:rsidP="00440374">
      <w:p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Business requirements are gathered in terms of stories. All those stories are stored in a place called the parking lot.</w:t>
      </w:r>
    </w:p>
    <w:p w:rsidR="00147DC7" w:rsidRPr="00147DC7" w:rsidRDefault="00147DC7" w:rsidP="00440374">
      <w:p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In this type of methodology, releases are based on the shorter cycles called Iterations with span of 14 days time period. Each iteration includes phases like coding, unit testing and system testing where at each phase some minor or major functionality will be built in the application.</w:t>
      </w:r>
    </w:p>
    <w:p w:rsidR="006223BA" w:rsidRPr="006223BA" w:rsidRDefault="006223BA" w:rsidP="006223BA">
      <w:pPr>
        <w:jc w:val="both"/>
        <w:rPr>
          <w:rFonts w:ascii="Times New Roman" w:hAnsi="Times New Roman"/>
          <w:bCs/>
          <w:color w:val="000000" w:themeColor="text1"/>
          <w:sz w:val="28"/>
          <w:szCs w:val="28"/>
        </w:rPr>
      </w:pPr>
      <w:r w:rsidRPr="00D8047C">
        <w:rPr>
          <w:rFonts w:ascii="Times New Roman" w:hAnsi="Times New Roman"/>
          <w:b/>
          <w:bCs/>
          <w:color w:val="000000" w:themeColor="text1"/>
          <w:sz w:val="28"/>
          <w:szCs w:val="28"/>
        </w:rPr>
        <w:t>Extreme programming (XP)</w:t>
      </w:r>
      <w:r w:rsidRPr="006223BA">
        <w:rPr>
          <w:rFonts w:ascii="Times New Roman" w:hAnsi="Times New Roman"/>
          <w:bCs/>
          <w:color w:val="000000" w:themeColor="text1"/>
          <w:sz w:val="28"/>
          <w:szCs w:val="28"/>
        </w:rPr>
        <w:t xml:space="preserve"> is a </w:t>
      </w:r>
      <w:hyperlink r:id="rId42" w:tooltip="Software development methodology" w:history="1">
        <w:r w:rsidRPr="006223BA">
          <w:rPr>
            <w:rStyle w:val="Hyperlink"/>
            <w:rFonts w:ascii="Times New Roman" w:hAnsi="Times New Roman"/>
            <w:bCs/>
            <w:color w:val="000000" w:themeColor="text1"/>
            <w:sz w:val="28"/>
            <w:szCs w:val="28"/>
            <w:u w:val="none"/>
          </w:rPr>
          <w:t>software development methodology</w:t>
        </w:r>
      </w:hyperlink>
      <w:r w:rsidRPr="006223BA">
        <w:rPr>
          <w:rFonts w:ascii="Times New Roman" w:hAnsi="Times New Roman"/>
          <w:bCs/>
          <w:color w:val="000000" w:themeColor="text1"/>
          <w:sz w:val="28"/>
          <w:szCs w:val="28"/>
        </w:rPr>
        <w:t> which is intended to improve </w:t>
      </w:r>
      <w:hyperlink r:id="rId43" w:tooltip="Software quality" w:history="1">
        <w:r w:rsidRPr="006223BA">
          <w:rPr>
            <w:rStyle w:val="Hyperlink"/>
            <w:rFonts w:ascii="Times New Roman" w:hAnsi="Times New Roman"/>
            <w:bCs/>
            <w:color w:val="000000" w:themeColor="text1"/>
            <w:sz w:val="28"/>
            <w:szCs w:val="28"/>
            <w:u w:val="none"/>
          </w:rPr>
          <w:t>software quality</w:t>
        </w:r>
      </w:hyperlink>
      <w:r w:rsidRPr="006223BA">
        <w:rPr>
          <w:rFonts w:ascii="Times New Roman" w:hAnsi="Times New Roman"/>
          <w:bCs/>
          <w:color w:val="000000" w:themeColor="text1"/>
          <w:sz w:val="28"/>
          <w:szCs w:val="28"/>
        </w:rPr>
        <w:t> and responsiveness to changing customer requirements. As a type of </w:t>
      </w:r>
      <w:hyperlink r:id="rId44" w:history="1">
        <w:r w:rsidRPr="006223BA">
          <w:rPr>
            <w:rStyle w:val="Hyperlink"/>
            <w:rFonts w:ascii="Times New Roman" w:hAnsi="Times New Roman"/>
            <w:bCs/>
            <w:color w:val="000000" w:themeColor="text1"/>
            <w:sz w:val="28"/>
            <w:szCs w:val="28"/>
            <w:u w:val="none"/>
          </w:rPr>
          <w:t>agile software development</w:t>
        </w:r>
      </w:hyperlink>
      <w:r w:rsidRPr="006223BA">
        <w:rPr>
          <w:rFonts w:ascii="Times New Roman" w:hAnsi="Times New Roman"/>
          <w:bCs/>
          <w:color w:val="000000" w:themeColor="text1"/>
          <w:sz w:val="28"/>
          <w:szCs w:val="28"/>
        </w:rPr>
        <w:t xml:space="preserve">, it advocates frequent </w:t>
      </w:r>
      <w:r w:rsidRPr="006223BA">
        <w:rPr>
          <w:rFonts w:ascii="Times New Roman" w:hAnsi="Times New Roman"/>
          <w:bCs/>
          <w:color w:val="000000" w:themeColor="text1"/>
          <w:sz w:val="28"/>
          <w:szCs w:val="28"/>
        </w:rPr>
        <w:lastRenderedPageBreak/>
        <w:t>"releases" in short development cycles, which is intended to improve productivity and introduce checkpoints at which new customer requirements can be adopted.</w:t>
      </w:r>
    </w:p>
    <w:p w:rsidR="006223BA" w:rsidRPr="006223BA" w:rsidRDefault="006223BA" w:rsidP="006223BA">
      <w:pPr>
        <w:jc w:val="both"/>
        <w:rPr>
          <w:rFonts w:ascii="Times New Roman" w:hAnsi="Times New Roman"/>
          <w:b/>
          <w:bCs/>
          <w:color w:val="000000" w:themeColor="text1"/>
          <w:sz w:val="28"/>
          <w:szCs w:val="28"/>
        </w:rPr>
      </w:pPr>
      <w:r w:rsidRPr="006223BA">
        <w:rPr>
          <w:rFonts w:ascii="Times New Roman" w:hAnsi="Times New Roman"/>
          <w:bCs/>
          <w:color w:val="000000" w:themeColor="text1"/>
          <w:sz w:val="28"/>
          <w:szCs w:val="28"/>
        </w:rPr>
        <w:t>Other elements of extreme programming include: programming </w:t>
      </w:r>
      <w:hyperlink r:id="rId45" w:tooltip="Pair programming" w:history="1">
        <w:r w:rsidRPr="006223BA">
          <w:rPr>
            <w:rStyle w:val="Hyperlink"/>
            <w:rFonts w:ascii="Times New Roman" w:hAnsi="Times New Roman"/>
            <w:bCs/>
            <w:color w:val="000000" w:themeColor="text1"/>
            <w:sz w:val="28"/>
            <w:szCs w:val="28"/>
            <w:u w:val="none"/>
          </w:rPr>
          <w:t>in pairs</w:t>
        </w:r>
      </w:hyperlink>
      <w:r w:rsidRPr="006223BA">
        <w:rPr>
          <w:rFonts w:ascii="Times New Roman" w:hAnsi="Times New Roman"/>
          <w:bCs/>
          <w:color w:val="000000" w:themeColor="text1"/>
          <w:sz w:val="28"/>
          <w:szCs w:val="28"/>
        </w:rPr>
        <w:t> or doing extensive </w:t>
      </w:r>
      <w:hyperlink r:id="rId46" w:tooltip="Code review" w:history="1">
        <w:r w:rsidRPr="006223BA">
          <w:rPr>
            <w:rStyle w:val="Hyperlink"/>
            <w:rFonts w:ascii="Times New Roman" w:hAnsi="Times New Roman"/>
            <w:bCs/>
            <w:color w:val="000000" w:themeColor="text1"/>
            <w:sz w:val="28"/>
            <w:szCs w:val="28"/>
            <w:u w:val="none"/>
          </w:rPr>
          <w:t>code review</w:t>
        </w:r>
      </w:hyperlink>
      <w:r w:rsidRPr="006223BA">
        <w:rPr>
          <w:rFonts w:ascii="Times New Roman" w:hAnsi="Times New Roman"/>
          <w:bCs/>
          <w:color w:val="000000" w:themeColor="text1"/>
          <w:sz w:val="28"/>
          <w:szCs w:val="28"/>
        </w:rPr>
        <w:t>, </w:t>
      </w:r>
      <w:hyperlink r:id="rId47" w:tooltip="Unit testing" w:history="1">
        <w:r w:rsidRPr="006223BA">
          <w:rPr>
            <w:rStyle w:val="Hyperlink"/>
            <w:rFonts w:ascii="Times New Roman" w:hAnsi="Times New Roman"/>
            <w:bCs/>
            <w:color w:val="000000" w:themeColor="text1"/>
            <w:sz w:val="28"/>
            <w:szCs w:val="28"/>
            <w:u w:val="none"/>
          </w:rPr>
          <w:t>unit testing</w:t>
        </w:r>
      </w:hyperlink>
      <w:r w:rsidRPr="006223BA">
        <w:rPr>
          <w:rFonts w:ascii="Times New Roman" w:hAnsi="Times New Roman"/>
          <w:bCs/>
          <w:color w:val="000000" w:themeColor="text1"/>
          <w:sz w:val="28"/>
          <w:szCs w:val="28"/>
        </w:rPr>
        <w:t> of all code, </w:t>
      </w:r>
      <w:hyperlink r:id="rId48" w:tooltip="You aren't gonna need it" w:history="1">
        <w:r w:rsidRPr="006223BA">
          <w:rPr>
            <w:rStyle w:val="Hyperlink"/>
            <w:rFonts w:ascii="Times New Roman" w:hAnsi="Times New Roman"/>
            <w:bCs/>
            <w:color w:val="000000" w:themeColor="text1"/>
            <w:sz w:val="28"/>
            <w:szCs w:val="28"/>
            <w:u w:val="none"/>
          </w:rPr>
          <w:t>not programming features until they are actually needed</w:t>
        </w:r>
      </w:hyperlink>
      <w:r w:rsidRPr="006223BA">
        <w:rPr>
          <w:rFonts w:ascii="Times New Roman" w:hAnsi="Times New Roman"/>
          <w:bCs/>
          <w:color w:val="000000" w:themeColor="text1"/>
          <w:sz w:val="28"/>
          <w:szCs w:val="28"/>
        </w:rPr>
        <w:t>, a flat management structure, code simplicity and clarity, expecting changes in the customer's requirements as time passes and the problem is better understood, and frequent communication with the customer and among programmers. </w:t>
      </w:r>
      <w:r w:rsidRPr="0035207D">
        <w:rPr>
          <w:rFonts w:ascii="Times New Roman" w:hAnsi="Times New Roman"/>
          <w:bCs/>
          <w:i/>
          <w:color w:val="000000" w:themeColor="text1"/>
          <w:sz w:val="28"/>
          <w:szCs w:val="28"/>
        </w:rPr>
        <w:t>The methodology takes its name from the idea that the beneficial elements of traditional software engineering practices are taken to "extreme" levels. As an example, </w:t>
      </w:r>
      <w:hyperlink r:id="rId49" w:tooltip="Code review" w:history="1">
        <w:r w:rsidRPr="0035207D">
          <w:rPr>
            <w:rStyle w:val="Hyperlink"/>
            <w:rFonts w:ascii="Times New Roman" w:hAnsi="Times New Roman"/>
            <w:bCs/>
            <w:i/>
            <w:color w:val="000000" w:themeColor="text1"/>
            <w:sz w:val="28"/>
            <w:szCs w:val="28"/>
            <w:u w:val="none"/>
          </w:rPr>
          <w:t>code reviews</w:t>
        </w:r>
      </w:hyperlink>
      <w:r w:rsidRPr="0035207D">
        <w:rPr>
          <w:rFonts w:ascii="Times New Roman" w:hAnsi="Times New Roman"/>
          <w:bCs/>
          <w:i/>
          <w:color w:val="000000" w:themeColor="text1"/>
          <w:sz w:val="28"/>
          <w:szCs w:val="28"/>
        </w:rPr>
        <w:t> are considered a beneficial practice; taken to the extreme, code can be reviewed </w:t>
      </w:r>
      <w:r w:rsidRPr="0035207D">
        <w:rPr>
          <w:rFonts w:ascii="Times New Roman" w:hAnsi="Times New Roman"/>
          <w:bCs/>
          <w:i/>
          <w:iCs/>
          <w:color w:val="000000" w:themeColor="text1"/>
          <w:sz w:val="28"/>
          <w:szCs w:val="28"/>
        </w:rPr>
        <w:t>continuously</w:t>
      </w:r>
      <w:r w:rsidRPr="0035207D">
        <w:rPr>
          <w:rFonts w:ascii="Times New Roman" w:hAnsi="Times New Roman"/>
          <w:bCs/>
          <w:i/>
          <w:color w:val="000000" w:themeColor="text1"/>
          <w:sz w:val="28"/>
          <w:szCs w:val="28"/>
        </w:rPr>
        <w:t> (i.e., the practice of </w:t>
      </w:r>
      <w:hyperlink r:id="rId50" w:tooltip="Pair programming" w:history="1">
        <w:r w:rsidRPr="0035207D">
          <w:rPr>
            <w:rStyle w:val="Hyperlink"/>
            <w:rFonts w:ascii="Times New Roman" w:hAnsi="Times New Roman"/>
            <w:bCs/>
            <w:i/>
            <w:color w:val="000000" w:themeColor="text1"/>
            <w:sz w:val="28"/>
            <w:szCs w:val="28"/>
            <w:u w:val="none"/>
          </w:rPr>
          <w:t>pair programming</w:t>
        </w:r>
      </w:hyperlink>
      <w:r w:rsidRPr="0035207D">
        <w:rPr>
          <w:rFonts w:ascii="Times New Roman" w:hAnsi="Times New Roman"/>
          <w:bCs/>
          <w:i/>
          <w:color w:val="000000" w:themeColor="text1"/>
          <w:sz w:val="28"/>
          <w:szCs w:val="28"/>
        </w:rPr>
        <w:t>)</w:t>
      </w:r>
      <w:r w:rsidRPr="006223BA">
        <w:rPr>
          <w:rFonts w:ascii="Times New Roman" w:hAnsi="Times New Roman"/>
          <w:bCs/>
          <w:color w:val="000000" w:themeColor="text1"/>
          <w:sz w:val="28"/>
          <w:szCs w:val="28"/>
        </w:rPr>
        <w:t>.</w:t>
      </w:r>
      <w:r w:rsidRPr="006223BA">
        <w:rPr>
          <w:rFonts w:ascii="Times New Roman" w:hAnsi="Times New Roman"/>
          <w:b/>
          <w:bCs/>
          <w:color w:val="000000" w:themeColor="text1"/>
          <w:sz w:val="28"/>
          <w:szCs w:val="28"/>
        </w:rPr>
        <w:t xml:space="preserve"> </w:t>
      </w:r>
    </w:p>
    <w:p w:rsidR="00147DC7" w:rsidRPr="00147DC7" w:rsidRDefault="00147DC7" w:rsidP="00440374">
      <w:pPr>
        <w:jc w:val="both"/>
        <w:rPr>
          <w:rFonts w:ascii="Times New Roman" w:hAnsi="Times New Roman"/>
          <w:b/>
          <w:bCs/>
          <w:color w:val="000000" w:themeColor="text1"/>
          <w:sz w:val="28"/>
          <w:szCs w:val="28"/>
        </w:rPr>
      </w:pPr>
      <w:r w:rsidRPr="00147DC7">
        <w:rPr>
          <w:rFonts w:ascii="Times New Roman" w:hAnsi="Times New Roman"/>
          <w:b/>
          <w:bCs/>
          <w:color w:val="000000" w:themeColor="text1"/>
          <w:sz w:val="28"/>
          <w:szCs w:val="28"/>
        </w:rPr>
        <w:t>Phases of eXtreme programming:</w:t>
      </w:r>
    </w:p>
    <w:p w:rsidR="00147DC7" w:rsidRPr="00147DC7" w:rsidRDefault="00147DC7" w:rsidP="00440374">
      <w:p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There are 6 phases available in Agile XP method, and those are explained as follows:</w:t>
      </w:r>
    </w:p>
    <w:p w:rsidR="00147DC7" w:rsidRPr="00147DC7" w:rsidRDefault="00147DC7" w:rsidP="00440374">
      <w:pPr>
        <w:jc w:val="both"/>
        <w:rPr>
          <w:rFonts w:ascii="Times New Roman" w:hAnsi="Times New Roman"/>
          <w:b/>
          <w:bCs/>
          <w:color w:val="000000" w:themeColor="text1"/>
          <w:sz w:val="28"/>
          <w:szCs w:val="28"/>
        </w:rPr>
      </w:pPr>
      <w:r w:rsidRPr="00147DC7">
        <w:rPr>
          <w:rFonts w:ascii="Times New Roman" w:hAnsi="Times New Roman"/>
          <w:b/>
          <w:bCs/>
          <w:i/>
          <w:iCs/>
          <w:color w:val="000000" w:themeColor="text1"/>
          <w:sz w:val="28"/>
          <w:szCs w:val="28"/>
        </w:rPr>
        <w:t>Planning</w:t>
      </w:r>
    </w:p>
    <w:p w:rsidR="00147DC7" w:rsidRPr="00147DC7" w:rsidRDefault="00147DC7" w:rsidP="000114C8">
      <w:pPr>
        <w:numPr>
          <w:ilvl w:val="0"/>
          <w:numId w:val="68"/>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Identification of stakeholders and sponsors</w:t>
      </w:r>
    </w:p>
    <w:p w:rsidR="00147DC7" w:rsidRPr="00147DC7" w:rsidRDefault="00147DC7" w:rsidP="000114C8">
      <w:pPr>
        <w:numPr>
          <w:ilvl w:val="0"/>
          <w:numId w:val="68"/>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Infrastructure Requirements</w:t>
      </w:r>
    </w:p>
    <w:p w:rsidR="00147DC7" w:rsidRPr="00147DC7" w:rsidRDefault="009C7E01" w:rsidP="000114C8">
      <w:pPr>
        <w:numPr>
          <w:ilvl w:val="0"/>
          <w:numId w:val="68"/>
        </w:numPr>
        <w:jc w:val="both"/>
        <w:rPr>
          <w:rFonts w:ascii="Times New Roman" w:hAnsi="Times New Roman"/>
          <w:color w:val="000000" w:themeColor="text1"/>
          <w:sz w:val="28"/>
          <w:szCs w:val="28"/>
        </w:rPr>
      </w:pPr>
      <w:hyperlink r:id="rId51" w:history="1">
        <w:r w:rsidR="00147DC7" w:rsidRPr="00440374">
          <w:rPr>
            <w:rStyle w:val="Hyperlink"/>
            <w:rFonts w:ascii="Times New Roman" w:hAnsi="Times New Roman"/>
            <w:color w:val="000000" w:themeColor="text1"/>
            <w:sz w:val="28"/>
            <w:szCs w:val="28"/>
            <w:u w:val="none"/>
          </w:rPr>
          <w:t>Security</w:t>
        </w:r>
      </w:hyperlink>
      <w:r w:rsidR="00147DC7" w:rsidRPr="00147DC7">
        <w:rPr>
          <w:rFonts w:ascii="Times New Roman" w:hAnsi="Times New Roman"/>
          <w:color w:val="000000" w:themeColor="text1"/>
          <w:sz w:val="28"/>
          <w:szCs w:val="28"/>
        </w:rPr>
        <w:t> related information and gathering</w:t>
      </w:r>
    </w:p>
    <w:p w:rsidR="00147DC7" w:rsidRPr="00147DC7" w:rsidRDefault="00147DC7" w:rsidP="000114C8">
      <w:pPr>
        <w:numPr>
          <w:ilvl w:val="0"/>
          <w:numId w:val="68"/>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Service Level Agreements and its conditions</w:t>
      </w:r>
    </w:p>
    <w:p w:rsidR="00147DC7" w:rsidRPr="00147DC7" w:rsidRDefault="00147DC7" w:rsidP="00440374">
      <w:pPr>
        <w:jc w:val="both"/>
        <w:rPr>
          <w:rFonts w:ascii="Times New Roman" w:hAnsi="Times New Roman"/>
          <w:b/>
          <w:bCs/>
          <w:color w:val="000000" w:themeColor="text1"/>
          <w:sz w:val="28"/>
          <w:szCs w:val="28"/>
        </w:rPr>
      </w:pPr>
      <w:r w:rsidRPr="00147DC7">
        <w:rPr>
          <w:rFonts w:ascii="Times New Roman" w:hAnsi="Times New Roman"/>
          <w:b/>
          <w:bCs/>
          <w:i/>
          <w:iCs/>
          <w:color w:val="000000" w:themeColor="text1"/>
          <w:sz w:val="28"/>
          <w:szCs w:val="28"/>
        </w:rPr>
        <w:t>Analysis</w:t>
      </w:r>
    </w:p>
    <w:p w:rsidR="001A63C8" w:rsidRPr="004B7588" w:rsidRDefault="00147DC7" w:rsidP="001A63C8">
      <w:pPr>
        <w:numPr>
          <w:ilvl w:val="0"/>
          <w:numId w:val="55"/>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Capturing of Stories in Parking lot</w:t>
      </w:r>
      <w:r w:rsidR="001A63C8" w:rsidRPr="001A63C8">
        <w:rPr>
          <w:rFonts w:ascii="Times New Roman" w:hAnsi="Times New Roman"/>
          <w:color w:val="000000" w:themeColor="text1"/>
          <w:sz w:val="28"/>
          <w:szCs w:val="28"/>
        </w:rPr>
        <w:t xml:space="preserve"> </w:t>
      </w:r>
      <w:r w:rsidR="001A63C8">
        <w:rPr>
          <w:rFonts w:ascii="Times New Roman" w:hAnsi="Times New Roman"/>
          <w:color w:val="000000" w:themeColor="text1"/>
          <w:sz w:val="28"/>
          <w:szCs w:val="28"/>
        </w:rPr>
        <w:t>(</w:t>
      </w:r>
      <w:r w:rsidR="001A63C8" w:rsidRPr="004B7588">
        <w:rPr>
          <w:rFonts w:ascii="Times New Roman" w:hAnsi="Times New Roman"/>
          <w:color w:val="000000" w:themeColor="text1"/>
          <w:sz w:val="28"/>
          <w:szCs w:val="28"/>
        </w:rPr>
        <w:t>all items should be either resolved or set as action items.</w:t>
      </w:r>
      <w:r w:rsidR="001A63C8">
        <w:rPr>
          <w:rFonts w:ascii="Times New Roman" w:hAnsi="Times New Roman"/>
          <w:color w:val="000000" w:themeColor="text1"/>
          <w:sz w:val="28"/>
          <w:szCs w:val="28"/>
        </w:rPr>
        <w:t>)</w:t>
      </w:r>
    </w:p>
    <w:p w:rsidR="00147DC7" w:rsidRPr="00147DC7" w:rsidRDefault="00147DC7" w:rsidP="000114C8">
      <w:pPr>
        <w:numPr>
          <w:ilvl w:val="0"/>
          <w:numId w:val="69"/>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Prioritize stories in Parking lot</w:t>
      </w:r>
    </w:p>
    <w:p w:rsidR="00147DC7" w:rsidRPr="00147DC7" w:rsidRDefault="00147DC7" w:rsidP="000114C8">
      <w:pPr>
        <w:numPr>
          <w:ilvl w:val="0"/>
          <w:numId w:val="69"/>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Scrubbing of stories for estimation</w:t>
      </w:r>
    </w:p>
    <w:p w:rsidR="00147DC7" w:rsidRPr="00147DC7" w:rsidRDefault="00147DC7" w:rsidP="000114C8">
      <w:pPr>
        <w:numPr>
          <w:ilvl w:val="0"/>
          <w:numId w:val="69"/>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Define Iteration SPAN(Time)</w:t>
      </w:r>
    </w:p>
    <w:p w:rsidR="00147DC7" w:rsidRPr="00147DC7" w:rsidRDefault="00147DC7" w:rsidP="000114C8">
      <w:pPr>
        <w:numPr>
          <w:ilvl w:val="0"/>
          <w:numId w:val="69"/>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Resource planning for both Development and QA teams</w:t>
      </w:r>
    </w:p>
    <w:p w:rsidR="006223BA" w:rsidRDefault="006223BA" w:rsidP="00440374">
      <w:pPr>
        <w:jc w:val="both"/>
        <w:rPr>
          <w:rFonts w:ascii="Times New Roman" w:hAnsi="Times New Roman"/>
          <w:b/>
          <w:bCs/>
          <w:i/>
          <w:iCs/>
          <w:color w:val="000000" w:themeColor="text1"/>
          <w:sz w:val="28"/>
          <w:szCs w:val="28"/>
        </w:rPr>
      </w:pPr>
    </w:p>
    <w:p w:rsidR="00147DC7" w:rsidRPr="00147DC7" w:rsidRDefault="00147DC7" w:rsidP="00440374">
      <w:pPr>
        <w:jc w:val="both"/>
        <w:rPr>
          <w:rFonts w:ascii="Times New Roman" w:hAnsi="Times New Roman"/>
          <w:b/>
          <w:bCs/>
          <w:color w:val="000000" w:themeColor="text1"/>
          <w:sz w:val="28"/>
          <w:szCs w:val="28"/>
        </w:rPr>
      </w:pPr>
      <w:r w:rsidRPr="00147DC7">
        <w:rPr>
          <w:rFonts w:ascii="Times New Roman" w:hAnsi="Times New Roman"/>
          <w:b/>
          <w:bCs/>
          <w:i/>
          <w:iCs/>
          <w:color w:val="000000" w:themeColor="text1"/>
          <w:sz w:val="28"/>
          <w:szCs w:val="28"/>
        </w:rPr>
        <w:t>Design</w:t>
      </w:r>
    </w:p>
    <w:p w:rsidR="00147DC7" w:rsidRPr="00147DC7" w:rsidRDefault="00147DC7" w:rsidP="000114C8">
      <w:pPr>
        <w:numPr>
          <w:ilvl w:val="0"/>
          <w:numId w:val="70"/>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Break down of tasks</w:t>
      </w:r>
    </w:p>
    <w:p w:rsidR="00147DC7" w:rsidRPr="00147DC7" w:rsidRDefault="00147DC7" w:rsidP="000114C8">
      <w:pPr>
        <w:numPr>
          <w:ilvl w:val="0"/>
          <w:numId w:val="70"/>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Test Scenario preparation for each task</w:t>
      </w:r>
    </w:p>
    <w:p w:rsidR="00147DC7" w:rsidRPr="00147DC7" w:rsidRDefault="00147DC7" w:rsidP="000114C8">
      <w:pPr>
        <w:numPr>
          <w:ilvl w:val="0"/>
          <w:numId w:val="70"/>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Regression Automation Framework</w:t>
      </w:r>
    </w:p>
    <w:p w:rsidR="00147DC7" w:rsidRPr="00147DC7" w:rsidRDefault="00147DC7" w:rsidP="00440374">
      <w:pPr>
        <w:jc w:val="both"/>
        <w:rPr>
          <w:rFonts w:ascii="Times New Roman" w:hAnsi="Times New Roman"/>
          <w:b/>
          <w:bCs/>
          <w:color w:val="000000" w:themeColor="text1"/>
          <w:sz w:val="28"/>
          <w:szCs w:val="28"/>
        </w:rPr>
      </w:pPr>
      <w:r w:rsidRPr="00147DC7">
        <w:rPr>
          <w:rFonts w:ascii="Times New Roman" w:hAnsi="Times New Roman"/>
          <w:b/>
          <w:bCs/>
          <w:i/>
          <w:iCs/>
          <w:color w:val="000000" w:themeColor="text1"/>
          <w:sz w:val="28"/>
          <w:szCs w:val="28"/>
        </w:rPr>
        <w:t>Execution</w:t>
      </w:r>
    </w:p>
    <w:p w:rsidR="00147DC7" w:rsidRPr="00147DC7" w:rsidRDefault="00147DC7" w:rsidP="000114C8">
      <w:pPr>
        <w:numPr>
          <w:ilvl w:val="0"/>
          <w:numId w:val="71"/>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Coding</w:t>
      </w:r>
    </w:p>
    <w:p w:rsidR="00147DC7" w:rsidRPr="00147DC7" w:rsidRDefault="00147DC7" w:rsidP="000114C8">
      <w:pPr>
        <w:numPr>
          <w:ilvl w:val="0"/>
          <w:numId w:val="71"/>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Unit Testing</w:t>
      </w:r>
    </w:p>
    <w:p w:rsidR="00147DC7" w:rsidRPr="00147DC7" w:rsidRDefault="00147DC7" w:rsidP="000114C8">
      <w:pPr>
        <w:numPr>
          <w:ilvl w:val="0"/>
          <w:numId w:val="71"/>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Execution of Manual test scenarios</w:t>
      </w:r>
    </w:p>
    <w:p w:rsidR="00147DC7" w:rsidRPr="00147DC7" w:rsidRDefault="00147DC7" w:rsidP="000114C8">
      <w:pPr>
        <w:numPr>
          <w:ilvl w:val="0"/>
          <w:numId w:val="71"/>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Defect Report generation</w:t>
      </w:r>
    </w:p>
    <w:p w:rsidR="00147DC7" w:rsidRPr="00147DC7" w:rsidRDefault="00147DC7" w:rsidP="000114C8">
      <w:pPr>
        <w:numPr>
          <w:ilvl w:val="0"/>
          <w:numId w:val="71"/>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Conversion of Manual to Automation regression test cases</w:t>
      </w:r>
    </w:p>
    <w:p w:rsidR="00147DC7" w:rsidRPr="00147DC7" w:rsidRDefault="00147DC7" w:rsidP="000114C8">
      <w:pPr>
        <w:numPr>
          <w:ilvl w:val="0"/>
          <w:numId w:val="71"/>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Mid Iteration review</w:t>
      </w:r>
    </w:p>
    <w:p w:rsidR="00147DC7" w:rsidRPr="00147DC7" w:rsidRDefault="00147DC7" w:rsidP="000114C8">
      <w:pPr>
        <w:numPr>
          <w:ilvl w:val="0"/>
          <w:numId w:val="71"/>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End of Iteration review</w:t>
      </w:r>
    </w:p>
    <w:p w:rsidR="00147DC7" w:rsidRPr="00147DC7" w:rsidRDefault="00147DC7" w:rsidP="00440374">
      <w:pPr>
        <w:jc w:val="both"/>
        <w:rPr>
          <w:rFonts w:ascii="Times New Roman" w:hAnsi="Times New Roman"/>
          <w:b/>
          <w:bCs/>
          <w:color w:val="000000" w:themeColor="text1"/>
          <w:sz w:val="28"/>
          <w:szCs w:val="28"/>
        </w:rPr>
      </w:pPr>
      <w:r w:rsidRPr="00147DC7">
        <w:rPr>
          <w:rFonts w:ascii="Times New Roman" w:hAnsi="Times New Roman"/>
          <w:b/>
          <w:bCs/>
          <w:i/>
          <w:iCs/>
          <w:color w:val="000000" w:themeColor="text1"/>
          <w:sz w:val="28"/>
          <w:szCs w:val="28"/>
        </w:rPr>
        <w:t>Wrapping</w:t>
      </w:r>
    </w:p>
    <w:p w:rsidR="00147DC7" w:rsidRPr="00147DC7" w:rsidRDefault="00147DC7" w:rsidP="000114C8">
      <w:pPr>
        <w:numPr>
          <w:ilvl w:val="0"/>
          <w:numId w:val="72"/>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Small Releases</w:t>
      </w:r>
    </w:p>
    <w:p w:rsidR="00AE78F1" w:rsidRDefault="00147DC7" w:rsidP="000114C8">
      <w:pPr>
        <w:numPr>
          <w:ilvl w:val="0"/>
          <w:numId w:val="72"/>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Regression Testing</w:t>
      </w:r>
      <w:r w:rsidR="00AE78F1">
        <w:rPr>
          <w:rFonts w:ascii="Times New Roman" w:hAnsi="Times New Roman"/>
          <w:color w:val="000000" w:themeColor="text1"/>
          <w:sz w:val="28"/>
          <w:szCs w:val="28"/>
        </w:rPr>
        <w:t xml:space="preserve"> </w:t>
      </w:r>
    </w:p>
    <w:p w:rsidR="00147DC7" w:rsidRPr="00147DC7" w:rsidRDefault="00AE78F1" w:rsidP="00AE78F1">
      <w:pPr>
        <w:ind w:left="720"/>
        <w:jc w:val="both"/>
        <w:rPr>
          <w:rFonts w:ascii="Times New Roman" w:hAnsi="Times New Roman"/>
          <w:color w:val="000000" w:themeColor="text1"/>
          <w:sz w:val="28"/>
          <w:szCs w:val="28"/>
        </w:rPr>
      </w:pPr>
      <w:r>
        <w:rPr>
          <w:rFonts w:ascii="Times New Roman" w:hAnsi="Times New Roman"/>
          <w:color w:val="000000" w:themeColor="text1"/>
          <w:sz w:val="28"/>
          <w:szCs w:val="28"/>
        </w:rPr>
        <w:t>(Testing after changes to do retesting  of ,impact analysis  )</w:t>
      </w:r>
    </w:p>
    <w:p w:rsidR="00147DC7" w:rsidRPr="00147DC7" w:rsidRDefault="00147DC7" w:rsidP="000114C8">
      <w:pPr>
        <w:numPr>
          <w:ilvl w:val="0"/>
          <w:numId w:val="72"/>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Demos and reviews</w:t>
      </w:r>
    </w:p>
    <w:p w:rsidR="00147DC7" w:rsidRPr="00147DC7" w:rsidRDefault="00147DC7" w:rsidP="000114C8">
      <w:pPr>
        <w:numPr>
          <w:ilvl w:val="0"/>
          <w:numId w:val="72"/>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Develop new stories based on the need</w:t>
      </w:r>
    </w:p>
    <w:p w:rsidR="00147DC7" w:rsidRPr="00147DC7" w:rsidRDefault="00147DC7" w:rsidP="000114C8">
      <w:pPr>
        <w:numPr>
          <w:ilvl w:val="0"/>
          <w:numId w:val="72"/>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Process Improvements based on end of iteration review comments</w:t>
      </w:r>
    </w:p>
    <w:p w:rsidR="00147DC7" w:rsidRPr="00147DC7" w:rsidRDefault="00147DC7" w:rsidP="00440374">
      <w:pPr>
        <w:jc w:val="both"/>
        <w:rPr>
          <w:rFonts w:ascii="Times New Roman" w:hAnsi="Times New Roman"/>
          <w:b/>
          <w:bCs/>
          <w:color w:val="000000" w:themeColor="text1"/>
          <w:sz w:val="28"/>
          <w:szCs w:val="28"/>
        </w:rPr>
      </w:pPr>
      <w:r w:rsidRPr="00147DC7">
        <w:rPr>
          <w:rFonts w:ascii="Times New Roman" w:hAnsi="Times New Roman"/>
          <w:b/>
          <w:bCs/>
          <w:i/>
          <w:iCs/>
          <w:color w:val="000000" w:themeColor="text1"/>
          <w:sz w:val="28"/>
          <w:szCs w:val="28"/>
        </w:rPr>
        <w:t>Closure</w:t>
      </w:r>
    </w:p>
    <w:p w:rsidR="00147DC7" w:rsidRPr="00147DC7" w:rsidRDefault="00147DC7" w:rsidP="000114C8">
      <w:pPr>
        <w:numPr>
          <w:ilvl w:val="0"/>
          <w:numId w:val="73"/>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Pilot Launch</w:t>
      </w:r>
    </w:p>
    <w:p w:rsidR="00147DC7" w:rsidRPr="00147DC7" w:rsidRDefault="00147DC7" w:rsidP="000114C8">
      <w:pPr>
        <w:numPr>
          <w:ilvl w:val="0"/>
          <w:numId w:val="73"/>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Training</w:t>
      </w:r>
    </w:p>
    <w:p w:rsidR="00147DC7" w:rsidRPr="00147DC7" w:rsidRDefault="00147DC7" w:rsidP="000114C8">
      <w:pPr>
        <w:numPr>
          <w:ilvl w:val="0"/>
          <w:numId w:val="73"/>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lastRenderedPageBreak/>
        <w:t>Production Launch</w:t>
      </w:r>
    </w:p>
    <w:p w:rsidR="00147DC7" w:rsidRPr="00147DC7" w:rsidRDefault="00147DC7" w:rsidP="000114C8">
      <w:pPr>
        <w:numPr>
          <w:ilvl w:val="0"/>
          <w:numId w:val="73"/>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SLA Guarantee assurance</w:t>
      </w:r>
    </w:p>
    <w:p w:rsidR="00147DC7" w:rsidRPr="00147DC7" w:rsidRDefault="00147DC7" w:rsidP="000114C8">
      <w:pPr>
        <w:numPr>
          <w:ilvl w:val="0"/>
          <w:numId w:val="73"/>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Review SOA strategy</w:t>
      </w:r>
    </w:p>
    <w:p w:rsidR="00147DC7" w:rsidRPr="00147DC7" w:rsidRDefault="00147DC7" w:rsidP="000114C8">
      <w:pPr>
        <w:numPr>
          <w:ilvl w:val="0"/>
          <w:numId w:val="73"/>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Production Support</w:t>
      </w:r>
    </w:p>
    <w:p w:rsidR="00147DC7" w:rsidRPr="00147DC7" w:rsidRDefault="00147DC7" w:rsidP="00440374">
      <w:p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There are two storyboards available to track the work on a daily basis, and those are listed below for reference.</w:t>
      </w:r>
    </w:p>
    <w:p w:rsidR="00147DC7" w:rsidRPr="00147DC7" w:rsidRDefault="00147DC7" w:rsidP="000114C8">
      <w:pPr>
        <w:numPr>
          <w:ilvl w:val="0"/>
          <w:numId w:val="74"/>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Story Cardboard</w:t>
      </w:r>
    </w:p>
    <w:p w:rsidR="00147DC7" w:rsidRPr="00147DC7" w:rsidRDefault="00147DC7" w:rsidP="000114C8">
      <w:pPr>
        <w:numPr>
          <w:ilvl w:val="1"/>
          <w:numId w:val="74"/>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This is a traditional way of collecting all the stories in a board in the form of stick notes to track daily XP activities. As this manual activity involves more effort and time, it is better to switch to an online form.</w:t>
      </w:r>
    </w:p>
    <w:p w:rsidR="00147DC7" w:rsidRPr="00147DC7" w:rsidRDefault="00147DC7" w:rsidP="000114C8">
      <w:pPr>
        <w:numPr>
          <w:ilvl w:val="0"/>
          <w:numId w:val="74"/>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Online Storyboard</w:t>
      </w:r>
    </w:p>
    <w:p w:rsidR="00147DC7" w:rsidRPr="00147DC7" w:rsidRDefault="00147DC7" w:rsidP="000114C8">
      <w:pPr>
        <w:numPr>
          <w:ilvl w:val="1"/>
          <w:numId w:val="74"/>
        </w:numPr>
        <w:jc w:val="both"/>
        <w:rPr>
          <w:rFonts w:ascii="Times New Roman" w:hAnsi="Times New Roman"/>
          <w:color w:val="000000" w:themeColor="text1"/>
          <w:sz w:val="28"/>
          <w:szCs w:val="28"/>
        </w:rPr>
      </w:pPr>
      <w:r w:rsidRPr="00147DC7">
        <w:rPr>
          <w:rFonts w:ascii="Times New Roman" w:hAnsi="Times New Roman"/>
          <w:color w:val="000000" w:themeColor="text1"/>
          <w:sz w:val="28"/>
          <w:szCs w:val="28"/>
        </w:rPr>
        <w:t>Online tool Storyboard can be used to store the stories. </w:t>
      </w:r>
      <w:r w:rsidRPr="00147DC7">
        <w:rPr>
          <w:rFonts w:ascii="Times New Roman" w:hAnsi="Times New Roman"/>
          <w:b/>
          <w:bCs/>
          <w:color w:val="000000" w:themeColor="text1"/>
          <w:sz w:val="28"/>
          <w:szCs w:val="28"/>
        </w:rPr>
        <w:t>Several teams can use it</w:t>
      </w:r>
      <w:r w:rsidRPr="00147DC7">
        <w:rPr>
          <w:rFonts w:ascii="Times New Roman" w:hAnsi="Times New Roman"/>
          <w:color w:val="000000" w:themeColor="text1"/>
          <w:sz w:val="28"/>
          <w:szCs w:val="28"/>
        </w:rPr>
        <w:t> for different purposes.</w:t>
      </w:r>
    </w:p>
    <w:p w:rsidR="00147DC7" w:rsidRDefault="00147DC7" w:rsidP="00440374">
      <w:pPr>
        <w:jc w:val="both"/>
        <w:rPr>
          <w:rFonts w:ascii="Times New Roman" w:hAnsi="Times New Roman"/>
          <w:color w:val="000000" w:themeColor="text1"/>
          <w:sz w:val="28"/>
          <w:szCs w:val="28"/>
        </w:rPr>
      </w:pPr>
    </w:p>
    <w:p w:rsidR="00440374" w:rsidRPr="00440374" w:rsidRDefault="00440374" w:rsidP="00440374">
      <w:pPr>
        <w:pStyle w:val="ListParagraph"/>
        <w:numPr>
          <w:ilvl w:val="0"/>
          <w:numId w:val="1"/>
        </w:numPr>
        <w:jc w:val="both"/>
        <w:rPr>
          <w:rFonts w:ascii="Times New Roman" w:hAnsi="Times New Roman"/>
          <w:b/>
          <w:color w:val="000000" w:themeColor="text1"/>
          <w:sz w:val="30"/>
          <w:szCs w:val="28"/>
        </w:rPr>
      </w:pPr>
      <w:r w:rsidRPr="00440374">
        <w:rPr>
          <w:rFonts w:ascii="Times New Roman" w:hAnsi="Times New Roman"/>
          <w:b/>
          <w:color w:val="000000" w:themeColor="text1"/>
          <w:sz w:val="30"/>
          <w:szCs w:val="28"/>
        </w:rPr>
        <w:t>Adaptive Software Development</w:t>
      </w:r>
    </w:p>
    <w:p w:rsidR="00440374" w:rsidRPr="00440374" w:rsidRDefault="00440374" w:rsidP="00440374">
      <w:pPr>
        <w:jc w:val="both"/>
        <w:rPr>
          <w:rFonts w:ascii="Times New Roman" w:hAnsi="Times New Roman"/>
          <w:color w:val="000000" w:themeColor="text1"/>
          <w:sz w:val="28"/>
          <w:szCs w:val="28"/>
        </w:rPr>
      </w:pPr>
      <w:r w:rsidRPr="00440374">
        <w:rPr>
          <w:rFonts w:ascii="Times New Roman" w:hAnsi="Times New Roman"/>
          <w:color w:val="000000" w:themeColor="text1"/>
          <w:sz w:val="28"/>
          <w:szCs w:val="28"/>
        </w:rPr>
        <w:t>Adaptive Software Development practices provide ability to accommodate change and are adaptable in turbulent environments with products evolving with little planning and learning.</w:t>
      </w:r>
    </w:p>
    <w:p w:rsidR="00440374" w:rsidRPr="00440374" w:rsidRDefault="00440374" w:rsidP="000114C8">
      <w:pPr>
        <w:pStyle w:val="ListParagraph"/>
        <w:numPr>
          <w:ilvl w:val="0"/>
          <w:numId w:val="80"/>
        </w:numPr>
        <w:jc w:val="both"/>
        <w:rPr>
          <w:rFonts w:ascii="Times New Roman" w:hAnsi="Times New Roman"/>
          <w:b/>
          <w:color w:val="000000" w:themeColor="text1"/>
          <w:sz w:val="28"/>
          <w:szCs w:val="28"/>
        </w:rPr>
      </w:pPr>
      <w:r w:rsidRPr="00440374">
        <w:rPr>
          <w:rFonts w:ascii="Times New Roman" w:hAnsi="Times New Roman"/>
          <w:b/>
          <w:color w:val="000000" w:themeColor="text1"/>
          <w:sz w:val="28"/>
          <w:szCs w:val="28"/>
        </w:rPr>
        <w:t>Phases of ASD Life Cycle</w:t>
      </w:r>
    </w:p>
    <w:p w:rsidR="00440374" w:rsidRPr="00440374" w:rsidRDefault="00440374" w:rsidP="00440374">
      <w:pPr>
        <w:jc w:val="both"/>
        <w:rPr>
          <w:rFonts w:ascii="Times New Roman" w:hAnsi="Times New Roman"/>
          <w:color w:val="000000" w:themeColor="text1"/>
          <w:sz w:val="28"/>
          <w:szCs w:val="28"/>
        </w:rPr>
      </w:pPr>
      <w:r w:rsidRPr="00440374">
        <w:rPr>
          <w:rFonts w:ascii="Times New Roman" w:hAnsi="Times New Roman"/>
          <w:color w:val="000000" w:themeColor="text1"/>
          <w:sz w:val="28"/>
          <w:szCs w:val="28"/>
        </w:rPr>
        <w:t>Adaptive Software Development is cyclical like the Evolutionary model, with the phase names reflecting the unpredictability in the complex systems. The phases in the Adaptive development life cycle are −</w:t>
      </w:r>
    </w:p>
    <w:p w:rsidR="00440374" w:rsidRPr="00440374" w:rsidRDefault="00440374" w:rsidP="000114C8">
      <w:pPr>
        <w:numPr>
          <w:ilvl w:val="0"/>
          <w:numId w:val="75"/>
        </w:numPr>
        <w:jc w:val="both"/>
        <w:rPr>
          <w:rFonts w:ascii="Times New Roman" w:hAnsi="Times New Roman"/>
          <w:color w:val="000000" w:themeColor="text1"/>
          <w:sz w:val="28"/>
          <w:szCs w:val="28"/>
        </w:rPr>
      </w:pPr>
      <w:r w:rsidRPr="00440374">
        <w:rPr>
          <w:rFonts w:ascii="Times New Roman" w:hAnsi="Times New Roman"/>
          <w:color w:val="000000" w:themeColor="text1"/>
          <w:sz w:val="28"/>
          <w:szCs w:val="28"/>
        </w:rPr>
        <w:t>Speculate</w:t>
      </w:r>
    </w:p>
    <w:p w:rsidR="00440374" w:rsidRPr="00440374" w:rsidRDefault="00440374" w:rsidP="000114C8">
      <w:pPr>
        <w:numPr>
          <w:ilvl w:val="0"/>
          <w:numId w:val="75"/>
        </w:numPr>
        <w:jc w:val="both"/>
        <w:rPr>
          <w:rFonts w:ascii="Times New Roman" w:hAnsi="Times New Roman"/>
          <w:color w:val="000000" w:themeColor="text1"/>
          <w:sz w:val="28"/>
          <w:szCs w:val="28"/>
        </w:rPr>
      </w:pPr>
      <w:r w:rsidRPr="00440374">
        <w:rPr>
          <w:rFonts w:ascii="Times New Roman" w:hAnsi="Times New Roman"/>
          <w:color w:val="000000" w:themeColor="text1"/>
          <w:sz w:val="28"/>
          <w:szCs w:val="28"/>
        </w:rPr>
        <w:t>Collaborate</w:t>
      </w:r>
    </w:p>
    <w:p w:rsidR="00440374" w:rsidRPr="00440374" w:rsidRDefault="00440374" w:rsidP="000114C8">
      <w:pPr>
        <w:numPr>
          <w:ilvl w:val="0"/>
          <w:numId w:val="75"/>
        </w:numPr>
        <w:jc w:val="both"/>
        <w:rPr>
          <w:rFonts w:ascii="Times New Roman" w:hAnsi="Times New Roman"/>
          <w:color w:val="000000" w:themeColor="text1"/>
          <w:sz w:val="28"/>
          <w:szCs w:val="28"/>
        </w:rPr>
      </w:pPr>
      <w:r w:rsidRPr="00440374">
        <w:rPr>
          <w:rFonts w:ascii="Times New Roman" w:hAnsi="Times New Roman"/>
          <w:color w:val="000000" w:themeColor="text1"/>
          <w:sz w:val="28"/>
          <w:szCs w:val="28"/>
        </w:rPr>
        <w:t>Learn</w:t>
      </w:r>
    </w:p>
    <w:p w:rsidR="00440374" w:rsidRPr="00440374" w:rsidRDefault="00440374" w:rsidP="00440374">
      <w:pPr>
        <w:jc w:val="both"/>
        <w:rPr>
          <w:rFonts w:ascii="Times New Roman" w:hAnsi="Times New Roman"/>
          <w:color w:val="000000" w:themeColor="text1"/>
          <w:sz w:val="28"/>
          <w:szCs w:val="28"/>
        </w:rPr>
      </w:pPr>
      <w:r w:rsidRPr="00440374">
        <w:rPr>
          <w:rFonts w:ascii="Times New Roman" w:hAnsi="Times New Roman"/>
          <w:color w:val="000000" w:themeColor="text1"/>
          <w:sz w:val="28"/>
          <w:szCs w:val="28"/>
        </w:rPr>
        <w:lastRenderedPageBreak/>
        <w:t>These three phases reflect the dynamic nature of Adaptive Software Development. The Adaptive Development explicitly replaces Determinism with Emergence. It goes beyond a mere change in lifecycle to a deeper change in management style. Adaptive Software Development has a dynamic Speculate-Collaborate-Learn Lifecycle.</w:t>
      </w:r>
    </w:p>
    <w:p w:rsidR="00440374" w:rsidRPr="00440374" w:rsidRDefault="00440374" w:rsidP="00440374">
      <w:pPr>
        <w:jc w:val="both"/>
        <w:rPr>
          <w:rFonts w:ascii="Times New Roman" w:hAnsi="Times New Roman"/>
          <w:color w:val="000000" w:themeColor="text1"/>
          <w:sz w:val="28"/>
          <w:szCs w:val="28"/>
        </w:rPr>
      </w:pPr>
      <w:r w:rsidRPr="00440374">
        <w:rPr>
          <w:rFonts w:ascii="Times New Roman" w:hAnsi="Times New Roman"/>
          <w:color w:val="000000" w:themeColor="text1"/>
          <w:sz w:val="28"/>
          <w:szCs w:val="28"/>
        </w:rPr>
        <w:t>The Adaptive Software Development Lifecycle focuses on results, not tasks, and the results are identified as application features.</w:t>
      </w:r>
    </w:p>
    <w:p w:rsidR="00440374" w:rsidRPr="00440374" w:rsidRDefault="00440374" w:rsidP="00440374">
      <w:pPr>
        <w:jc w:val="both"/>
        <w:rPr>
          <w:rFonts w:ascii="Times New Roman" w:hAnsi="Times New Roman"/>
          <w:color w:val="000000" w:themeColor="text1"/>
          <w:sz w:val="28"/>
          <w:szCs w:val="28"/>
        </w:rPr>
      </w:pPr>
      <w:r w:rsidRPr="00440374">
        <w:rPr>
          <w:rFonts w:ascii="Times New Roman" w:hAnsi="Times New Roman"/>
          <w:noProof/>
          <w:color w:val="000000" w:themeColor="text1"/>
          <w:sz w:val="28"/>
          <w:szCs w:val="28"/>
        </w:rPr>
        <w:drawing>
          <wp:inline distT="0" distB="0" distL="0" distR="0">
            <wp:extent cx="5715000" cy="3581400"/>
            <wp:effectExtent l="19050" t="0" r="0" b="0"/>
            <wp:docPr id="50" name="Picture 50" descr="Adaptive Software Developmen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daptive Software Development Lifecycle"/>
                    <pic:cNvPicPr>
                      <a:picLocks noChangeAspect="1" noChangeArrowheads="1"/>
                    </pic:cNvPicPr>
                  </pic:nvPicPr>
                  <pic:blipFill>
                    <a:blip r:embed="rId52"/>
                    <a:srcRect/>
                    <a:stretch>
                      <a:fillRect/>
                    </a:stretch>
                  </pic:blipFill>
                  <pic:spPr bwMode="auto">
                    <a:xfrm>
                      <a:off x="0" y="0"/>
                      <a:ext cx="5715000" cy="3581400"/>
                    </a:xfrm>
                    <a:prstGeom prst="rect">
                      <a:avLst/>
                    </a:prstGeom>
                    <a:noFill/>
                    <a:ln w="9525">
                      <a:noFill/>
                      <a:miter lim="800000"/>
                      <a:headEnd/>
                      <a:tailEnd/>
                    </a:ln>
                  </pic:spPr>
                </pic:pic>
              </a:graphicData>
            </a:graphic>
          </wp:inline>
        </w:drawing>
      </w:r>
    </w:p>
    <w:p w:rsidR="00440374" w:rsidRDefault="00440374" w:rsidP="00440374">
      <w:pPr>
        <w:jc w:val="both"/>
        <w:rPr>
          <w:rFonts w:ascii="Times New Roman" w:hAnsi="Times New Roman"/>
          <w:color w:val="000000" w:themeColor="text1"/>
          <w:sz w:val="28"/>
          <w:szCs w:val="28"/>
        </w:rPr>
      </w:pPr>
    </w:p>
    <w:p w:rsidR="00440374" w:rsidRPr="00440374" w:rsidRDefault="00440374" w:rsidP="000114C8">
      <w:pPr>
        <w:pStyle w:val="ListParagraph"/>
        <w:numPr>
          <w:ilvl w:val="0"/>
          <w:numId w:val="79"/>
        </w:numPr>
        <w:jc w:val="both"/>
        <w:rPr>
          <w:rFonts w:ascii="Times New Roman" w:hAnsi="Times New Roman"/>
          <w:b/>
          <w:color w:val="000000" w:themeColor="text1"/>
          <w:sz w:val="28"/>
          <w:szCs w:val="28"/>
        </w:rPr>
      </w:pPr>
      <w:r w:rsidRPr="00440374">
        <w:rPr>
          <w:rFonts w:ascii="Times New Roman" w:hAnsi="Times New Roman"/>
          <w:b/>
          <w:color w:val="000000" w:themeColor="text1"/>
          <w:sz w:val="28"/>
          <w:szCs w:val="28"/>
        </w:rPr>
        <w:t>Speculate</w:t>
      </w:r>
    </w:p>
    <w:p w:rsidR="00440374" w:rsidRPr="00440374" w:rsidRDefault="00440374" w:rsidP="00440374">
      <w:pPr>
        <w:jc w:val="both"/>
        <w:rPr>
          <w:rFonts w:ascii="Times New Roman" w:hAnsi="Times New Roman"/>
          <w:color w:val="000000" w:themeColor="text1"/>
          <w:sz w:val="28"/>
          <w:szCs w:val="28"/>
        </w:rPr>
      </w:pPr>
      <w:r w:rsidRPr="00440374">
        <w:rPr>
          <w:rFonts w:ascii="Times New Roman" w:hAnsi="Times New Roman"/>
          <w:color w:val="000000" w:themeColor="text1"/>
          <w:sz w:val="28"/>
          <w:szCs w:val="28"/>
        </w:rPr>
        <w:t>The term plan is too deterministic and indicates a reasonably high degree of certainty about the desired result. The implicit and explicit goal of conformance to plan, restricts the manager's ability to steer the project in innovative directions.</w:t>
      </w:r>
    </w:p>
    <w:p w:rsidR="00440374" w:rsidRDefault="00440374" w:rsidP="00440374">
      <w:pPr>
        <w:jc w:val="both"/>
        <w:rPr>
          <w:rFonts w:ascii="Times New Roman" w:hAnsi="Times New Roman"/>
          <w:color w:val="000000" w:themeColor="text1"/>
          <w:sz w:val="28"/>
          <w:szCs w:val="28"/>
        </w:rPr>
      </w:pPr>
      <w:r w:rsidRPr="00440374">
        <w:rPr>
          <w:rFonts w:ascii="Times New Roman" w:hAnsi="Times New Roman"/>
          <w:color w:val="000000" w:themeColor="text1"/>
          <w:sz w:val="28"/>
          <w:szCs w:val="28"/>
        </w:rPr>
        <w:t xml:space="preserve">In Adaptive Software Development, the term plan is replaced by the term speculate. While speculating, the team does not abandon planning, but it acknowledges the reality of uncertainty in complex problems. Speculate </w:t>
      </w:r>
      <w:r w:rsidRPr="00440374">
        <w:rPr>
          <w:rFonts w:ascii="Times New Roman" w:hAnsi="Times New Roman"/>
          <w:color w:val="000000" w:themeColor="text1"/>
          <w:sz w:val="28"/>
          <w:szCs w:val="28"/>
        </w:rPr>
        <w:lastRenderedPageBreak/>
        <w:t>encourages exploration and experimentation. Iterations with short cycles are encouraged.</w:t>
      </w:r>
    </w:p>
    <w:p w:rsidR="00B7009F" w:rsidRPr="00440374" w:rsidRDefault="00B7009F" w:rsidP="00440374">
      <w:pPr>
        <w:jc w:val="both"/>
        <w:rPr>
          <w:rFonts w:ascii="Times New Roman" w:hAnsi="Times New Roman"/>
          <w:color w:val="000000" w:themeColor="text1"/>
          <w:sz w:val="28"/>
          <w:szCs w:val="28"/>
        </w:rPr>
      </w:pPr>
    </w:p>
    <w:p w:rsidR="00440374" w:rsidRPr="00440374" w:rsidRDefault="00440374" w:rsidP="000114C8">
      <w:pPr>
        <w:pStyle w:val="ListParagraph"/>
        <w:numPr>
          <w:ilvl w:val="0"/>
          <w:numId w:val="79"/>
        </w:numPr>
        <w:jc w:val="both"/>
        <w:rPr>
          <w:rFonts w:ascii="Times New Roman" w:hAnsi="Times New Roman"/>
          <w:b/>
          <w:color w:val="000000" w:themeColor="text1"/>
          <w:sz w:val="30"/>
          <w:szCs w:val="28"/>
        </w:rPr>
      </w:pPr>
      <w:r w:rsidRPr="00440374">
        <w:rPr>
          <w:rFonts w:ascii="Times New Roman" w:hAnsi="Times New Roman"/>
          <w:b/>
          <w:color w:val="000000" w:themeColor="text1"/>
          <w:sz w:val="30"/>
          <w:szCs w:val="28"/>
        </w:rPr>
        <w:t>Collaborate</w:t>
      </w:r>
    </w:p>
    <w:p w:rsidR="00440374" w:rsidRPr="00440374" w:rsidRDefault="00440374" w:rsidP="00440374">
      <w:pPr>
        <w:jc w:val="both"/>
        <w:rPr>
          <w:rFonts w:ascii="Times New Roman" w:hAnsi="Times New Roman"/>
          <w:color w:val="000000" w:themeColor="text1"/>
          <w:sz w:val="28"/>
          <w:szCs w:val="28"/>
        </w:rPr>
      </w:pPr>
      <w:r w:rsidRPr="00440374">
        <w:rPr>
          <w:rFonts w:ascii="Times New Roman" w:hAnsi="Times New Roman"/>
          <w:color w:val="000000" w:themeColor="text1"/>
          <w:sz w:val="28"/>
          <w:szCs w:val="28"/>
        </w:rPr>
        <w:t>Complex applications are not built, they evolve. Complex applications require that a large volume of information be collected, analyzed, and applied to the problem. Turbulent environments have high rates of information flow. Hence, complex applications require that a large volume of information be collected, analyzed, and applied to the problem. This results in diverse Knowledge requirements that can only be handled by team collaboration.</w:t>
      </w:r>
    </w:p>
    <w:p w:rsidR="00440374" w:rsidRPr="00440374" w:rsidRDefault="00440374" w:rsidP="00440374">
      <w:pPr>
        <w:jc w:val="both"/>
        <w:rPr>
          <w:rFonts w:ascii="Times New Roman" w:hAnsi="Times New Roman"/>
          <w:color w:val="000000" w:themeColor="text1"/>
          <w:sz w:val="28"/>
          <w:szCs w:val="28"/>
        </w:rPr>
      </w:pPr>
      <w:r w:rsidRPr="00440374">
        <w:rPr>
          <w:rFonts w:ascii="Times New Roman" w:hAnsi="Times New Roman"/>
          <w:color w:val="000000" w:themeColor="text1"/>
          <w:sz w:val="28"/>
          <w:szCs w:val="28"/>
        </w:rPr>
        <w:t>Collaborate would require the ability to work jointly to produce results, share knowledge or make decisions.</w:t>
      </w:r>
    </w:p>
    <w:p w:rsidR="00440374" w:rsidRPr="00440374" w:rsidRDefault="00440374" w:rsidP="00440374">
      <w:pPr>
        <w:jc w:val="both"/>
        <w:rPr>
          <w:rFonts w:ascii="Times New Roman" w:hAnsi="Times New Roman"/>
          <w:color w:val="000000" w:themeColor="text1"/>
          <w:sz w:val="28"/>
          <w:szCs w:val="28"/>
        </w:rPr>
      </w:pPr>
      <w:r w:rsidRPr="00440374">
        <w:rPr>
          <w:rFonts w:ascii="Times New Roman" w:hAnsi="Times New Roman"/>
          <w:color w:val="000000" w:themeColor="text1"/>
          <w:sz w:val="28"/>
          <w:szCs w:val="28"/>
        </w:rPr>
        <w:t>In the context of project management, Collaboration portrays a balance between managing with traditional management techniques and creating and maintaining the collaborative environment needed for emergence.</w:t>
      </w:r>
    </w:p>
    <w:p w:rsidR="00440374" w:rsidRPr="00440374" w:rsidRDefault="00440374" w:rsidP="000114C8">
      <w:pPr>
        <w:pStyle w:val="ListParagraph"/>
        <w:numPr>
          <w:ilvl w:val="0"/>
          <w:numId w:val="79"/>
        </w:numPr>
        <w:jc w:val="both"/>
        <w:rPr>
          <w:rFonts w:ascii="Times New Roman" w:hAnsi="Times New Roman"/>
          <w:b/>
          <w:color w:val="000000" w:themeColor="text1"/>
          <w:sz w:val="28"/>
          <w:szCs w:val="28"/>
        </w:rPr>
      </w:pPr>
      <w:r w:rsidRPr="00440374">
        <w:rPr>
          <w:rFonts w:ascii="Times New Roman" w:hAnsi="Times New Roman"/>
          <w:b/>
          <w:color w:val="000000" w:themeColor="text1"/>
          <w:sz w:val="28"/>
          <w:szCs w:val="28"/>
        </w:rPr>
        <w:t>Learn</w:t>
      </w:r>
    </w:p>
    <w:p w:rsidR="00440374" w:rsidRPr="00440374" w:rsidRDefault="00440374" w:rsidP="00440374">
      <w:pPr>
        <w:jc w:val="both"/>
        <w:rPr>
          <w:rFonts w:ascii="Times New Roman" w:hAnsi="Times New Roman"/>
          <w:color w:val="000000" w:themeColor="text1"/>
          <w:sz w:val="28"/>
          <w:szCs w:val="28"/>
        </w:rPr>
      </w:pPr>
      <w:r w:rsidRPr="00440374">
        <w:rPr>
          <w:rFonts w:ascii="Times New Roman" w:hAnsi="Times New Roman"/>
          <w:color w:val="000000" w:themeColor="text1"/>
          <w:sz w:val="28"/>
          <w:szCs w:val="28"/>
        </w:rPr>
        <w:t>The Learn part of the Lifecycle is vital for the success of the project. Team has to enhance their knowledge constantly, using practices such as −</w:t>
      </w:r>
    </w:p>
    <w:p w:rsidR="00440374" w:rsidRPr="00440374" w:rsidRDefault="00440374" w:rsidP="000114C8">
      <w:pPr>
        <w:numPr>
          <w:ilvl w:val="0"/>
          <w:numId w:val="76"/>
        </w:numPr>
        <w:jc w:val="both"/>
        <w:rPr>
          <w:rFonts w:ascii="Times New Roman" w:hAnsi="Times New Roman"/>
          <w:color w:val="000000" w:themeColor="text1"/>
          <w:sz w:val="28"/>
          <w:szCs w:val="28"/>
        </w:rPr>
      </w:pPr>
      <w:r w:rsidRPr="00440374">
        <w:rPr>
          <w:rFonts w:ascii="Times New Roman" w:hAnsi="Times New Roman"/>
          <w:color w:val="000000" w:themeColor="text1"/>
          <w:sz w:val="28"/>
          <w:szCs w:val="28"/>
        </w:rPr>
        <w:t>Technical Reviews</w:t>
      </w:r>
    </w:p>
    <w:p w:rsidR="00440374" w:rsidRPr="00440374" w:rsidRDefault="00440374" w:rsidP="000114C8">
      <w:pPr>
        <w:numPr>
          <w:ilvl w:val="0"/>
          <w:numId w:val="76"/>
        </w:numPr>
        <w:jc w:val="both"/>
        <w:rPr>
          <w:rFonts w:ascii="Times New Roman" w:hAnsi="Times New Roman"/>
          <w:color w:val="000000" w:themeColor="text1"/>
          <w:sz w:val="28"/>
          <w:szCs w:val="28"/>
        </w:rPr>
      </w:pPr>
      <w:r w:rsidRPr="00440374">
        <w:rPr>
          <w:rFonts w:ascii="Times New Roman" w:hAnsi="Times New Roman"/>
          <w:color w:val="000000" w:themeColor="text1"/>
          <w:sz w:val="28"/>
          <w:szCs w:val="28"/>
        </w:rPr>
        <w:t>Project Retrospectives</w:t>
      </w:r>
    </w:p>
    <w:p w:rsidR="00440374" w:rsidRPr="00440374" w:rsidRDefault="00440374" w:rsidP="000114C8">
      <w:pPr>
        <w:numPr>
          <w:ilvl w:val="0"/>
          <w:numId w:val="76"/>
        </w:numPr>
        <w:jc w:val="both"/>
        <w:rPr>
          <w:rFonts w:ascii="Times New Roman" w:hAnsi="Times New Roman"/>
          <w:color w:val="000000" w:themeColor="text1"/>
          <w:sz w:val="28"/>
          <w:szCs w:val="28"/>
        </w:rPr>
      </w:pPr>
      <w:r w:rsidRPr="00440374">
        <w:rPr>
          <w:rFonts w:ascii="Times New Roman" w:hAnsi="Times New Roman"/>
          <w:color w:val="000000" w:themeColor="text1"/>
          <w:sz w:val="28"/>
          <w:szCs w:val="28"/>
        </w:rPr>
        <w:t>Customer Focus Groups</w:t>
      </w:r>
    </w:p>
    <w:p w:rsidR="00440374" w:rsidRPr="00440374" w:rsidRDefault="00440374" w:rsidP="00440374">
      <w:pPr>
        <w:jc w:val="both"/>
        <w:rPr>
          <w:rFonts w:ascii="Times New Roman" w:hAnsi="Times New Roman"/>
          <w:color w:val="000000" w:themeColor="text1"/>
          <w:sz w:val="28"/>
          <w:szCs w:val="28"/>
        </w:rPr>
      </w:pPr>
      <w:r w:rsidRPr="00440374">
        <w:rPr>
          <w:rFonts w:ascii="Times New Roman" w:hAnsi="Times New Roman"/>
          <w:color w:val="000000" w:themeColor="text1"/>
          <w:sz w:val="28"/>
          <w:szCs w:val="28"/>
        </w:rPr>
        <w:t>Reviews should be done after each iteration. Both, the developers and customers examine their assumptions and use the results of each development cycle to learn the direction of the next. The team learns −</w:t>
      </w:r>
    </w:p>
    <w:p w:rsidR="00440374" w:rsidRPr="00440374" w:rsidRDefault="00440374" w:rsidP="000114C8">
      <w:pPr>
        <w:numPr>
          <w:ilvl w:val="0"/>
          <w:numId w:val="77"/>
        </w:numPr>
        <w:jc w:val="both"/>
        <w:rPr>
          <w:rFonts w:ascii="Times New Roman" w:hAnsi="Times New Roman"/>
          <w:color w:val="000000" w:themeColor="text1"/>
          <w:sz w:val="28"/>
          <w:szCs w:val="28"/>
        </w:rPr>
      </w:pPr>
      <w:r w:rsidRPr="00440374">
        <w:rPr>
          <w:rFonts w:ascii="Times New Roman" w:hAnsi="Times New Roman"/>
          <w:color w:val="000000" w:themeColor="text1"/>
          <w:sz w:val="28"/>
          <w:szCs w:val="28"/>
        </w:rPr>
        <w:t>About product changes</w:t>
      </w:r>
    </w:p>
    <w:p w:rsidR="00440374" w:rsidRPr="00440374" w:rsidRDefault="00440374" w:rsidP="000114C8">
      <w:pPr>
        <w:numPr>
          <w:ilvl w:val="0"/>
          <w:numId w:val="77"/>
        </w:numPr>
        <w:jc w:val="both"/>
        <w:rPr>
          <w:rFonts w:ascii="Times New Roman" w:hAnsi="Times New Roman"/>
          <w:color w:val="000000" w:themeColor="text1"/>
          <w:sz w:val="28"/>
          <w:szCs w:val="28"/>
        </w:rPr>
      </w:pPr>
      <w:r w:rsidRPr="00440374">
        <w:rPr>
          <w:rFonts w:ascii="Times New Roman" w:hAnsi="Times New Roman"/>
          <w:color w:val="000000" w:themeColor="text1"/>
          <w:sz w:val="28"/>
          <w:szCs w:val="28"/>
        </w:rPr>
        <w:t>More fundamental changes in underlying assumptions about how the products are being developed</w:t>
      </w:r>
    </w:p>
    <w:p w:rsidR="00440374" w:rsidRDefault="00440374" w:rsidP="00440374">
      <w:pPr>
        <w:jc w:val="both"/>
        <w:rPr>
          <w:rFonts w:ascii="Times New Roman" w:hAnsi="Times New Roman"/>
          <w:color w:val="000000" w:themeColor="text1"/>
          <w:sz w:val="28"/>
          <w:szCs w:val="28"/>
        </w:rPr>
      </w:pPr>
      <w:r w:rsidRPr="00440374">
        <w:rPr>
          <w:rFonts w:ascii="Times New Roman" w:hAnsi="Times New Roman"/>
          <w:color w:val="000000" w:themeColor="text1"/>
          <w:sz w:val="28"/>
          <w:szCs w:val="28"/>
        </w:rPr>
        <w:lastRenderedPageBreak/>
        <w:t>The iterations need to be short, so that the team can learn from small rather than large mistakes.</w:t>
      </w:r>
    </w:p>
    <w:p w:rsidR="00440374" w:rsidRPr="00440374" w:rsidRDefault="00440374" w:rsidP="00440374">
      <w:pPr>
        <w:jc w:val="both"/>
        <w:rPr>
          <w:rFonts w:ascii="Times New Roman" w:hAnsi="Times New Roman"/>
          <w:b/>
          <w:color w:val="000000" w:themeColor="text1"/>
          <w:sz w:val="28"/>
          <w:szCs w:val="28"/>
        </w:rPr>
      </w:pPr>
      <w:r w:rsidRPr="00440374">
        <w:rPr>
          <w:rFonts w:ascii="Times New Roman" w:hAnsi="Times New Roman"/>
          <w:b/>
          <w:color w:val="000000" w:themeColor="text1"/>
          <w:sz w:val="28"/>
          <w:szCs w:val="28"/>
        </w:rPr>
        <w:t>Speculate - Collaborate - Learn Cycle as a Whole</w:t>
      </w:r>
    </w:p>
    <w:p w:rsidR="00440374" w:rsidRPr="00440374" w:rsidRDefault="00440374" w:rsidP="00440374">
      <w:pPr>
        <w:jc w:val="both"/>
        <w:rPr>
          <w:rFonts w:ascii="Times New Roman" w:hAnsi="Times New Roman"/>
          <w:color w:val="000000" w:themeColor="text1"/>
          <w:sz w:val="28"/>
          <w:szCs w:val="28"/>
        </w:rPr>
      </w:pPr>
      <w:r w:rsidRPr="00440374">
        <w:rPr>
          <w:rFonts w:ascii="Times New Roman" w:hAnsi="Times New Roman"/>
          <w:color w:val="000000" w:themeColor="text1"/>
          <w:sz w:val="28"/>
          <w:szCs w:val="28"/>
        </w:rPr>
        <w:t>As you observe from the Speculate-Collaborate-Learn cycle, given above, it is obvious that the three phases are nonlinear and overlap.</w:t>
      </w:r>
    </w:p>
    <w:p w:rsidR="00440374" w:rsidRPr="00440374" w:rsidRDefault="00440374" w:rsidP="00440374">
      <w:pPr>
        <w:jc w:val="both"/>
        <w:rPr>
          <w:rFonts w:ascii="Times New Roman" w:hAnsi="Times New Roman"/>
          <w:color w:val="000000" w:themeColor="text1"/>
          <w:sz w:val="28"/>
          <w:szCs w:val="28"/>
        </w:rPr>
      </w:pPr>
      <w:r w:rsidRPr="00440374">
        <w:rPr>
          <w:rFonts w:ascii="Times New Roman" w:hAnsi="Times New Roman"/>
          <w:color w:val="000000" w:themeColor="text1"/>
          <w:sz w:val="28"/>
          <w:szCs w:val="28"/>
        </w:rPr>
        <w:t>We observe the following from an Adaptive framework.</w:t>
      </w:r>
    </w:p>
    <w:p w:rsidR="00440374" w:rsidRPr="00440374" w:rsidRDefault="00440374" w:rsidP="000114C8">
      <w:pPr>
        <w:numPr>
          <w:ilvl w:val="0"/>
          <w:numId w:val="78"/>
        </w:numPr>
        <w:jc w:val="both"/>
        <w:rPr>
          <w:rFonts w:ascii="Times New Roman" w:hAnsi="Times New Roman"/>
          <w:color w:val="000000" w:themeColor="text1"/>
          <w:sz w:val="28"/>
          <w:szCs w:val="28"/>
        </w:rPr>
      </w:pPr>
      <w:r w:rsidRPr="00440374">
        <w:rPr>
          <w:rFonts w:ascii="Times New Roman" w:hAnsi="Times New Roman"/>
          <w:color w:val="000000" w:themeColor="text1"/>
          <w:sz w:val="28"/>
          <w:szCs w:val="28"/>
        </w:rPr>
        <w:t>It is difficult to Collaborate without Learning or to Learn without Collaborating.</w:t>
      </w:r>
    </w:p>
    <w:p w:rsidR="00440374" w:rsidRPr="00440374" w:rsidRDefault="00440374" w:rsidP="000114C8">
      <w:pPr>
        <w:numPr>
          <w:ilvl w:val="0"/>
          <w:numId w:val="78"/>
        </w:numPr>
        <w:jc w:val="both"/>
        <w:rPr>
          <w:rFonts w:ascii="Times New Roman" w:hAnsi="Times New Roman"/>
          <w:color w:val="000000" w:themeColor="text1"/>
          <w:sz w:val="28"/>
          <w:szCs w:val="28"/>
        </w:rPr>
      </w:pPr>
      <w:r w:rsidRPr="00440374">
        <w:rPr>
          <w:rFonts w:ascii="Times New Roman" w:hAnsi="Times New Roman"/>
          <w:color w:val="000000" w:themeColor="text1"/>
          <w:sz w:val="28"/>
          <w:szCs w:val="28"/>
        </w:rPr>
        <w:t>It is difficult to Speculate without Learning or to Learn without Speculating.</w:t>
      </w:r>
    </w:p>
    <w:p w:rsidR="00440374" w:rsidRDefault="00440374" w:rsidP="000114C8">
      <w:pPr>
        <w:numPr>
          <w:ilvl w:val="0"/>
          <w:numId w:val="78"/>
        </w:numPr>
        <w:jc w:val="both"/>
        <w:rPr>
          <w:rFonts w:ascii="Times New Roman" w:hAnsi="Times New Roman"/>
          <w:color w:val="000000" w:themeColor="text1"/>
          <w:sz w:val="28"/>
          <w:szCs w:val="28"/>
        </w:rPr>
      </w:pPr>
      <w:r w:rsidRPr="00440374">
        <w:rPr>
          <w:rFonts w:ascii="Times New Roman" w:hAnsi="Times New Roman"/>
          <w:color w:val="000000" w:themeColor="text1"/>
          <w:sz w:val="28"/>
          <w:szCs w:val="28"/>
        </w:rPr>
        <w:t>It is difficult to Speculate without Collaborating or to Collaborate without Speculating.</w:t>
      </w:r>
    </w:p>
    <w:p w:rsidR="000F5C0D" w:rsidRPr="00440374" w:rsidRDefault="000F5C0D" w:rsidP="000F5C0D">
      <w:pPr>
        <w:ind w:left="720"/>
        <w:jc w:val="both"/>
        <w:rPr>
          <w:rFonts w:ascii="Times New Roman" w:hAnsi="Times New Roman"/>
          <w:color w:val="000000" w:themeColor="text1"/>
          <w:sz w:val="28"/>
          <w:szCs w:val="28"/>
        </w:rPr>
      </w:pPr>
    </w:p>
    <w:p w:rsidR="00454775" w:rsidRPr="00454775" w:rsidRDefault="00454775" w:rsidP="00454775">
      <w:pPr>
        <w:pStyle w:val="ListParagraph"/>
        <w:numPr>
          <w:ilvl w:val="0"/>
          <w:numId w:val="1"/>
        </w:numPr>
        <w:jc w:val="both"/>
        <w:rPr>
          <w:rFonts w:ascii="Times New Roman" w:hAnsi="Times New Roman"/>
          <w:b/>
          <w:bCs/>
          <w:color w:val="000000" w:themeColor="text1"/>
          <w:sz w:val="30"/>
          <w:szCs w:val="28"/>
        </w:rPr>
      </w:pPr>
      <w:r w:rsidRPr="00454775">
        <w:rPr>
          <w:rFonts w:ascii="Times New Roman" w:hAnsi="Times New Roman"/>
          <w:b/>
          <w:bCs/>
          <w:color w:val="000000" w:themeColor="text1"/>
          <w:sz w:val="30"/>
          <w:szCs w:val="28"/>
        </w:rPr>
        <w:t>Dynamic Software Development Method (DSDM)</w:t>
      </w:r>
    </w:p>
    <w:p w:rsidR="00454775" w:rsidRPr="00454775" w:rsidRDefault="00454775" w:rsidP="00454775">
      <w:pPr>
        <w:jc w:val="both"/>
        <w:rPr>
          <w:rFonts w:ascii="Times New Roman" w:hAnsi="Times New Roman"/>
          <w:color w:val="000000" w:themeColor="text1"/>
          <w:sz w:val="28"/>
          <w:szCs w:val="28"/>
        </w:rPr>
      </w:pPr>
      <w:r w:rsidRPr="00454775">
        <w:rPr>
          <w:rFonts w:ascii="Times New Roman" w:hAnsi="Times New Roman"/>
          <w:color w:val="000000" w:themeColor="text1"/>
          <w:sz w:val="28"/>
          <w:szCs w:val="28"/>
        </w:rPr>
        <w:t>DSDM is a Rapid Application Development (RAD) approach to software development and provides an agile project delivery framework. The important aspect of DSDM is that the users are required to be involved actively, and the teams are given the power to make decisions. Frequent delivery of product becomes the active focus with DSDM. The techniques used in DSDM are</w:t>
      </w:r>
    </w:p>
    <w:p w:rsidR="00454775" w:rsidRPr="00454775" w:rsidRDefault="00454775" w:rsidP="000114C8">
      <w:pPr>
        <w:numPr>
          <w:ilvl w:val="0"/>
          <w:numId w:val="81"/>
        </w:numPr>
        <w:jc w:val="both"/>
        <w:rPr>
          <w:rFonts w:ascii="Times New Roman" w:hAnsi="Times New Roman"/>
          <w:color w:val="000000" w:themeColor="text1"/>
          <w:sz w:val="28"/>
          <w:szCs w:val="28"/>
        </w:rPr>
      </w:pPr>
      <w:r w:rsidRPr="00454775">
        <w:rPr>
          <w:rFonts w:ascii="Times New Roman" w:hAnsi="Times New Roman"/>
          <w:color w:val="000000" w:themeColor="text1"/>
          <w:sz w:val="28"/>
          <w:szCs w:val="28"/>
        </w:rPr>
        <w:t>Time Boxing</w:t>
      </w:r>
    </w:p>
    <w:p w:rsidR="00454775" w:rsidRPr="00454775" w:rsidRDefault="00454775" w:rsidP="000114C8">
      <w:pPr>
        <w:numPr>
          <w:ilvl w:val="0"/>
          <w:numId w:val="81"/>
        </w:numPr>
        <w:jc w:val="both"/>
        <w:rPr>
          <w:rFonts w:ascii="Times New Roman" w:hAnsi="Times New Roman"/>
          <w:color w:val="000000" w:themeColor="text1"/>
          <w:sz w:val="28"/>
          <w:szCs w:val="28"/>
        </w:rPr>
      </w:pPr>
      <w:r w:rsidRPr="00454775">
        <w:rPr>
          <w:rFonts w:ascii="Times New Roman" w:hAnsi="Times New Roman"/>
          <w:color w:val="000000" w:themeColor="text1"/>
          <w:sz w:val="28"/>
          <w:szCs w:val="28"/>
        </w:rPr>
        <w:t>MoSCoW Rules</w:t>
      </w:r>
    </w:p>
    <w:p w:rsidR="00454775" w:rsidRPr="00454775" w:rsidRDefault="00454775" w:rsidP="000114C8">
      <w:pPr>
        <w:numPr>
          <w:ilvl w:val="0"/>
          <w:numId w:val="81"/>
        </w:numPr>
        <w:jc w:val="both"/>
        <w:rPr>
          <w:rFonts w:ascii="Times New Roman" w:hAnsi="Times New Roman"/>
          <w:color w:val="000000" w:themeColor="text1"/>
          <w:sz w:val="28"/>
          <w:szCs w:val="28"/>
        </w:rPr>
      </w:pPr>
      <w:r w:rsidRPr="00454775">
        <w:rPr>
          <w:rFonts w:ascii="Times New Roman" w:hAnsi="Times New Roman"/>
          <w:color w:val="000000" w:themeColor="text1"/>
          <w:sz w:val="28"/>
          <w:szCs w:val="28"/>
        </w:rPr>
        <w:t>Prototyping</w:t>
      </w:r>
    </w:p>
    <w:p w:rsidR="000F5C0D" w:rsidRPr="000F5C0D" w:rsidRDefault="000F5C0D" w:rsidP="000F5C0D">
      <w:pPr>
        <w:ind w:left="360"/>
        <w:jc w:val="both"/>
        <w:rPr>
          <w:rFonts w:ascii="Times New Roman" w:hAnsi="Times New Roman"/>
          <w:color w:val="000000" w:themeColor="text1"/>
          <w:sz w:val="28"/>
          <w:szCs w:val="28"/>
        </w:rPr>
      </w:pPr>
      <w:r>
        <w:rPr>
          <w:rFonts w:ascii="Times New Roman" w:hAnsi="Times New Roman"/>
          <w:b/>
          <w:color w:val="000000" w:themeColor="text1"/>
          <w:sz w:val="28"/>
          <w:szCs w:val="28"/>
        </w:rPr>
        <w:t>(</w:t>
      </w:r>
      <w:r w:rsidRPr="000F5C0D">
        <w:rPr>
          <w:rFonts w:ascii="Times New Roman" w:hAnsi="Times New Roman"/>
          <w:b/>
          <w:color w:val="000000" w:themeColor="text1"/>
          <w:sz w:val="28"/>
          <w:szCs w:val="28"/>
        </w:rPr>
        <w:t>Time</w:t>
      </w:r>
      <w:r>
        <w:rPr>
          <w:rFonts w:ascii="Times New Roman" w:hAnsi="Times New Roman"/>
          <w:b/>
          <w:color w:val="000000" w:themeColor="text1"/>
          <w:sz w:val="28"/>
          <w:szCs w:val="28"/>
        </w:rPr>
        <w:t xml:space="preserve"> B</w:t>
      </w:r>
      <w:r w:rsidRPr="000F5C0D">
        <w:rPr>
          <w:rFonts w:ascii="Times New Roman" w:hAnsi="Times New Roman"/>
          <w:b/>
          <w:color w:val="000000" w:themeColor="text1"/>
          <w:sz w:val="28"/>
          <w:szCs w:val="28"/>
        </w:rPr>
        <w:t>oxing</w:t>
      </w:r>
      <w:r w:rsidRPr="000F5C0D">
        <w:rPr>
          <w:rFonts w:ascii="Times New Roman" w:hAnsi="Times New Roman"/>
          <w:color w:val="000000" w:themeColor="text1"/>
          <w:sz w:val="28"/>
          <w:szCs w:val="28"/>
        </w:rPr>
        <w:t xml:space="preserve"> :- is the approach for completing the project incrementally by breaking it down into splitting the project in portions, each with a fixed budget and a delivery date. For each portion a number of requirements are prioritized and selected. Because time and budget are fixed, the only remaining variables are the requirements. So if a project is running out of time or money the requirements with the lowest priority are omitted</w:t>
      </w:r>
      <w:r>
        <w:rPr>
          <w:rFonts w:ascii="Times New Roman" w:hAnsi="Times New Roman"/>
          <w:color w:val="000000" w:themeColor="text1"/>
          <w:sz w:val="28"/>
          <w:szCs w:val="28"/>
        </w:rPr>
        <w:t>)</w:t>
      </w:r>
    </w:p>
    <w:p w:rsidR="00454775" w:rsidRPr="00454775" w:rsidRDefault="00454775" w:rsidP="00454775">
      <w:pPr>
        <w:jc w:val="both"/>
        <w:rPr>
          <w:rFonts w:ascii="Times New Roman" w:hAnsi="Times New Roman"/>
          <w:color w:val="000000" w:themeColor="text1"/>
          <w:sz w:val="28"/>
          <w:szCs w:val="28"/>
        </w:rPr>
      </w:pPr>
      <w:r w:rsidRPr="00454775">
        <w:rPr>
          <w:rFonts w:ascii="Times New Roman" w:hAnsi="Times New Roman"/>
          <w:color w:val="000000" w:themeColor="text1"/>
          <w:sz w:val="28"/>
          <w:szCs w:val="28"/>
        </w:rPr>
        <w:lastRenderedPageBreak/>
        <w:t>The DSDM project consists of 7 phases</w:t>
      </w:r>
    </w:p>
    <w:p w:rsidR="00454775" w:rsidRPr="00454775" w:rsidRDefault="00454775" w:rsidP="000114C8">
      <w:pPr>
        <w:numPr>
          <w:ilvl w:val="0"/>
          <w:numId w:val="82"/>
        </w:numPr>
        <w:jc w:val="both"/>
        <w:rPr>
          <w:rFonts w:ascii="Times New Roman" w:hAnsi="Times New Roman"/>
          <w:color w:val="000000" w:themeColor="text1"/>
          <w:sz w:val="28"/>
          <w:szCs w:val="28"/>
        </w:rPr>
      </w:pPr>
      <w:r w:rsidRPr="00454775">
        <w:rPr>
          <w:rFonts w:ascii="Times New Roman" w:hAnsi="Times New Roman"/>
          <w:color w:val="000000" w:themeColor="text1"/>
          <w:sz w:val="28"/>
          <w:szCs w:val="28"/>
        </w:rPr>
        <w:t>Pre-project</w:t>
      </w:r>
    </w:p>
    <w:p w:rsidR="00454775" w:rsidRPr="00454775" w:rsidRDefault="00454775" w:rsidP="000114C8">
      <w:pPr>
        <w:numPr>
          <w:ilvl w:val="0"/>
          <w:numId w:val="82"/>
        </w:numPr>
        <w:jc w:val="both"/>
        <w:rPr>
          <w:rFonts w:ascii="Times New Roman" w:hAnsi="Times New Roman"/>
          <w:color w:val="000000" w:themeColor="text1"/>
          <w:sz w:val="28"/>
          <w:szCs w:val="28"/>
        </w:rPr>
      </w:pPr>
      <w:r w:rsidRPr="00454775">
        <w:rPr>
          <w:rFonts w:ascii="Times New Roman" w:hAnsi="Times New Roman"/>
          <w:color w:val="000000" w:themeColor="text1"/>
          <w:sz w:val="28"/>
          <w:szCs w:val="28"/>
        </w:rPr>
        <w:t>Feasibility Study</w:t>
      </w:r>
    </w:p>
    <w:p w:rsidR="00454775" w:rsidRPr="00454775" w:rsidRDefault="00454775" w:rsidP="000114C8">
      <w:pPr>
        <w:numPr>
          <w:ilvl w:val="0"/>
          <w:numId w:val="82"/>
        </w:numPr>
        <w:jc w:val="both"/>
        <w:rPr>
          <w:rFonts w:ascii="Times New Roman" w:hAnsi="Times New Roman"/>
          <w:color w:val="000000" w:themeColor="text1"/>
          <w:sz w:val="28"/>
          <w:szCs w:val="28"/>
        </w:rPr>
      </w:pPr>
      <w:r w:rsidRPr="00454775">
        <w:rPr>
          <w:rFonts w:ascii="Times New Roman" w:hAnsi="Times New Roman"/>
          <w:color w:val="000000" w:themeColor="text1"/>
          <w:sz w:val="28"/>
          <w:szCs w:val="28"/>
        </w:rPr>
        <w:t>Business Study</w:t>
      </w:r>
    </w:p>
    <w:p w:rsidR="00454775" w:rsidRPr="00454775" w:rsidRDefault="00454775" w:rsidP="000114C8">
      <w:pPr>
        <w:numPr>
          <w:ilvl w:val="0"/>
          <w:numId w:val="82"/>
        </w:numPr>
        <w:jc w:val="both"/>
        <w:rPr>
          <w:rFonts w:ascii="Times New Roman" w:hAnsi="Times New Roman"/>
          <w:color w:val="000000" w:themeColor="text1"/>
          <w:sz w:val="28"/>
          <w:szCs w:val="28"/>
        </w:rPr>
      </w:pPr>
      <w:r w:rsidRPr="00454775">
        <w:rPr>
          <w:rFonts w:ascii="Times New Roman" w:hAnsi="Times New Roman"/>
          <w:color w:val="000000" w:themeColor="text1"/>
          <w:sz w:val="28"/>
          <w:szCs w:val="28"/>
        </w:rPr>
        <w:t>Functional Model Iteration</w:t>
      </w:r>
    </w:p>
    <w:p w:rsidR="00454775" w:rsidRPr="00454775" w:rsidRDefault="00454775" w:rsidP="000114C8">
      <w:pPr>
        <w:numPr>
          <w:ilvl w:val="0"/>
          <w:numId w:val="82"/>
        </w:numPr>
        <w:jc w:val="both"/>
        <w:rPr>
          <w:rFonts w:ascii="Times New Roman" w:hAnsi="Times New Roman"/>
          <w:color w:val="000000" w:themeColor="text1"/>
          <w:sz w:val="28"/>
          <w:szCs w:val="28"/>
        </w:rPr>
      </w:pPr>
      <w:r w:rsidRPr="00454775">
        <w:rPr>
          <w:rFonts w:ascii="Times New Roman" w:hAnsi="Times New Roman"/>
          <w:color w:val="000000" w:themeColor="text1"/>
          <w:sz w:val="28"/>
          <w:szCs w:val="28"/>
        </w:rPr>
        <w:t>Design and build Iteration</w:t>
      </w:r>
    </w:p>
    <w:p w:rsidR="00454775" w:rsidRPr="00454775" w:rsidRDefault="00454775" w:rsidP="000114C8">
      <w:pPr>
        <w:numPr>
          <w:ilvl w:val="0"/>
          <w:numId w:val="82"/>
        </w:numPr>
        <w:jc w:val="both"/>
        <w:rPr>
          <w:rFonts w:ascii="Times New Roman" w:hAnsi="Times New Roman"/>
          <w:color w:val="000000" w:themeColor="text1"/>
          <w:sz w:val="28"/>
          <w:szCs w:val="28"/>
        </w:rPr>
      </w:pPr>
      <w:r w:rsidRPr="00454775">
        <w:rPr>
          <w:rFonts w:ascii="Times New Roman" w:hAnsi="Times New Roman"/>
          <w:color w:val="000000" w:themeColor="text1"/>
          <w:sz w:val="28"/>
          <w:szCs w:val="28"/>
        </w:rPr>
        <w:t>Implementation</w:t>
      </w:r>
    </w:p>
    <w:p w:rsidR="00454775" w:rsidRPr="00454775" w:rsidRDefault="00454775" w:rsidP="000114C8">
      <w:pPr>
        <w:numPr>
          <w:ilvl w:val="0"/>
          <w:numId w:val="82"/>
        </w:numPr>
        <w:jc w:val="both"/>
        <w:rPr>
          <w:rFonts w:ascii="Times New Roman" w:hAnsi="Times New Roman"/>
          <w:color w:val="000000" w:themeColor="text1"/>
          <w:sz w:val="28"/>
          <w:szCs w:val="28"/>
        </w:rPr>
      </w:pPr>
      <w:r w:rsidRPr="00454775">
        <w:rPr>
          <w:rFonts w:ascii="Times New Roman" w:hAnsi="Times New Roman"/>
          <w:color w:val="000000" w:themeColor="text1"/>
          <w:sz w:val="28"/>
          <w:szCs w:val="28"/>
        </w:rPr>
        <w:t>Post-project</w:t>
      </w:r>
    </w:p>
    <w:p w:rsidR="00454775" w:rsidRPr="00454775" w:rsidRDefault="00454775" w:rsidP="00454775">
      <w:pPr>
        <w:jc w:val="both"/>
        <w:rPr>
          <w:rFonts w:ascii="Times New Roman" w:hAnsi="Times New Roman"/>
          <w:color w:val="000000" w:themeColor="text1"/>
          <w:sz w:val="28"/>
          <w:szCs w:val="28"/>
        </w:rPr>
      </w:pPr>
      <w:r w:rsidRPr="00454775">
        <w:rPr>
          <w:rFonts w:ascii="Times New Roman" w:hAnsi="Times New Roman"/>
          <w:color w:val="000000" w:themeColor="text1"/>
          <w:sz w:val="28"/>
          <w:szCs w:val="28"/>
        </w:rPr>
        <w:t>The </w:t>
      </w:r>
      <w:r w:rsidRPr="00454775">
        <w:rPr>
          <w:rFonts w:ascii="Times New Roman" w:hAnsi="Times New Roman"/>
          <w:b/>
          <w:bCs/>
          <w:color w:val="000000" w:themeColor="text1"/>
          <w:sz w:val="28"/>
          <w:szCs w:val="28"/>
        </w:rPr>
        <w:t>MoSCoW method</w:t>
      </w:r>
      <w:r w:rsidRPr="00454775">
        <w:rPr>
          <w:rFonts w:ascii="Times New Roman" w:hAnsi="Times New Roman"/>
          <w:color w:val="000000" w:themeColor="text1"/>
          <w:sz w:val="28"/>
          <w:szCs w:val="28"/>
        </w:rPr>
        <w:t> is a prioritization technique used in management, </w:t>
      </w:r>
      <w:hyperlink r:id="rId53" w:tooltip="Business analysis" w:history="1">
        <w:r w:rsidRPr="00454775">
          <w:rPr>
            <w:rStyle w:val="Hyperlink"/>
            <w:rFonts w:ascii="Times New Roman" w:hAnsi="Times New Roman"/>
            <w:color w:val="000000" w:themeColor="text1"/>
            <w:sz w:val="28"/>
            <w:szCs w:val="28"/>
            <w:u w:val="none"/>
          </w:rPr>
          <w:t>business analysis</w:t>
        </w:r>
      </w:hyperlink>
      <w:r w:rsidRPr="00454775">
        <w:rPr>
          <w:rFonts w:ascii="Times New Roman" w:hAnsi="Times New Roman"/>
          <w:color w:val="000000" w:themeColor="text1"/>
          <w:sz w:val="28"/>
          <w:szCs w:val="28"/>
        </w:rPr>
        <w:t>, </w:t>
      </w:r>
      <w:hyperlink r:id="rId54" w:tooltip="Project management" w:history="1">
        <w:r w:rsidRPr="00454775">
          <w:rPr>
            <w:rStyle w:val="Hyperlink"/>
            <w:rFonts w:ascii="Times New Roman" w:hAnsi="Times New Roman"/>
            <w:color w:val="000000" w:themeColor="text1"/>
            <w:sz w:val="28"/>
            <w:szCs w:val="28"/>
            <w:u w:val="none"/>
          </w:rPr>
          <w:t>project management</w:t>
        </w:r>
      </w:hyperlink>
      <w:r w:rsidRPr="00454775">
        <w:rPr>
          <w:rFonts w:ascii="Times New Roman" w:hAnsi="Times New Roman"/>
          <w:color w:val="000000" w:themeColor="text1"/>
          <w:sz w:val="28"/>
          <w:szCs w:val="28"/>
        </w:rPr>
        <w:t>, and </w:t>
      </w:r>
      <w:hyperlink r:id="rId55" w:tooltip="Software development" w:history="1">
        <w:r w:rsidRPr="00454775">
          <w:rPr>
            <w:rStyle w:val="Hyperlink"/>
            <w:rFonts w:ascii="Times New Roman" w:hAnsi="Times New Roman"/>
            <w:color w:val="000000" w:themeColor="text1"/>
            <w:sz w:val="28"/>
            <w:szCs w:val="28"/>
            <w:u w:val="none"/>
          </w:rPr>
          <w:t>software development</w:t>
        </w:r>
      </w:hyperlink>
      <w:r w:rsidRPr="00454775">
        <w:rPr>
          <w:rFonts w:ascii="Times New Roman" w:hAnsi="Times New Roman"/>
          <w:color w:val="000000" w:themeColor="text1"/>
          <w:sz w:val="28"/>
          <w:szCs w:val="28"/>
        </w:rPr>
        <w:t> to reach a common understanding with </w:t>
      </w:r>
      <w:hyperlink r:id="rId56" w:tooltip="Project stakeholder" w:history="1">
        <w:r w:rsidRPr="00454775">
          <w:rPr>
            <w:rStyle w:val="Hyperlink"/>
            <w:rFonts w:ascii="Times New Roman" w:hAnsi="Times New Roman"/>
            <w:color w:val="000000" w:themeColor="text1"/>
            <w:sz w:val="28"/>
            <w:szCs w:val="28"/>
            <w:u w:val="none"/>
          </w:rPr>
          <w:t>stakeholders</w:t>
        </w:r>
      </w:hyperlink>
      <w:r w:rsidRPr="00454775">
        <w:rPr>
          <w:rFonts w:ascii="Times New Roman" w:hAnsi="Times New Roman"/>
          <w:color w:val="000000" w:themeColor="text1"/>
          <w:sz w:val="28"/>
          <w:szCs w:val="28"/>
        </w:rPr>
        <w:t> on the importance they place on the delivery of each </w:t>
      </w:r>
      <w:hyperlink r:id="rId57" w:tooltip="Requirements analysis" w:history="1">
        <w:r w:rsidRPr="00454775">
          <w:rPr>
            <w:rStyle w:val="Hyperlink"/>
            <w:rFonts w:ascii="Times New Roman" w:hAnsi="Times New Roman"/>
            <w:color w:val="000000" w:themeColor="text1"/>
            <w:sz w:val="28"/>
            <w:szCs w:val="28"/>
            <w:u w:val="none"/>
          </w:rPr>
          <w:t>requirement</w:t>
        </w:r>
      </w:hyperlink>
      <w:r w:rsidRPr="00454775">
        <w:rPr>
          <w:rFonts w:ascii="Times New Roman" w:hAnsi="Times New Roman"/>
          <w:color w:val="000000" w:themeColor="text1"/>
          <w:sz w:val="28"/>
          <w:szCs w:val="28"/>
        </w:rPr>
        <w:t>; it is also known as </w:t>
      </w:r>
      <w:r w:rsidRPr="00454775">
        <w:rPr>
          <w:rFonts w:ascii="Times New Roman" w:hAnsi="Times New Roman"/>
          <w:i/>
          <w:iCs/>
          <w:color w:val="000000" w:themeColor="text1"/>
          <w:sz w:val="28"/>
          <w:szCs w:val="28"/>
        </w:rPr>
        <w:t>MoSCoW prioritization</w:t>
      </w:r>
      <w:r w:rsidRPr="00454775">
        <w:rPr>
          <w:rFonts w:ascii="Times New Roman" w:hAnsi="Times New Roman"/>
          <w:color w:val="000000" w:themeColor="text1"/>
          <w:sz w:val="28"/>
          <w:szCs w:val="28"/>
        </w:rPr>
        <w:t> or </w:t>
      </w:r>
      <w:r w:rsidRPr="00454775">
        <w:rPr>
          <w:rFonts w:ascii="Times New Roman" w:hAnsi="Times New Roman"/>
          <w:i/>
          <w:iCs/>
          <w:color w:val="000000" w:themeColor="text1"/>
          <w:sz w:val="28"/>
          <w:szCs w:val="28"/>
        </w:rPr>
        <w:t>MoSCoW analysis</w:t>
      </w:r>
      <w:r w:rsidRPr="00454775">
        <w:rPr>
          <w:rFonts w:ascii="Times New Roman" w:hAnsi="Times New Roman"/>
          <w:color w:val="000000" w:themeColor="text1"/>
          <w:sz w:val="28"/>
          <w:szCs w:val="28"/>
        </w:rPr>
        <w:t>.</w:t>
      </w:r>
    </w:p>
    <w:p w:rsidR="00454775" w:rsidRPr="00454775" w:rsidRDefault="00454775" w:rsidP="00454775">
      <w:pPr>
        <w:jc w:val="both"/>
        <w:rPr>
          <w:rFonts w:ascii="Times New Roman" w:hAnsi="Times New Roman"/>
          <w:b/>
          <w:color w:val="000000" w:themeColor="text1"/>
          <w:sz w:val="28"/>
          <w:szCs w:val="28"/>
        </w:rPr>
      </w:pPr>
      <w:r w:rsidRPr="00454775">
        <w:rPr>
          <w:rFonts w:ascii="Times New Roman" w:hAnsi="Times New Roman"/>
          <w:color w:val="000000" w:themeColor="text1"/>
          <w:sz w:val="28"/>
          <w:szCs w:val="28"/>
        </w:rPr>
        <w:t>The term </w:t>
      </w:r>
      <w:r w:rsidRPr="00454775">
        <w:rPr>
          <w:rFonts w:ascii="Times New Roman" w:hAnsi="Times New Roman"/>
          <w:i/>
          <w:iCs/>
          <w:color w:val="000000" w:themeColor="text1"/>
          <w:sz w:val="28"/>
          <w:szCs w:val="28"/>
        </w:rPr>
        <w:t>MoSCoW</w:t>
      </w:r>
      <w:r w:rsidRPr="00454775">
        <w:rPr>
          <w:rFonts w:ascii="Times New Roman" w:hAnsi="Times New Roman"/>
          <w:color w:val="000000" w:themeColor="text1"/>
          <w:sz w:val="28"/>
          <w:szCs w:val="28"/>
        </w:rPr>
        <w:t> itself is an </w:t>
      </w:r>
      <w:hyperlink r:id="rId58" w:tooltip="Acronym" w:history="1">
        <w:r w:rsidRPr="00454775">
          <w:rPr>
            <w:rStyle w:val="Hyperlink"/>
            <w:rFonts w:ascii="Times New Roman" w:hAnsi="Times New Roman"/>
            <w:color w:val="000000" w:themeColor="text1"/>
            <w:sz w:val="28"/>
            <w:szCs w:val="28"/>
            <w:u w:val="none"/>
          </w:rPr>
          <w:t>acronym</w:t>
        </w:r>
      </w:hyperlink>
      <w:r w:rsidRPr="00454775">
        <w:rPr>
          <w:rFonts w:ascii="Times New Roman" w:hAnsi="Times New Roman"/>
          <w:color w:val="000000" w:themeColor="text1"/>
          <w:sz w:val="28"/>
          <w:szCs w:val="28"/>
        </w:rPr>
        <w:t xml:space="preserve"> derived from the first letter of each of four prioritization categories: </w:t>
      </w:r>
      <w:r w:rsidRPr="00454775">
        <w:rPr>
          <w:rFonts w:ascii="Times New Roman" w:hAnsi="Times New Roman"/>
          <w:b/>
          <w:color w:val="000000" w:themeColor="text1"/>
          <w:sz w:val="28"/>
          <w:szCs w:val="28"/>
        </w:rPr>
        <w:t>M - </w:t>
      </w:r>
      <w:r w:rsidRPr="00454775">
        <w:rPr>
          <w:rFonts w:ascii="Times New Roman" w:hAnsi="Times New Roman"/>
          <w:b/>
          <w:i/>
          <w:iCs/>
          <w:color w:val="000000" w:themeColor="text1"/>
          <w:sz w:val="28"/>
          <w:szCs w:val="28"/>
        </w:rPr>
        <w:t>Must have</w:t>
      </w:r>
      <w:r w:rsidR="005862C2">
        <w:rPr>
          <w:rFonts w:ascii="Times New Roman" w:hAnsi="Times New Roman"/>
          <w:b/>
          <w:i/>
          <w:iCs/>
          <w:color w:val="000000" w:themeColor="text1"/>
          <w:sz w:val="28"/>
          <w:szCs w:val="28"/>
        </w:rPr>
        <w:t>,</w:t>
      </w:r>
      <w:r w:rsidRPr="00454775">
        <w:rPr>
          <w:rFonts w:ascii="Times New Roman" w:hAnsi="Times New Roman"/>
          <w:b/>
          <w:color w:val="000000" w:themeColor="text1"/>
          <w:sz w:val="28"/>
          <w:szCs w:val="28"/>
        </w:rPr>
        <w:t> S - </w:t>
      </w:r>
      <w:r w:rsidRPr="00454775">
        <w:rPr>
          <w:rFonts w:ascii="Times New Roman" w:hAnsi="Times New Roman"/>
          <w:b/>
          <w:i/>
          <w:iCs/>
          <w:color w:val="000000" w:themeColor="text1"/>
          <w:sz w:val="28"/>
          <w:szCs w:val="28"/>
        </w:rPr>
        <w:t>Should have</w:t>
      </w:r>
      <w:r w:rsidR="005862C2">
        <w:rPr>
          <w:rFonts w:ascii="Times New Roman" w:hAnsi="Times New Roman"/>
          <w:b/>
          <w:i/>
          <w:iCs/>
          <w:color w:val="000000" w:themeColor="text1"/>
          <w:sz w:val="28"/>
          <w:szCs w:val="28"/>
        </w:rPr>
        <w:t>,</w:t>
      </w:r>
      <w:r w:rsidRPr="00454775">
        <w:rPr>
          <w:rFonts w:ascii="Times New Roman" w:hAnsi="Times New Roman"/>
          <w:b/>
          <w:color w:val="000000" w:themeColor="text1"/>
          <w:sz w:val="28"/>
          <w:szCs w:val="28"/>
        </w:rPr>
        <w:t> C - </w:t>
      </w:r>
      <w:r w:rsidRPr="00454775">
        <w:rPr>
          <w:rFonts w:ascii="Times New Roman" w:hAnsi="Times New Roman"/>
          <w:b/>
          <w:i/>
          <w:iCs/>
          <w:color w:val="000000" w:themeColor="text1"/>
          <w:sz w:val="28"/>
          <w:szCs w:val="28"/>
        </w:rPr>
        <w:t>Could have</w:t>
      </w:r>
      <w:r w:rsidR="005862C2">
        <w:rPr>
          <w:rFonts w:ascii="Times New Roman" w:hAnsi="Times New Roman"/>
          <w:b/>
          <w:i/>
          <w:iCs/>
          <w:color w:val="000000" w:themeColor="text1"/>
          <w:sz w:val="28"/>
          <w:szCs w:val="28"/>
        </w:rPr>
        <w:t>,</w:t>
      </w:r>
      <w:r w:rsidRPr="00454775">
        <w:rPr>
          <w:rFonts w:ascii="Times New Roman" w:hAnsi="Times New Roman"/>
          <w:b/>
          <w:color w:val="000000" w:themeColor="text1"/>
          <w:sz w:val="28"/>
          <w:szCs w:val="28"/>
        </w:rPr>
        <w:t> W - </w:t>
      </w:r>
      <w:r w:rsidRPr="00454775">
        <w:rPr>
          <w:rFonts w:ascii="Times New Roman" w:hAnsi="Times New Roman"/>
          <w:b/>
          <w:i/>
          <w:iCs/>
          <w:color w:val="000000" w:themeColor="text1"/>
          <w:sz w:val="28"/>
          <w:szCs w:val="28"/>
        </w:rPr>
        <w:t>Won't have</w:t>
      </w:r>
    </w:p>
    <w:p w:rsidR="00454775" w:rsidRPr="00454775" w:rsidRDefault="00454775" w:rsidP="00454775">
      <w:pPr>
        <w:jc w:val="both"/>
        <w:rPr>
          <w:rFonts w:ascii="Times New Roman" w:hAnsi="Times New Roman"/>
          <w:color w:val="000000" w:themeColor="text1"/>
          <w:sz w:val="28"/>
          <w:szCs w:val="28"/>
        </w:rPr>
      </w:pPr>
      <w:r w:rsidRPr="00454775">
        <w:rPr>
          <w:rFonts w:ascii="Times New Roman" w:hAnsi="Times New Roman"/>
          <w:b/>
          <w:color w:val="000000" w:themeColor="text1"/>
          <w:sz w:val="28"/>
          <w:szCs w:val="28"/>
        </w:rPr>
        <w:t>The interstitial </w:t>
      </w:r>
      <w:r w:rsidRPr="00454775">
        <w:rPr>
          <w:rFonts w:ascii="Times New Roman" w:hAnsi="Times New Roman"/>
          <w:b/>
          <w:i/>
          <w:iCs/>
          <w:color w:val="000000" w:themeColor="text1"/>
          <w:sz w:val="28"/>
          <w:szCs w:val="28"/>
        </w:rPr>
        <w:t>O</w:t>
      </w:r>
      <w:r w:rsidRPr="00454775">
        <w:rPr>
          <w:rFonts w:ascii="Times New Roman" w:hAnsi="Times New Roman"/>
          <w:b/>
          <w:color w:val="000000" w:themeColor="text1"/>
          <w:sz w:val="28"/>
          <w:szCs w:val="28"/>
        </w:rPr>
        <w:t>s are added to make the word pronounceable.</w:t>
      </w:r>
      <w:r w:rsidRPr="00454775">
        <w:rPr>
          <w:rFonts w:ascii="Times New Roman" w:hAnsi="Times New Roman"/>
          <w:color w:val="000000" w:themeColor="text1"/>
          <w:sz w:val="28"/>
          <w:szCs w:val="28"/>
        </w:rPr>
        <w:t xml:space="preserve"> While the </w:t>
      </w:r>
      <w:r w:rsidRPr="00454775">
        <w:rPr>
          <w:rFonts w:ascii="Times New Roman" w:hAnsi="Times New Roman"/>
          <w:i/>
          <w:iCs/>
          <w:color w:val="000000" w:themeColor="text1"/>
          <w:sz w:val="28"/>
          <w:szCs w:val="28"/>
        </w:rPr>
        <w:t>O</w:t>
      </w:r>
      <w:r w:rsidRPr="00454775">
        <w:rPr>
          <w:rFonts w:ascii="Times New Roman" w:hAnsi="Times New Roman"/>
          <w:color w:val="000000" w:themeColor="text1"/>
          <w:sz w:val="28"/>
          <w:szCs w:val="28"/>
        </w:rPr>
        <w:t>s are usually in lower-case to indicate that they do not stand for anything, the all-capitals </w:t>
      </w:r>
      <w:r w:rsidRPr="00454775">
        <w:rPr>
          <w:rFonts w:ascii="Times New Roman" w:hAnsi="Times New Roman"/>
          <w:i/>
          <w:iCs/>
          <w:color w:val="000000" w:themeColor="text1"/>
          <w:sz w:val="28"/>
          <w:szCs w:val="28"/>
        </w:rPr>
        <w:t>MOSCOW</w:t>
      </w:r>
      <w:r w:rsidRPr="00454775">
        <w:rPr>
          <w:rFonts w:ascii="Times New Roman" w:hAnsi="Times New Roman"/>
          <w:color w:val="000000" w:themeColor="text1"/>
          <w:sz w:val="28"/>
          <w:szCs w:val="28"/>
        </w:rPr>
        <w:t> is also used.</w:t>
      </w:r>
    </w:p>
    <w:p w:rsidR="00454775" w:rsidRPr="00454775" w:rsidRDefault="00454775" w:rsidP="00454775">
      <w:pPr>
        <w:jc w:val="both"/>
        <w:rPr>
          <w:rFonts w:ascii="Times New Roman" w:hAnsi="Times New Roman"/>
          <w:color w:val="000000" w:themeColor="text1"/>
          <w:sz w:val="28"/>
          <w:szCs w:val="28"/>
        </w:rPr>
      </w:pPr>
      <w:r w:rsidRPr="00454775">
        <w:rPr>
          <w:rFonts w:ascii="Times New Roman" w:hAnsi="Times New Roman"/>
          <w:color w:val="000000" w:themeColor="text1"/>
          <w:sz w:val="28"/>
          <w:szCs w:val="28"/>
        </w:rPr>
        <w:t>The </w:t>
      </w:r>
      <w:r w:rsidRPr="00454775">
        <w:rPr>
          <w:rFonts w:ascii="Times New Roman" w:hAnsi="Times New Roman"/>
          <w:b/>
          <w:bCs/>
          <w:color w:val="000000" w:themeColor="text1"/>
          <w:sz w:val="28"/>
          <w:szCs w:val="28"/>
        </w:rPr>
        <w:t>Dynamic Systems Development technique (DSDM)</w:t>
      </w:r>
      <w:r w:rsidRPr="00454775">
        <w:rPr>
          <w:rFonts w:ascii="Times New Roman" w:hAnsi="Times New Roman"/>
          <w:color w:val="000000" w:themeColor="text1"/>
          <w:sz w:val="28"/>
          <w:szCs w:val="28"/>
        </w:rPr>
        <w:t> is an associate degree agile code development approach that provides a framework for building and maintaining systems. The DSDM philosophy is borrowed from a modified version of the sociologist principle—80 % of An application is often delivered in twenty percent of the time it’d desire deliver the entire (100 percent) application.</w:t>
      </w:r>
    </w:p>
    <w:p w:rsidR="00454775" w:rsidRDefault="00454775" w:rsidP="00454775">
      <w:pPr>
        <w:jc w:val="both"/>
        <w:rPr>
          <w:rFonts w:ascii="Times New Roman" w:hAnsi="Times New Roman"/>
          <w:color w:val="000000" w:themeColor="text1"/>
          <w:sz w:val="28"/>
          <w:szCs w:val="28"/>
        </w:rPr>
      </w:pPr>
      <w:r w:rsidRPr="00454775">
        <w:rPr>
          <w:rFonts w:ascii="Times New Roman" w:hAnsi="Times New Roman"/>
          <w:color w:val="000000" w:themeColor="text1"/>
          <w:sz w:val="28"/>
          <w:szCs w:val="28"/>
        </w:rPr>
        <w:t>DSDM is An iterative code method within which every iteration follows the 80% rule that simply enough work is needed for every increment to facilitate movement to the following increment. The remaining detail is often completed later once a lot of business necessities are noted or changes are requested and accommodated.</w:t>
      </w:r>
    </w:p>
    <w:p w:rsidR="00D52954" w:rsidRPr="00454775" w:rsidRDefault="00D52954" w:rsidP="00454775">
      <w:pPr>
        <w:jc w:val="both"/>
        <w:rPr>
          <w:rFonts w:ascii="Times New Roman" w:hAnsi="Times New Roman"/>
          <w:color w:val="000000" w:themeColor="text1"/>
          <w:sz w:val="28"/>
          <w:szCs w:val="28"/>
        </w:rPr>
      </w:pPr>
      <w:r w:rsidRPr="00D52954">
        <w:rPr>
          <w:rFonts w:ascii="Times New Roman" w:hAnsi="Times New Roman"/>
          <w:color w:val="000000" w:themeColor="text1"/>
          <w:sz w:val="28"/>
          <w:szCs w:val="28"/>
        </w:rPr>
        <w:lastRenderedPageBreak/>
        <w:t>80% of the project comes from 20% of the system requirements, so as long as those most important 20% of requirements are implemented into the system, the system therefore meets the business needs and that no system is built perfectly in the first try</w:t>
      </w:r>
      <w:r w:rsidR="00C33B85">
        <w:rPr>
          <w:rFonts w:ascii="Times New Roman" w:hAnsi="Times New Roman"/>
          <w:color w:val="000000" w:themeColor="text1"/>
          <w:sz w:val="28"/>
          <w:szCs w:val="28"/>
        </w:rPr>
        <w:t>.</w:t>
      </w:r>
    </w:p>
    <w:p w:rsidR="00454775" w:rsidRPr="00454775" w:rsidRDefault="00454775" w:rsidP="00454775">
      <w:pPr>
        <w:jc w:val="both"/>
        <w:rPr>
          <w:rFonts w:ascii="Times New Roman" w:hAnsi="Times New Roman"/>
          <w:color w:val="000000" w:themeColor="text1"/>
          <w:sz w:val="28"/>
          <w:szCs w:val="28"/>
        </w:rPr>
      </w:pPr>
      <w:r w:rsidRPr="00454775">
        <w:rPr>
          <w:rFonts w:ascii="Times New Roman" w:hAnsi="Times New Roman"/>
          <w:color w:val="000000" w:themeColor="text1"/>
          <w:sz w:val="28"/>
          <w:szCs w:val="28"/>
        </w:rPr>
        <w:t>The DSDM tool (www.dsdm.org) could be a worldwide cluster of member companies that put together tackle the role of “keeper” of the strategy. The pool has outlined AN </w:t>
      </w:r>
      <w:hyperlink r:id="rId59" w:tgtFrame="_blank" w:history="1">
        <w:r w:rsidRPr="006B088F">
          <w:rPr>
            <w:rStyle w:val="Hyperlink"/>
            <w:rFonts w:ascii="Times New Roman" w:hAnsi="Times New Roman"/>
            <w:color w:val="000000" w:themeColor="text1"/>
            <w:sz w:val="28"/>
            <w:szCs w:val="28"/>
            <w:u w:val="none"/>
          </w:rPr>
          <w:t>Agile Development Model</w:t>
        </w:r>
      </w:hyperlink>
      <w:r w:rsidRPr="006B088F">
        <w:rPr>
          <w:rFonts w:ascii="Times New Roman" w:hAnsi="Times New Roman"/>
          <w:color w:val="000000" w:themeColor="text1"/>
          <w:sz w:val="28"/>
          <w:szCs w:val="28"/>
        </w:rPr>
        <w:t>,</w:t>
      </w:r>
      <w:r w:rsidRPr="00454775">
        <w:rPr>
          <w:rFonts w:ascii="Times New Roman" w:hAnsi="Times New Roman"/>
          <w:color w:val="000000" w:themeColor="text1"/>
          <w:sz w:val="28"/>
          <w:szCs w:val="28"/>
        </w:rPr>
        <w:t xml:space="preserve"> known as the DSDM life cycle that defines 3 different unvarying cycles, preceded by 2 further life cycle activities:</w:t>
      </w:r>
    </w:p>
    <w:p w:rsidR="006B088F" w:rsidRPr="006B088F" w:rsidRDefault="00454775" w:rsidP="000114C8">
      <w:pPr>
        <w:numPr>
          <w:ilvl w:val="0"/>
          <w:numId w:val="83"/>
        </w:numPr>
        <w:jc w:val="both"/>
        <w:rPr>
          <w:rFonts w:ascii="Times New Roman" w:hAnsi="Times New Roman"/>
          <w:color w:val="000000" w:themeColor="text1"/>
          <w:sz w:val="28"/>
          <w:szCs w:val="28"/>
        </w:rPr>
      </w:pPr>
      <w:r w:rsidRPr="00454775">
        <w:rPr>
          <w:rFonts w:ascii="Times New Roman" w:hAnsi="Times New Roman"/>
          <w:b/>
          <w:bCs/>
          <w:color w:val="000000" w:themeColor="text1"/>
          <w:sz w:val="28"/>
          <w:szCs w:val="28"/>
        </w:rPr>
        <w:t>Feasibility Study:</w:t>
      </w:r>
    </w:p>
    <w:p w:rsidR="00454775" w:rsidRDefault="00454775" w:rsidP="006B088F">
      <w:pPr>
        <w:ind w:left="720"/>
        <w:jc w:val="both"/>
        <w:rPr>
          <w:rFonts w:ascii="Times New Roman" w:hAnsi="Times New Roman"/>
          <w:color w:val="000000" w:themeColor="text1"/>
          <w:sz w:val="28"/>
          <w:szCs w:val="28"/>
        </w:rPr>
      </w:pPr>
      <w:r w:rsidRPr="00454775">
        <w:rPr>
          <w:rFonts w:ascii="Times New Roman" w:hAnsi="Times New Roman"/>
          <w:color w:val="000000" w:themeColor="text1"/>
          <w:sz w:val="28"/>
          <w:szCs w:val="28"/>
        </w:rPr>
        <w:t>It establishes the essential business necessities and constraints related to the applying to be designed then assesses whether or not the application could be a viable candidate for the DSDM method.</w:t>
      </w:r>
    </w:p>
    <w:p w:rsidR="006B088F" w:rsidRPr="006B088F" w:rsidRDefault="00454775" w:rsidP="000114C8">
      <w:pPr>
        <w:numPr>
          <w:ilvl w:val="0"/>
          <w:numId w:val="83"/>
        </w:numPr>
        <w:jc w:val="both"/>
        <w:rPr>
          <w:rFonts w:ascii="Times New Roman" w:hAnsi="Times New Roman"/>
          <w:color w:val="000000" w:themeColor="text1"/>
          <w:sz w:val="28"/>
          <w:szCs w:val="28"/>
        </w:rPr>
      </w:pPr>
      <w:r w:rsidRPr="00454775">
        <w:rPr>
          <w:rFonts w:ascii="Times New Roman" w:hAnsi="Times New Roman"/>
          <w:b/>
          <w:bCs/>
          <w:color w:val="000000" w:themeColor="text1"/>
          <w:sz w:val="28"/>
          <w:szCs w:val="28"/>
        </w:rPr>
        <w:t>Business Study:</w:t>
      </w:r>
    </w:p>
    <w:p w:rsidR="00454775" w:rsidRPr="00454775" w:rsidRDefault="00454775" w:rsidP="006B088F">
      <w:pPr>
        <w:ind w:left="720"/>
        <w:jc w:val="both"/>
        <w:rPr>
          <w:rFonts w:ascii="Times New Roman" w:hAnsi="Times New Roman"/>
          <w:color w:val="000000" w:themeColor="text1"/>
          <w:sz w:val="28"/>
          <w:szCs w:val="28"/>
        </w:rPr>
      </w:pPr>
      <w:r w:rsidRPr="00454775">
        <w:rPr>
          <w:rFonts w:ascii="Times New Roman" w:hAnsi="Times New Roman"/>
          <w:color w:val="000000" w:themeColor="text1"/>
          <w:sz w:val="28"/>
          <w:szCs w:val="28"/>
        </w:rPr>
        <w:t>It establishes the use and knowledge necessities that may permit the applying to supply business value; additionally, it is the essential application design and identifies the maintainability necessities for the applying.</w:t>
      </w:r>
    </w:p>
    <w:p w:rsidR="006B088F" w:rsidRPr="006B088F" w:rsidRDefault="00454775" w:rsidP="000114C8">
      <w:pPr>
        <w:numPr>
          <w:ilvl w:val="0"/>
          <w:numId w:val="83"/>
        </w:numPr>
        <w:jc w:val="both"/>
        <w:rPr>
          <w:rFonts w:ascii="Times New Roman" w:hAnsi="Times New Roman"/>
          <w:color w:val="000000" w:themeColor="text1"/>
          <w:sz w:val="28"/>
          <w:szCs w:val="28"/>
        </w:rPr>
      </w:pPr>
      <w:r w:rsidRPr="00454775">
        <w:rPr>
          <w:rFonts w:ascii="Times New Roman" w:hAnsi="Times New Roman"/>
          <w:b/>
          <w:bCs/>
          <w:color w:val="000000" w:themeColor="text1"/>
          <w:sz w:val="28"/>
          <w:szCs w:val="28"/>
        </w:rPr>
        <w:t>Functional Model Iteration:</w:t>
      </w:r>
    </w:p>
    <w:p w:rsidR="006B088F" w:rsidRDefault="00454775" w:rsidP="006B088F">
      <w:pPr>
        <w:ind w:left="720"/>
        <w:jc w:val="both"/>
        <w:rPr>
          <w:rFonts w:ascii="Times New Roman" w:hAnsi="Times New Roman"/>
          <w:color w:val="000000" w:themeColor="text1"/>
          <w:sz w:val="28"/>
          <w:szCs w:val="28"/>
        </w:rPr>
      </w:pPr>
      <w:r w:rsidRPr="00454775">
        <w:rPr>
          <w:rFonts w:ascii="Times New Roman" w:hAnsi="Times New Roman"/>
          <w:color w:val="000000" w:themeColor="text1"/>
          <w:sz w:val="28"/>
          <w:szCs w:val="28"/>
        </w:rPr>
        <w:t>It produces a collection of progressive prototypes that demonstrate practicality for the client.</w:t>
      </w:r>
    </w:p>
    <w:p w:rsidR="00454775" w:rsidRPr="00454775" w:rsidRDefault="00454775" w:rsidP="006B088F">
      <w:pPr>
        <w:ind w:left="720"/>
        <w:jc w:val="both"/>
        <w:rPr>
          <w:rFonts w:ascii="Times New Roman" w:hAnsi="Times New Roman"/>
          <w:color w:val="000000" w:themeColor="text1"/>
          <w:sz w:val="28"/>
          <w:szCs w:val="28"/>
        </w:rPr>
      </w:pPr>
      <w:r w:rsidRPr="00454775">
        <w:rPr>
          <w:rFonts w:ascii="Times New Roman" w:hAnsi="Times New Roman"/>
          <w:color w:val="000000" w:themeColor="text1"/>
          <w:sz w:val="28"/>
          <w:szCs w:val="28"/>
        </w:rPr>
        <w:t>(Note: All DSDM prototypes are supposed to evolve into the deliverable application.) The intent throughout this unvarying cycle is to collect further necessities by eliciting feedback from users as they exercise the paradigm.</w:t>
      </w:r>
    </w:p>
    <w:p w:rsidR="006B088F" w:rsidRPr="006B088F" w:rsidRDefault="00454775" w:rsidP="000114C8">
      <w:pPr>
        <w:numPr>
          <w:ilvl w:val="0"/>
          <w:numId w:val="83"/>
        </w:numPr>
        <w:jc w:val="both"/>
        <w:rPr>
          <w:rFonts w:ascii="Times New Roman" w:hAnsi="Times New Roman"/>
          <w:color w:val="000000" w:themeColor="text1"/>
          <w:sz w:val="28"/>
          <w:szCs w:val="28"/>
        </w:rPr>
      </w:pPr>
      <w:r w:rsidRPr="00454775">
        <w:rPr>
          <w:rFonts w:ascii="Times New Roman" w:hAnsi="Times New Roman"/>
          <w:b/>
          <w:bCs/>
          <w:color w:val="000000" w:themeColor="text1"/>
          <w:sz w:val="28"/>
          <w:szCs w:val="28"/>
        </w:rPr>
        <w:t>Design and Build Iteration:</w:t>
      </w:r>
    </w:p>
    <w:p w:rsidR="00454775" w:rsidRPr="00454775" w:rsidRDefault="00454775" w:rsidP="006B088F">
      <w:pPr>
        <w:ind w:left="720"/>
        <w:jc w:val="both"/>
        <w:rPr>
          <w:rFonts w:ascii="Times New Roman" w:hAnsi="Times New Roman"/>
          <w:color w:val="000000" w:themeColor="text1"/>
          <w:sz w:val="28"/>
          <w:szCs w:val="28"/>
        </w:rPr>
      </w:pPr>
      <w:r w:rsidRPr="00454775">
        <w:rPr>
          <w:rFonts w:ascii="Times New Roman" w:hAnsi="Times New Roman"/>
          <w:color w:val="000000" w:themeColor="text1"/>
          <w:sz w:val="28"/>
          <w:szCs w:val="28"/>
        </w:rPr>
        <w:t>It revisits prototypes designed throughout useful model iteration to make sure that everyone has been designed during a manner that may alter it to supply operational business price for finish users. In some cases, useful model iteration and style and build iteration occur at the same time.</w:t>
      </w:r>
    </w:p>
    <w:p w:rsidR="00454775" w:rsidRPr="00454775" w:rsidRDefault="00454775" w:rsidP="000114C8">
      <w:pPr>
        <w:numPr>
          <w:ilvl w:val="0"/>
          <w:numId w:val="83"/>
        </w:numPr>
        <w:jc w:val="both"/>
        <w:rPr>
          <w:rFonts w:ascii="Times New Roman" w:hAnsi="Times New Roman"/>
          <w:color w:val="000000" w:themeColor="text1"/>
          <w:sz w:val="28"/>
          <w:szCs w:val="28"/>
        </w:rPr>
      </w:pPr>
      <w:r w:rsidRPr="00454775">
        <w:rPr>
          <w:rFonts w:ascii="Times New Roman" w:hAnsi="Times New Roman"/>
          <w:b/>
          <w:bCs/>
          <w:color w:val="000000" w:themeColor="text1"/>
          <w:sz w:val="28"/>
          <w:szCs w:val="28"/>
        </w:rPr>
        <w:lastRenderedPageBreak/>
        <w:t>Implementation:</w:t>
      </w:r>
      <w:r w:rsidRPr="00454775">
        <w:rPr>
          <w:rFonts w:ascii="Times New Roman" w:hAnsi="Times New Roman"/>
          <w:color w:val="000000" w:themeColor="text1"/>
          <w:sz w:val="28"/>
          <w:szCs w:val="28"/>
        </w:rPr>
        <w:br/>
        <w:t>It places the newest code increment (an “operationalized” prototype) into the operational surroundings. It ought to be noted that:</w:t>
      </w:r>
    </w:p>
    <w:p w:rsidR="00454775" w:rsidRPr="00454775" w:rsidRDefault="00454775" w:rsidP="000114C8">
      <w:pPr>
        <w:numPr>
          <w:ilvl w:val="1"/>
          <w:numId w:val="83"/>
        </w:numPr>
        <w:jc w:val="both"/>
        <w:rPr>
          <w:rFonts w:ascii="Times New Roman" w:hAnsi="Times New Roman"/>
          <w:color w:val="000000" w:themeColor="text1"/>
          <w:sz w:val="28"/>
          <w:szCs w:val="28"/>
        </w:rPr>
      </w:pPr>
      <w:r w:rsidRPr="00454775">
        <w:rPr>
          <w:rFonts w:ascii="Times New Roman" w:hAnsi="Times New Roman"/>
          <w:b/>
          <w:bCs/>
          <w:color w:val="000000" w:themeColor="text1"/>
          <w:sz w:val="28"/>
          <w:szCs w:val="28"/>
        </w:rPr>
        <w:t>(a)</w:t>
      </w:r>
      <w:r w:rsidRPr="00454775">
        <w:rPr>
          <w:rFonts w:ascii="Times New Roman" w:hAnsi="Times New Roman"/>
          <w:color w:val="000000" w:themeColor="text1"/>
          <w:sz w:val="28"/>
          <w:szCs w:val="28"/>
        </w:rPr>
        <w:t> the increment might not 100% complete or,</w:t>
      </w:r>
    </w:p>
    <w:p w:rsidR="00454775" w:rsidRPr="00454775" w:rsidRDefault="00454775" w:rsidP="000114C8">
      <w:pPr>
        <w:numPr>
          <w:ilvl w:val="1"/>
          <w:numId w:val="83"/>
        </w:numPr>
        <w:jc w:val="both"/>
        <w:rPr>
          <w:rFonts w:ascii="Times New Roman" w:hAnsi="Times New Roman"/>
          <w:color w:val="000000" w:themeColor="text1"/>
          <w:sz w:val="28"/>
          <w:szCs w:val="28"/>
        </w:rPr>
      </w:pPr>
      <w:r w:rsidRPr="00454775">
        <w:rPr>
          <w:rFonts w:ascii="Times New Roman" w:hAnsi="Times New Roman"/>
          <w:b/>
          <w:bCs/>
          <w:color w:val="000000" w:themeColor="text1"/>
          <w:sz w:val="28"/>
          <w:szCs w:val="28"/>
        </w:rPr>
        <w:t>(b)</w:t>
      </w:r>
      <w:r w:rsidRPr="00454775">
        <w:rPr>
          <w:rFonts w:ascii="Times New Roman" w:hAnsi="Times New Roman"/>
          <w:color w:val="000000" w:themeColor="text1"/>
          <w:sz w:val="28"/>
          <w:szCs w:val="28"/>
        </w:rPr>
        <w:t> changes are also requested because the increment is placed into place. In either case, DSDM development work continues by returning to the useful model iteration activity.</w:t>
      </w:r>
    </w:p>
    <w:p w:rsidR="006B088F" w:rsidRDefault="006B088F" w:rsidP="00454775">
      <w:pPr>
        <w:jc w:val="both"/>
        <w:rPr>
          <w:rFonts w:ascii="Times New Roman" w:hAnsi="Times New Roman"/>
          <w:color w:val="000000" w:themeColor="text1"/>
          <w:sz w:val="28"/>
          <w:szCs w:val="28"/>
        </w:rPr>
      </w:pPr>
    </w:p>
    <w:p w:rsidR="005E028F" w:rsidRPr="005E028F" w:rsidRDefault="005E028F" w:rsidP="005E028F">
      <w:pPr>
        <w:jc w:val="both"/>
        <w:rPr>
          <w:rFonts w:ascii="Times New Roman" w:hAnsi="Times New Roman"/>
          <w:color w:val="000000" w:themeColor="text1"/>
          <w:sz w:val="28"/>
          <w:szCs w:val="28"/>
        </w:rPr>
      </w:pPr>
      <w:r w:rsidRPr="00D52954">
        <w:rPr>
          <w:rFonts w:ascii="Times New Roman" w:hAnsi="Times New Roman"/>
          <w:b/>
          <w:color w:val="000000" w:themeColor="text1"/>
          <w:sz w:val="28"/>
          <w:szCs w:val="28"/>
        </w:rPr>
        <w:t>There are eight principles</w:t>
      </w:r>
      <w:r w:rsidRPr="005E028F">
        <w:rPr>
          <w:rFonts w:ascii="Times New Roman" w:hAnsi="Times New Roman"/>
          <w:color w:val="000000" w:themeColor="text1"/>
          <w:sz w:val="28"/>
          <w:szCs w:val="28"/>
        </w:rPr>
        <w:t xml:space="preserve"> underpinning DSDM </w:t>
      </w:r>
      <w:r>
        <w:rPr>
          <w:rFonts w:ascii="Times New Roman" w:hAnsi="Times New Roman"/>
          <w:color w:val="000000" w:themeColor="text1"/>
          <w:sz w:val="28"/>
          <w:szCs w:val="28"/>
        </w:rPr>
        <w:t>.</w:t>
      </w:r>
      <w:r w:rsidRPr="005E028F">
        <w:rPr>
          <w:rFonts w:ascii="Times New Roman" w:hAnsi="Times New Roman"/>
          <w:color w:val="000000" w:themeColor="text1"/>
          <w:sz w:val="28"/>
          <w:szCs w:val="28"/>
        </w:rPr>
        <w:t> These principles direct the team in the attitude they must take and the mindset they must adopt to deliver consistently.</w:t>
      </w:r>
    </w:p>
    <w:p w:rsidR="005E028F" w:rsidRPr="005E028F" w:rsidRDefault="005E028F" w:rsidP="005E028F">
      <w:pPr>
        <w:numPr>
          <w:ilvl w:val="0"/>
          <w:numId w:val="112"/>
        </w:numPr>
        <w:jc w:val="both"/>
        <w:rPr>
          <w:rFonts w:ascii="Times New Roman" w:hAnsi="Times New Roman"/>
          <w:color w:val="000000" w:themeColor="text1"/>
          <w:sz w:val="28"/>
          <w:szCs w:val="28"/>
        </w:rPr>
      </w:pPr>
      <w:r w:rsidRPr="005E028F">
        <w:rPr>
          <w:rFonts w:ascii="Times New Roman" w:hAnsi="Times New Roman"/>
          <w:color w:val="000000" w:themeColor="text1"/>
          <w:sz w:val="28"/>
          <w:szCs w:val="28"/>
        </w:rPr>
        <w:t>Focus on the business need</w:t>
      </w:r>
    </w:p>
    <w:p w:rsidR="005E028F" w:rsidRPr="005E028F" w:rsidRDefault="005E028F" w:rsidP="005E028F">
      <w:pPr>
        <w:numPr>
          <w:ilvl w:val="0"/>
          <w:numId w:val="112"/>
        </w:numPr>
        <w:jc w:val="both"/>
        <w:rPr>
          <w:rFonts w:ascii="Times New Roman" w:hAnsi="Times New Roman"/>
          <w:color w:val="000000" w:themeColor="text1"/>
          <w:sz w:val="28"/>
          <w:szCs w:val="28"/>
        </w:rPr>
      </w:pPr>
      <w:r w:rsidRPr="005E028F">
        <w:rPr>
          <w:rFonts w:ascii="Times New Roman" w:hAnsi="Times New Roman"/>
          <w:color w:val="000000" w:themeColor="text1"/>
          <w:sz w:val="28"/>
          <w:szCs w:val="28"/>
        </w:rPr>
        <w:t>Deliver on time</w:t>
      </w:r>
    </w:p>
    <w:p w:rsidR="005E028F" w:rsidRPr="005E028F" w:rsidRDefault="005E028F" w:rsidP="005E028F">
      <w:pPr>
        <w:numPr>
          <w:ilvl w:val="0"/>
          <w:numId w:val="112"/>
        </w:numPr>
        <w:jc w:val="both"/>
        <w:rPr>
          <w:rFonts w:ascii="Times New Roman" w:hAnsi="Times New Roman"/>
          <w:color w:val="000000" w:themeColor="text1"/>
          <w:sz w:val="28"/>
          <w:szCs w:val="28"/>
        </w:rPr>
      </w:pPr>
      <w:r w:rsidRPr="005E028F">
        <w:rPr>
          <w:rFonts w:ascii="Times New Roman" w:hAnsi="Times New Roman"/>
          <w:color w:val="000000" w:themeColor="text1"/>
          <w:sz w:val="28"/>
          <w:szCs w:val="28"/>
        </w:rPr>
        <w:t>Collaborate</w:t>
      </w:r>
    </w:p>
    <w:p w:rsidR="005E028F" w:rsidRPr="005E028F" w:rsidRDefault="005E028F" w:rsidP="005E028F">
      <w:pPr>
        <w:numPr>
          <w:ilvl w:val="0"/>
          <w:numId w:val="112"/>
        </w:numPr>
        <w:jc w:val="both"/>
        <w:rPr>
          <w:rFonts w:ascii="Times New Roman" w:hAnsi="Times New Roman"/>
          <w:color w:val="000000" w:themeColor="text1"/>
          <w:sz w:val="28"/>
          <w:szCs w:val="28"/>
        </w:rPr>
      </w:pPr>
      <w:r w:rsidRPr="005E028F">
        <w:rPr>
          <w:rFonts w:ascii="Times New Roman" w:hAnsi="Times New Roman"/>
          <w:color w:val="000000" w:themeColor="text1"/>
          <w:sz w:val="28"/>
          <w:szCs w:val="28"/>
        </w:rPr>
        <w:t>Never compromise quality</w:t>
      </w:r>
    </w:p>
    <w:p w:rsidR="005E028F" w:rsidRPr="005E028F" w:rsidRDefault="005E028F" w:rsidP="005E028F">
      <w:pPr>
        <w:numPr>
          <w:ilvl w:val="0"/>
          <w:numId w:val="112"/>
        </w:numPr>
        <w:jc w:val="both"/>
        <w:rPr>
          <w:rFonts w:ascii="Times New Roman" w:hAnsi="Times New Roman"/>
          <w:color w:val="000000" w:themeColor="text1"/>
          <w:sz w:val="28"/>
          <w:szCs w:val="28"/>
        </w:rPr>
      </w:pPr>
      <w:r w:rsidRPr="005E028F">
        <w:rPr>
          <w:rFonts w:ascii="Times New Roman" w:hAnsi="Times New Roman"/>
          <w:color w:val="000000" w:themeColor="text1"/>
          <w:sz w:val="28"/>
          <w:szCs w:val="28"/>
        </w:rPr>
        <w:t>Build incrementally from firm foundations</w:t>
      </w:r>
    </w:p>
    <w:p w:rsidR="005E028F" w:rsidRPr="005E028F" w:rsidRDefault="005E028F" w:rsidP="005E028F">
      <w:pPr>
        <w:numPr>
          <w:ilvl w:val="0"/>
          <w:numId w:val="112"/>
        </w:numPr>
        <w:jc w:val="both"/>
        <w:rPr>
          <w:rFonts w:ascii="Times New Roman" w:hAnsi="Times New Roman"/>
          <w:color w:val="000000" w:themeColor="text1"/>
          <w:sz w:val="28"/>
          <w:szCs w:val="28"/>
        </w:rPr>
      </w:pPr>
      <w:r w:rsidRPr="005E028F">
        <w:rPr>
          <w:rFonts w:ascii="Times New Roman" w:hAnsi="Times New Roman"/>
          <w:color w:val="000000" w:themeColor="text1"/>
          <w:sz w:val="28"/>
          <w:szCs w:val="28"/>
        </w:rPr>
        <w:t>Develop iteratively</w:t>
      </w:r>
    </w:p>
    <w:p w:rsidR="005E028F" w:rsidRPr="005E028F" w:rsidRDefault="005E028F" w:rsidP="005E028F">
      <w:pPr>
        <w:numPr>
          <w:ilvl w:val="0"/>
          <w:numId w:val="112"/>
        </w:numPr>
        <w:jc w:val="both"/>
        <w:rPr>
          <w:rFonts w:ascii="Times New Roman" w:hAnsi="Times New Roman"/>
          <w:color w:val="000000" w:themeColor="text1"/>
          <w:sz w:val="28"/>
          <w:szCs w:val="28"/>
        </w:rPr>
      </w:pPr>
      <w:r w:rsidRPr="005E028F">
        <w:rPr>
          <w:rFonts w:ascii="Times New Roman" w:hAnsi="Times New Roman"/>
          <w:color w:val="000000" w:themeColor="text1"/>
          <w:sz w:val="28"/>
          <w:szCs w:val="28"/>
        </w:rPr>
        <w:t>Communicate continuously and clearly</w:t>
      </w:r>
    </w:p>
    <w:p w:rsidR="005E028F" w:rsidRPr="005E028F" w:rsidRDefault="005E028F" w:rsidP="005E028F">
      <w:pPr>
        <w:numPr>
          <w:ilvl w:val="0"/>
          <w:numId w:val="112"/>
        </w:numPr>
        <w:jc w:val="both"/>
        <w:rPr>
          <w:rFonts w:ascii="Times New Roman" w:hAnsi="Times New Roman"/>
          <w:color w:val="000000" w:themeColor="text1"/>
          <w:sz w:val="28"/>
          <w:szCs w:val="28"/>
        </w:rPr>
      </w:pPr>
      <w:r w:rsidRPr="005E028F">
        <w:rPr>
          <w:rFonts w:ascii="Times New Roman" w:hAnsi="Times New Roman"/>
          <w:color w:val="000000" w:themeColor="text1"/>
          <w:sz w:val="28"/>
          <w:szCs w:val="28"/>
        </w:rPr>
        <w:t>Demonstrate control</w:t>
      </w:r>
    </w:p>
    <w:p w:rsidR="005E028F" w:rsidRDefault="005E028F" w:rsidP="00454775">
      <w:pPr>
        <w:jc w:val="both"/>
        <w:rPr>
          <w:rFonts w:ascii="Times New Roman" w:hAnsi="Times New Roman"/>
          <w:color w:val="000000" w:themeColor="text1"/>
          <w:sz w:val="28"/>
          <w:szCs w:val="28"/>
        </w:rPr>
      </w:pPr>
    </w:p>
    <w:p w:rsidR="005E028F" w:rsidRDefault="005E028F" w:rsidP="00454775">
      <w:pPr>
        <w:jc w:val="both"/>
        <w:rPr>
          <w:rFonts w:ascii="Times New Roman" w:hAnsi="Times New Roman"/>
          <w:color w:val="000000" w:themeColor="text1"/>
          <w:sz w:val="28"/>
          <w:szCs w:val="28"/>
        </w:rPr>
      </w:pPr>
    </w:p>
    <w:p w:rsidR="000F5C0D" w:rsidRDefault="000F5C0D" w:rsidP="00454775">
      <w:pPr>
        <w:jc w:val="both"/>
        <w:rPr>
          <w:rFonts w:ascii="Times New Roman" w:hAnsi="Times New Roman"/>
          <w:color w:val="000000" w:themeColor="text1"/>
          <w:sz w:val="28"/>
          <w:szCs w:val="28"/>
        </w:rPr>
      </w:pPr>
    </w:p>
    <w:p w:rsidR="000F5C0D" w:rsidRDefault="000F5C0D" w:rsidP="00454775">
      <w:pPr>
        <w:jc w:val="both"/>
        <w:rPr>
          <w:rFonts w:ascii="Times New Roman" w:hAnsi="Times New Roman"/>
          <w:color w:val="000000" w:themeColor="text1"/>
          <w:sz w:val="28"/>
          <w:szCs w:val="28"/>
        </w:rPr>
      </w:pPr>
    </w:p>
    <w:p w:rsidR="000F5C0D" w:rsidRDefault="000F5C0D" w:rsidP="00454775">
      <w:pPr>
        <w:jc w:val="both"/>
        <w:rPr>
          <w:rFonts w:ascii="Times New Roman" w:hAnsi="Times New Roman"/>
          <w:color w:val="000000" w:themeColor="text1"/>
          <w:sz w:val="28"/>
          <w:szCs w:val="28"/>
        </w:rPr>
      </w:pPr>
    </w:p>
    <w:p w:rsidR="000F5C0D" w:rsidRDefault="000F5C0D" w:rsidP="00454775">
      <w:pPr>
        <w:jc w:val="both"/>
        <w:rPr>
          <w:rFonts w:ascii="Times New Roman" w:hAnsi="Times New Roman"/>
          <w:color w:val="000000" w:themeColor="text1"/>
          <w:sz w:val="28"/>
          <w:szCs w:val="28"/>
        </w:rPr>
      </w:pPr>
    </w:p>
    <w:p w:rsidR="000F5C0D" w:rsidRDefault="000F5C0D" w:rsidP="00454775">
      <w:pPr>
        <w:jc w:val="both"/>
        <w:rPr>
          <w:rFonts w:ascii="Times New Roman" w:hAnsi="Times New Roman"/>
          <w:color w:val="000000" w:themeColor="text1"/>
          <w:sz w:val="28"/>
          <w:szCs w:val="28"/>
        </w:rPr>
      </w:pPr>
    </w:p>
    <w:p w:rsidR="00454775" w:rsidRPr="00454775" w:rsidRDefault="00454775" w:rsidP="00454775">
      <w:pPr>
        <w:jc w:val="both"/>
        <w:rPr>
          <w:rFonts w:ascii="Times New Roman" w:hAnsi="Times New Roman"/>
          <w:color w:val="000000" w:themeColor="text1"/>
          <w:sz w:val="28"/>
          <w:szCs w:val="28"/>
        </w:rPr>
      </w:pPr>
      <w:r w:rsidRPr="00454775">
        <w:rPr>
          <w:rFonts w:ascii="Times New Roman" w:hAnsi="Times New Roman"/>
          <w:color w:val="000000" w:themeColor="text1"/>
          <w:sz w:val="28"/>
          <w:szCs w:val="28"/>
        </w:rPr>
        <w:t>Below diagram describe the DSDM life cycle:</w:t>
      </w:r>
    </w:p>
    <w:p w:rsidR="00454775" w:rsidRPr="00454775" w:rsidRDefault="00454775" w:rsidP="007E7D11">
      <w:pPr>
        <w:rPr>
          <w:rFonts w:ascii="Times New Roman" w:hAnsi="Times New Roman"/>
          <w:color w:val="000000" w:themeColor="text1"/>
          <w:sz w:val="28"/>
          <w:szCs w:val="28"/>
        </w:rPr>
      </w:pPr>
      <w:r w:rsidRPr="00454775">
        <w:rPr>
          <w:rFonts w:ascii="Times New Roman" w:hAnsi="Times New Roman"/>
          <w:color w:val="000000" w:themeColor="text1"/>
          <w:sz w:val="28"/>
          <w:szCs w:val="28"/>
        </w:rPr>
        <w:br/>
      </w:r>
      <w:r w:rsidRPr="00454775">
        <w:rPr>
          <w:rFonts w:ascii="Times New Roman" w:hAnsi="Times New Roman"/>
          <w:color w:val="000000" w:themeColor="text1"/>
          <w:sz w:val="28"/>
          <w:szCs w:val="28"/>
        </w:rPr>
        <w:br/>
      </w:r>
      <w:r w:rsidRPr="00454775">
        <w:rPr>
          <w:rFonts w:ascii="Times New Roman" w:hAnsi="Times New Roman"/>
          <w:noProof/>
          <w:color w:val="000000" w:themeColor="text1"/>
          <w:sz w:val="28"/>
          <w:szCs w:val="28"/>
        </w:rPr>
        <w:drawing>
          <wp:inline distT="0" distB="0" distL="0" distR="0">
            <wp:extent cx="6124575" cy="4559640"/>
            <wp:effectExtent l="19050" t="0" r="0" b="0"/>
            <wp:docPr id="57" name="Picture 57" descr="https://media.geeksforgeeks.org/wp-content/uploads/20190525143622/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media.geeksforgeeks.org/wp-content/uploads/20190525143622/24-1.jpg"/>
                    <pic:cNvPicPr>
                      <a:picLocks noChangeAspect="1" noChangeArrowheads="1"/>
                    </pic:cNvPicPr>
                  </pic:nvPicPr>
                  <pic:blipFill>
                    <a:blip r:embed="rId60"/>
                    <a:srcRect/>
                    <a:stretch>
                      <a:fillRect/>
                    </a:stretch>
                  </pic:blipFill>
                  <pic:spPr bwMode="auto">
                    <a:xfrm>
                      <a:off x="0" y="0"/>
                      <a:ext cx="6127375" cy="4561725"/>
                    </a:xfrm>
                    <a:prstGeom prst="rect">
                      <a:avLst/>
                    </a:prstGeom>
                    <a:noFill/>
                    <a:ln w="9525">
                      <a:noFill/>
                      <a:miter lim="800000"/>
                      <a:headEnd/>
                      <a:tailEnd/>
                    </a:ln>
                  </pic:spPr>
                </pic:pic>
              </a:graphicData>
            </a:graphic>
          </wp:inline>
        </w:drawing>
      </w:r>
      <w:r w:rsidRPr="00454775">
        <w:rPr>
          <w:rFonts w:ascii="Times New Roman" w:hAnsi="Times New Roman"/>
          <w:color w:val="000000" w:themeColor="text1"/>
          <w:sz w:val="28"/>
          <w:szCs w:val="28"/>
        </w:rPr>
        <w:br/>
      </w:r>
    </w:p>
    <w:p w:rsidR="00454775" w:rsidRPr="00454775" w:rsidRDefault="00454775" w:rsidP="00454775">
      <w:pPr>
        <w:jc w:val="both"/>
        <w:rPr>
          <w:rFonts w:ascii="Times New Roman" w:hAnsi="Times New Roman"/>
          <w:color w:val="000000" w:themeColor="text1"/>
          <w:sz w:val="28"/>
          <w:szCs w:val="28"/>
        </w:rPr>
      </w:pPr>
      <w:r w:rsidRPr="00454775">
        <w:rPr>
          <w:rFonts w:ascii="Times New Roman" w:hAnsi="Times New Roman"/>
          <w:color w:val="000000" w:themeColor="text1"/>
          <w:sz w:val="28"/>
          <w:szCs w:val="28"/>
        </w:rPr>
        <w:t>DSDM is often combined with XP to supply a mixed approach that defines a solid method model (the DSDM life cycle) with the barmy and bolt practices (XP) that are needed to create code increments. additionally, the ASD ideas of collaboration and self-organizing groups are often tailored to a combined method model</w:t>
      </w:r>
    </w:p>
    <w:p w:rsidR="00454775" w:rsidRDefault="003972CF" w:rsidP="006B088F">
      <w:pPr>
        <w:jc w:val="center"/>
        <w:rPr>
          <w:rFonts w:ascii="Times New Roman" w:hAnsi="Times New Roman"/>
          <w:color w:val="000000" w:themeColor="text1"/>
          <w:sz w:val="28"/>
          <w:szCs w:val="28"/>
        </w:rPr>
      </w:pPr>
      <w:r>
        <w:rPr>
          <w:rFonts w:ascii="Times New Roman" w:hAnsi="Times New Roman"/>
          <w:noProof/>
          <w:color w:val="000000" w:themeColor="text1"/>
          <w:sz w:val="28"/>
          <w:szCs w:val="28"/>
        </w:rPr>
        <w:lastRenderedPageBreak/>
        <w:drawing>
          <wp:inline distT="0" distB="0" distL="0" distR="0">
            <wp:extent cx="4791075" cy="4695356"/>
            <wp:effectExtent l="19050" t="0" r="9525" b="0"/>
            <wp:docPr id="7" name="Picture 6" descr="DSD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DM_1.png"/>
                    <pic:cNvPicPr/>
                  </pic:nvPicPr>
                  <pic:blipFill>
                    <a:blip r:embed="rId61"/>
                    <a:stretch>
                      <a:fillRect/>
                    </a:stretch>
                  </pic:blipFill>
                  <pic:spPr>
                    <a:xfrm>
                      <a:off x="0" y="0"/>
                      <a:ext cx="4791075" cy="4695356"/>
                    </a:xfrm>
                    <a:prstGeom prst="rect">
                      <a:avLst/>
                    </a:prstGeom>
                  </pic:spPr>
                </pic:pic>
              </a:graphicData>
            </a:graphic>
          </wp:inline>
        </w:drawing>
      </w:r>
    </w:p>
    <w:p w:rsidR="007E7D11" w:rsidRDefault="007E7D11" w:rsidP="007E7D11">
      <w:pPr>
        <w:pStyle w:val="ListParagraph"/>
        <w:numPr>
          <w:ilvl w:val="0"/>
          <w:numId w:val="1"/>
        </w:numPr>
        <w:rPr>
          <w:rFonts w:ascii="Times New Roman" w:hAnsi="Times New Roman"/>
          <w:b/>
          <w:color w:val="000000" w:themeColor="text1"/>
          <w:sz w:val="34"/>
          <w:szCs w:val="28"/>
        </w:rPr>
      </w:pPr>
      <w:r w:rsidRPr="007E7D11">
        <w:rPr>
          <w:rFonts w:ascii="Times New Roman" w:hAnsi="Times New Roman"/>
          <w:b/>
          <w:color w:val="000000" w:themeColor="text1"/>
          <w:sz w:val="34"/>
          <w:szCs w:val="28"/>
        </w:rPr>
        <w:t xml:space="preserve">Scrum </w:t>
      </w:r>
    </w:p>
    <w:p w:rsidR="007E7D11" w:rsidRPr="00971F8B" w:rsidRDefault="007E7D11" w:rsidP="00971F8B">
      <w:pPr>
        <w:pStyle w:val="NormalWeb"/>
        <w:shd w:val="clear" w:color="auto" w:fill="FFFFFF"/>
        <w:jc w:val="both"/>
        <w:rPr>
          <w:color w:val="000000"/>
          <w:sz w:val="28"/>
          <w:szCs w:val="28"/>
        </w:rPr>
      </w:pPr>
      <w:r w:rsidRPr="00971F8B">
        <w:rPr>
          <w:rStyle w:val="Strong"/>
          <w:color w:val="000000"/>
          <w:sz w:val="28"/>
          <w:szCs w:val="28"/>
        </w:rPr>
        <w:t>Scrum is a framework</w:t>
      </w:r>
      <w:r w:rsidRPr="00971F8B">
        <w:rPr>
          <w:color w:val="000000"/>
          <w:sz w:val="28"/>
          <w:szCs w:val="28"/>
        </w:rPr>
        <w:t> that helps agile teams to work together. Using it, the team members can deliver and sustain the complex product. It encourages the team to learn through practice, self-organize while working on the problem. Sc</w:t>
      </w:r>
      <w:r w:rsidR="00862823">
        <w:rPr>
          <w:color w:val="000000"/>
          <w:sz w:val="28"/>
          <w:szCs w:val="28"/>
        </w:rPr>
        <w:t>r</w:t>
      </w:r>
      <w:r w:rsidRPr="00971F8B">
        <w:rPr>
          <w:color w:val="000000"/>
          <w:sz w:val="28"/>
          <w:szCs w:val="28"/>
        </w:rPr>
        <w:t>um is a work done through the framework and continuously shipping values to customers.</w:t>
      </w:r>
    </w:p>
    <w:p w:rsidR="007E7D11" w:rsidRPr="00971F8B" w:rsidRDefault="007E7D11" w:rsidP="00971F8B">
      <w:pPr>
        <w:pStyle w:val="NormalWeb"/>
        <w:shd w:val="clear" w:color="auto" w:fill="FFFFFF"/>
        <w:jc w:val="both"/>
        <w:rPr>
          <w:color w:val="000000"/>
          <w:sz w:val="28"/>
          <w:szCs w:val="28"/>
        </w:rPr>
      </w:pPr>
      <w:r w:rsidRPr="00971F8B">
        <w:rPr>
          <w:color w:val="000000"/>
          <w:sz w:val="28"/>
          <w:szCs w:val="28"/>
        </w:rPr>
        <w:t>It is the most frequent software that is used by the development team. Its principle and lessons can be applied to all kinds of teamwork. Its policy and experiences is a reason of popularity of Scrum framework. The Scrum describes a set of tools, meetings, and roles that help the teams structure. It also manages the work done by the team</w:t>
      </w:r>
    </w:p>
    <w:p w:rsidR="007E7D11" w:rsidRDefault="00971F8B" w:rsidP="007E7D11">
      <w:pPr>
        <w:rPr>
          <w:rFonts w:ascii="Times New Roman" w:hAnsi="Times New Roman"/>
          <w:color w:val="000000" w:themeColor="text1"/>
          <w:sz w:val="28"/>
          <w:szCs w:val="28"/>
        </w:rPr>
      </w:pPr>
      <w:r w:rsidRPr="00971F8B">
        <w:rPr>
          <w:rFonts w:ascii="Times New Roman" w:hAnsi="Times New Roman"/>
          <w:color w:val="000000" w:themeColor="text1"/>
          <w:sz w:val="28"/>
          <w:szCs w:val="28"/>
        </w:rPr>
        <w:t>Scrum is </w:t>
      </w:r>
      <w:r w:rsidRPr="00971F8B">
        <w:rPr>
          <w:rFonts w:ascii="Times New Roman" w:hAnsi="Times New Roman"/>
          <w:bCs/>
          <w:color w:val="000000" w:themeColor="text1"/>
          <w:sz w:val="28"/>
          <w:szCs w:val="28"/>
        </w:rPr>
        <w:t>Agile Development Framework</w:t>
      </w:r>
      <w:r w:rsidRPr="00971F8B">
        <w:rPr>
          <w:rFonts w:ascii="Times New Roman" w:hAnsi="Times New Roman"/>
          <w:color w:val="000000" w:themeColor="text1"/>
          <w:sz w:val="28"/>
          <w:szCs w:val="28"/>
        </w:rPr>
        <w:t> for managing product development. It is flexible and holistic product development approach. In this methodology development and QA teams work as one unit.</w:t>
      </w:r>
    </w:p>
    <w:p w:rsidR="00971F8B" w:rsidRDefault="00971F8B" w:rsidP="007E7D11">
      <w:pPr>
        <w:rPr>
          <w:rFonts w:ascii="Times New Roman" w:hAnsi="Times New Roman"/>
          <w:color w:val="000000" w:themeColor="text1"/>
          <w:sz w:val="28"/>
          <w:szCs w:val="28"/>
        </w:rPr>
      </w:pPr>
      <w:r w:rsidRPr="00971F8B">
        <w:rPr>
          <w:rFonts w:ascii="Times New Roman" w:hAnsi="Times New Roman"/>
          <w:color w:val="000000" w:themeColor="text1"/>
          <w:sz w:val="28"/>
          <w:szCs w:val="28"/>
        </w:rPr>
        <w:lastRenderedPageBreak/>
        <w:t>The term is borrowed from </w:t>
      </w:r>
      <w:hyperlink r:id="rId62" w:tooltip="Rugby football" w:history="1">
        <w:r w:rsidRPr="00971F8B">
          <w:rPr>
            <w:rStyle w:val="Hyperlink"/>
            <w:rFonts w:ascii="Times New Roman" w:hAnsi="Times New Roman"/>
            <w:color w:val="000000" w:themeColor="text1"/>
            <w:sz w:val="28"/>
            <w:szCs w:val="28"/>
            <w:u w:val="none"/>
          </w:rPr>
          <w:t>rugby</w:t>
        </w:r>
      </w:hyperlink>
      <w:r w:rsidRPr="00971F8B">
        <w:rPr>
          <w:rFonts w:ascii="Times New Roman" w:hAnsi="Times New Roman"/>
          <w:color w:val="000000" w:themeColor="text1"/>
          <w:sz w:val="28"/>
          <w:szCs w:val="28"/>
        </w:rPr>
        <w:t>, where a </w:t>
      </w:r>
      <w:hyperlink r:id="rId63" w:tooltip="Scrum (rugby)" w:history="1">
        <w:r w:rsidRPr="00971F8B">
          <w:rPr>
            <w:rStyle w:val="Hyperlink"/>
            <w:rFonts w:ascii="Times New Roman" w:hAnsi="Times New Roman"/>
            <w:color w:val="000000" w:themeColor="text1"/>
            <w:sz w:val="28"/>
            <w:szCs w:val="28"/>
            <w:u w:val="none"/>
          </w:rPr>
          <w:t>scrum</w:t>
        </w:r>
      </w:hyperlink>
      <w:r w:rsidRPr="00971F8B">
        <w:rPr>
          <w:rFonts w:ascii="Times New Roman" w:hAnsi="Times New Roman"/>
          <w:color w:val="000000" w:themeColor="text1"/>
          <w:sz w:val="28"/>
          <w:szCs w:val="28"/>
        </w:rPr>
        <w:t> is a formation of players. The term </w:t>
      </w:r>
      <w:r w:rsidRPr="00971F8B">
        <w:rPr>
          <w:rFonts w:ascii="Times New Roman" w:hAnsi="Times New Roman"/>
          <w:i/>
          <w:iCs/>
          <w:color w:val="000000" w:themeColor="text1"/>
          <w:sz w:val="28"/>
          <w:szCs w:val="28"/>
        </w:rPr>
        <w:t>scrum</w:t>
      </w:r>
      <w:r w:rsidRPr="00971F8B">
        <w:rPr>
          <w:rFonts w:ascii="Times New Roman" w:hAnsi="Times New Roman"/>
          <w:color w:val="000000" w:themeColor="text1"/>
          <w:sz w:val="28"/>
          <w:szCs w:val="28"/>
        </w:rPr>
        <w:t> was chosen by the paper's authors because it emphasizes teamwork</w:t>
      </w:r>
    </w:p>
    <w:p w:rsidR="00971F8B" w:rsidRDefault="00971F8B" w:rsidP="007E7D11">
      <w:pPr>
        <w:rPr>
          <w:rFonts w:ascii="Times New Roman" w:hAnsi="Times New Roman"/>
          <w:color w:val="000000" w:themeColor="text1"/>
          <w:sz w:val="28"/>
          <w:szCs w:val="28"/>
        </w:rPr>
      </w:pPr>
      <w:r>
        <w:rPr>
          <w:rFonts w:ascii="Times New Roman" w:hAnsi="Times New Roman"/>
          <w:noProof/>
          <w:color w:val="000000" w:themeColor="text1"/>
          <w:sz w:val="28"/>
          <w:szCs w:val="28"/>
        </w:rPr>
        <w:drawing>
          <wp:inline distT="0" distB="0" distL="0" distR="0">
            <wp:extent cx="5943600" cy="2971800"/>
            <wp:effectExtent l="19050" t="0" r="0" b="0"/>
            <wp:docPr id="2" name="Picture 1" descr="Scrum Rugb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 Rugby.jpg"/>
                    <pic:cNvPicPr/>
                  </pic:nvPicPr>
                  <pic:blipFill>
                    <a:blip r:embed="rId64"/>
                    <a:stretch>
                      <a:fillRect/>
                    </a:stretch>
                  </pic:blipFill>
                  <pic:spPr>
                    <a:xfrm>
                      <a:off x="0" y="0"/>
                      <a:ext cx="5943600" cy="2971800"/>
                    </a:xfrm>
                    <a:prstGeom prst="rect">
                      <a:avLst/>
                    </a:prstGeom>
                  </pic:spPr>
                </pic:pic>
              </a:graphicData>
            </a:graphic>
          </wp:inline>
        </w:drawing>
      </w:r>
    </w:p>
    <w:p w:rsidR="00971F8B" w:rsidRDefault="00971F8B" w:rsidP="007E7D11">
      <w:pPr>
        <w:rPr>
          <w:rFonts w:ascii="Times New Roman" w:hAnsi="Times New Roman"/>
          <w:color w:val="000000" w:themeColor="text1"/>
          <w:sz w:val="28"/>
          <w:szCs w:val="28"/>
        </w:rPr>
      </w:pPr>
    </w:p>
    <w:p w:rsidR="00971F8B" w:rsidRPr="00971F8B" w:rsidRDefault="00971F8B" w:rsidP="00971F8B">
      <w:pPr>
        <w:rPr>
          <w:rFonts w:ascii="Times New Roman" w:hAnsi="Times New Roman"/>
          <w:b/>
          <w:color w:val="000000" w:themeColor="text1"/>
          <w:sz w:val="30"/>
          <w:szCs w:val="28"/>
        </w:rPr>
      </w:pPr>
      <w:r w:rsidRPr="00971F8B">
        <w:rPr>
          <w:rFonts w:ascii="Times New Roman" w:hAnsi="Times New Roman"/>
          <w:b/>
          <w:color w:val="000000" w:themeColor="text1"/>
          <w:sz w:val="30"/>
          <w:szCs w:val="28"/>
        </w:rPr>
        <w:t>The framework</w:t>
      </w:r>
    </w:p>
    <w:p w:rsidR="00971F8B" w:rsidRPr="00971F8B" w:rsidRDefault="00971F8B" w:rsidP="00971F8B">
      <w:pPr>
        <w:jc w:val="both"/>
        <w:rPr>
          <w:rFonts w:ascii="Times New Roman" w:hAnsi="Times New Roman"/>
          <w:color w:val="000000" w:themeColor="text1"/>
          <w:sz w:val="28"/>
          <w:szCs w:val="28"/>
        </w:rPr>
      </w:pPr>
      <w:r w:rsidRPr="00971F8B">
        <w:rPr>
          <w:rFonts w:ascii="Times New Roman" w:hAnsi="Times New Roman"/>
          <w:color w:val="000000" w:themeColor="text1"/>
          <w:sz w:val="28"/>
          <w:szCs w:val="28"/>
        </w:rPr>
        <w:t>Scrum and agile are not the same thing because Scrum focused on continuous improvement, which is a core foundation of agile. Scrum framework focuses on ongoing getting work done.</w:t>
      </w:r>
    </w:p>
    <w:p w:rsidR="00971F8B" w:rsidRPr="007A7954" w:rsidRDefault="00971F8B" w:rsidP="00971F8B">
      <w:pPr>
        <w:rPr>
          <w:rFonts w:ascii="Times New Roman" w:hAnsi="Times New Roman"/>
          <w:b/>
          <w:color w:val="000000" w:themeColor="text1"/>
          <w:sz w:val="32"/>
          <w:szCs w:val="28"/>
        </w:rPr>
      </w:pPr>
      <w:r w:rsidRPr="007A7954">
        <w:rPr>
          <w:rFonts w:ascii="Times New Roman" w:hAnsi="Times New Roman"/>
          <w:b/>
          <w:color w:val="000000" w:themeColor="text1"/>
          <w:sz w:val="32"/>
          <w:szCs w:val="28"/>
        </w:rPr>
        <w:t>What are sprints?</w:t>
      </w:r>
    </w:p>
    <w:p w:rsidR="0010226B" w:rsidRPr="0010226B" w:rsidRDefault="0010226B" w:rsidP="007A7954">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10226B">
        <w:rPr>
          <w:rFonts w:ascii="Times New Roman" w:hAnsi="Times New Roman"/>
          <w:color w:val="000000" w:themeColor="text1"/>
          <w:sz w:val="28"/>
          <w:szCs w:val="28"/>
        </w:rPr>
        <w:t>With scrum, a product is built in a series of repetition called </w:t>
      </w:r>
      <w:r w:rsidRPr="007A7954">
        <w:rPr>
          <w:rFonts w:ascii="Times New Roman" w:hAnsi="Times New Roman"/>
          <w:color w:val="000000" w:themeColor="text1"/>
          <w:sz w:val="28"/>
          <w:szCs w:val="28"/>
        </w:rPr>
        <w:t>sprints</w:t>
      </w:r>
      <w:r w:rsidRPr="0010226B">
        <w:rPr>
          <w:rFonts w:ascii="Times New Roman" w:hAnsi="Times New Roman"/>
          <w:color w:val="000000" w:themeColor="text1"/>
          <w:sz w:val="28"/>
          <w:szCs w:val="28"/>
        </w:rPr>
        <w:t>. It breaks down big complex projects into bite-size pieces. It makes projects more manageable, allows teams to ship high quality, work faster, and more frequently. The sprints give them more flexibility to adapt to the changes.</w:t>
      </w:r>
    </w:p>
    <w:p w:rsidR="0010226B" w:rsidRPr="0010226B" w:rsidRDefault="0010226B" w:rsidP="007A7954">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10226B">
        <w:rPr>
          <w:rFonts w:ascii="Times New Roman" w:hAnsi="Times New Roman"/>
          <w:color w:val="000000" w:themeColor="text1"/>
          <w:sz w:val="28"/>
          <w:szCs w:val="28"/>
        </w:rPr>
        <w:t>Sprints are a short, time-boxed period for Scrum team that works to complete a set amount of work. Sprints are the core component of Scrum and agile methodology. The right sprints will help our agile team to ship better software.</w:t>
      </w:r>
    </w:p>
    <w:p w:rsidR="0010226B" w:rsidRPr="0010226B" w:rsidRDefault="0010226B" w:rsidP="0010226B">
      <w:pPr>
        <w:spacing w:after="0" w:line="240" w:lineRule="auto"/>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715000" cy="4762500"/>
            <wp:effectExtent l="19050" t="0" r="0" b="0"/>
            <wp:docPr id="12" name="Picture 12" descr="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gile Scrum"/>
                    <pic:cNvPicPr>
                      <a:picLocks noChangeAspect="1" noChangeArrowheads="1"/>
                    </pic:cNvPicPr>
                  </pic:nvPicPr>
                  <pic:blipFill>
                    <a:blip r:embed="rId65"/>
                    <a:srcRect/>
                    <a:stretch>
                      <a:fillRect/>
                    </a:stretch>
                  </pic:blipFill>
                  <pic:spPr bwMode="auto">
                    <a:xfrm>
                      <a:off x="0" y="0"/>
                      <a:ext cx="5715000" cy="4762500"/>
                    </a:xfrm>
                    <a:prstGeom prst="rect">
                      <a:avLst/>
                    </a:prstGeom>
                    <a:noFill/>
                    <a:ln w="9525">
                      <a:noFill/>
                      <a:miter lim="800000"/>
                      <a:headEnd/>
                      <a:tailEnd/>
                    </a:ln>
                  </pic:spPr>
                </pic:pic>
              </a:graphicData>
            </a:graphic>
          </wp:inline>
        </w:drawing>
      </w:r>
    </w:p>
    <w:p w:rsidR="0010226B" w:rsidRPr="0010226B" w:rsidRDefault="0010226B" w:rsidP="0010226B">
      <w:pPr>
        <w:shd w:val="clear" w:color="auto" w:fill="FFFFFF"/>
        <w:spacing w:before="100" w:beforeAutospacing="1" w:after="100" w:afterAutospacing="1" w:line="312" w:lineRule="atLeast"/>
        <w:outlineLvl w:val="1"/>
        <w:rPr>
          <w:rFonts w:ascii="Times New Roman" w:hAnsi="Times New Roman"/>
          <w:b/>
          <w:color w:val="000000" w:themeColor="text1"/>
          <w:sz w:val="32"/>
          <w:szCs w:val="28"/>
        </w:rPr>
      </w:pPr>
      <w:r w:rsidRPr="0010226B">
        <w:rPr>
          <w:rFonts w:ascii="Times New Roman" w:hAnsi="Times New Roman"/>
          <w:b/>
          <w:color w:val="000000" w:themeColor="text1"/>
          <w:sz w:val="32"/>
          <w:szCs w:val="28"/>
        </w:rPr>
        <w:t>What is sprint plan?</w:t>
      </w:r>
    </w:p>
    <w:p w:rsidR="0010226B" w:rsidRPr="0010226B" w:rsidRDefault="0010226B" w:rsidP="007A7954">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10226B">
        <w:rPr>
          <w:rFonts w:ascii="Times New Roman" w:hAnsi="Times New Roman"/>
          <w:color w:val="000000" w:themeColor="text1"/>
          <w:sz w:val="28"/>
          <w:szCs w:val="28"/>
        </w:rPr>
        <w:t>Sprint plan is an action in Scrum that kicks off the sprint. The primary purpose of sprint plan is to define what can deliver in the sprint. It also focuses on how the work will be achieved. It is done in combination with the whole Scrum team members.</w:t>
      </w:r>
    </w:p>
    <w:p w:rsidR="0010226B" w:rsidRPr="0010226B" w:rsidRDefault="0010226B" w:rsidP="007A7954">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10226B">
        <w:rPr>
          <w:rFonts w:ascii="Times New Roman" w:hAnsi="Times New Roman"/>
          <w:color w:val="000000" w:themeColor="text1"/>
          <w:sz w:val="28"/>
          <w:szCs w:val="28"/>
        </w:rPr>
        <w:t>The sprint is a set of the period where all the work to be done. Before we start the development, we have to set up the sprint. We need to describe how long time is required to achieve the sprint goal and where we are going to start.</w:t>
      </w:r>
    </w:p>
    <w:p w:rsidR="0010226B" w:rsidRPr="0010226B" w:rsidRDefault="0010226B" w:rsidP="0010226B">
      <w:pPr>
        <w:shd w:val="clear" w:color="auto" w:fill="FFFFFF"/>
        <w:spacing w:before="100" w:beforeAutospacing="1" w:after="100" w:afterAutospacing="1" w:line="312" w:lineRule="atLeast"/>
        <w:outlineLvl w:val="1"/>
        <w:rPr>
          <w:rFonts w:ascii="Times New Roman" w:hAnsi="Times New Roman"/>
          <w:b/>
          <w:color w:val="000000" w:themeColor="text1"/>
          <w:sz w:val="32"/>
          <w:szCs w:val="28"/>
        </w:rPr>
      </w:pPr>
      <w:r w:rsidRPr="0010226B">
        <w:rPr>
          <w:rFonts w:ascii="Times New Roman" w:hAnsi="Times New Roman"/>
          <w:b/>
          <w:color w:val="000000" w:themeColor="text1"/>
          <w:sz w:val="32"/>
          <w:szCs w:val="28"/>
        </w:rPr>
        <w:t>Factors affecting Sprint planning</w:t>
      </w:r>
    </w:p>
    <w:p w:rsidR="0010226B" w:rsidRPr="0010226B" w:rsidRDefault="0010226B" w:rsidP="007A7954">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7A7954">
        <w:rPr>
          <w:rFonts w:ascii="Times New Roman" w:hAnsi="Times New Roman"/>
          <w:b/>
          <w:color w:val="000000" w:themeColor="text1"/>
          <w:sz w:val="28"/>
          <w:szCs w:val="28"/>
        </w:rPr>
        <w:t>The What:</w:t>
      </w:r>
      <w:r w:rsidRPr="0010226B">
        <w:rPr>
          <w:rFonts w:ascii="Times New Roman" w:hAnsi="Times New Roman"/>
          <w:color w:val="000000" w:themeColor="text1"/>
          <w:sz w:val="28"/>
          <w:szCs w:val="28"/>
        </w:rPr>
        <w:t> The product owner describes the goal of the sprint and the backlog items which contribute to achieve that goal.</w:t>
      </w:r>
    </w:p>
    <w:p w:rsidR="0010226B" w:rsidRPr="0010226B" w:rsidRDefault="0010226B" w:rsidP="007A7954">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7A7954">
        <w:rPr>
          <w:rFonts w:ascii="Times New Roman" w:hAnsi="Times New Roman"/>
          <w:b/>
          <w:color w:val="000000" w:themeColor="text1"/>
          <w:sz w:val="28"/>
          <w:szCs w:val="28"/>
        </w:rPr>
        <w:lastRenderedPageBreak/>
        <w:t>The How:</w:t>
      </w:r>
      <w:r w:rsidRPr="0010226B">
        <w:rPr>
          <w:rFonts w:ascii="Times New Roman" w:hAnsi="Times New Roman"/>
          <w:color w:val="000000" w:themeColor="text1"/>
          <w:sz w:val="28"/>
          <w:szCs w:val="28"/>
        </w:rPr>
        <w:t> Agile development team plans its necessary work on how to achieve and deliver the sprint goal.</w:t>
      </w:r>
    </w:p>
    <w:p w:rsidR="0010226B" w:rsidRPr="0010226B" w:rsidRDefault="0010226B" w:rsidP="007A7954">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7A7954">
        <w:rPr>
          <w:rFonts w:ascii="Times New Roman" w:hAnsi="Times New Roman"/>
          <w:b/>
          <w:color w:val="000000" w:themeColor="text1"/>
          <w:sz w:val="28"/>
          <w:szCs w:val="28"/>
        </w:rPr>
        <w:t>The Who:</w:t>
      </w:r>
      <w:r w:rsidRPr="0010226B">
        <w:rPr>
          <w:rFonts w:ascii="Times New Roman" w:hAnsi="Times New Roman"/>
          <w:color w:val="000000" w:themeColor="text1"/>
          <w:sz w:val="28"/>
          <w:szCs w:val="28"/>
        </w:rPr>
        <w:t> The product owner defines the goal based on the value that the customers seek. And the developer needs to understand how they can or cannot deliver that goal.</w:t>
      </w:r>
    </w:p>
    <w:p w:rsidR="0010226B" w:rsidRPr="0010226B" w:rsidRDefault="0010226B" w:rsidP="007A7954">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7A7954">
        <w:rPr>
          <w:rFonts w:ascii="Times New Roman" w:hAnsi="Times New Roman"/>
          <w:b/>
          <w:color w:val="000000" w:themeColor="text1"/>
          <w:sz w:val="28"/>
          <w:szCs w:val="28"/>
        </w:rPr>
        <w:t>The Inputs:</w:t>
      </w:r>
      <w:r w:rsidRPr="0010226B">
        <w:rPr>
          <w:rFonts w:ascii="Times New Roman" w:hAnsi="Times New Roman"/>
          <w:color w:val="000000" w:themeColor="text1"/>
          <w:sz w:val="28"/>
          <w:szCs w:val="28"/>
        </w:rPr>
        <w:t> The product backlog provides the list of input stuff that could potentially be part of the current sprint. The team looks over the existing work done in incremental ways.</w:t>
      </w:r>
    </w:p>
    <w:p w:rsidR="0010226B" w:rsidRPr="0010226B" w:rsidRDefault="0010226B" w:rsidP="007A7954">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7A7954">
        <w:rPr>
          <w:rFonts w:ascii="Times New Roman" w:hAnsi="Times New Roman"/>
          <w:b/>
          <w:color w:val="000000" w:themeColor="text1"/>
          <w:sz w:val="28"/>
          <w:szCs w:val="28"/>
        </w:rPr>
        <w:t>The Outputs:</w:t>
      </w:r>
      <w:r w:rsidRPr="0010226B">
        <w:rPr>
          <w:rFonts w:ascii="Times New Roman" w:hAnsi="Times New Roman"/>
          <w:color w:val="000000" w:themeColor="text1"/>
          <w:sz w:val="28"/>
          <w:szCs w:val="28"/>
        </w:rPr>
        <w:t> The critical outcome of sprint planning is to meet described team goal. The product set the goal of sprint and how they will start working towards the goal.</w:t>
      </w:r>
    </w:p>
    <w:p w:rsidR="0010226B" w:rsidRPr="0010226B" w:rsidRDefault="0010226B" w:rsidP="007A7954">
      <w:pPr>
        <w:spacing w:after="0" w:line="240" w:lineRule="auto"/>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extent cx="4762500" cy="3810000"/>
            <wp:effectExtent l="19050" t="0" r="0" b="0"/>
            <wp:docPr id="13" name="Picture 13" descr="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gile Scrum"/>
                    <pic:cNvPicPr>
                      <a:picLocks noChangeAspect="1" noChangeArrowheads="1"/>
                    </pic:cNvPicPr>
                  </pic:nvPicPr>
                  <pic:blipFill>
                    <a:blip r:embed="rId66"/>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rsidR="0010226B" w:rsidRPr="0010226B" w:rsidRDefault="0010226B" w:rsidP="0010226B">
      <w:pPr>
        <w:shd w:val="clear" w:color="auto" w:fill="FFFFFF"/>
        <w:spacing w:before="100" w:beforeAutospacing="1" w:after="100" w:afterAutospacing="1" w:line="312" w:lineRule="atLeast"/>
        <w:outlineLvl w:val="1"/>
        <w:rPr>
          <w:rFonts w:ascii="Times New Roman" w:hAnsi="Times New Roman"/>
          <w:b/>
          <w:color w:val="000000" w:themeColor="text1"/>
          <w:sz w:val="32"/>
          <w:szCs w:val="28"/>
        </w:rPr>
      </w:pPr>
      <w:r w:rsidRPr="0010226B">
        <w:rPr>
          <w:rFonts w:ascii="Times New Roman" w:hAnsi="Times New Roman"/>
          <w:b/>
          <w:color w:val="000000" w:themeColor="text1"/>
          <w:sz w:val="32"/>
          <w:szCs w:val="28"/>
        </w:rPr>
        <w:t>What is the product backlog?</w:t>
      </w:r>
    </w:p>
    <w:p w:rsidR="0010226B" w:rsidRPr="0010226B" w:rsidRDefault="0010226B" w:rsidP="007A7954">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10226B">
        <w:rPr>
          <w:rFonts w:ascii="Times New Roman" w:hAnsi="Times New Roman"/>
          <w:color w:val="000000" w:themeColor="text1"/>
          <w:sz w:val="28"/>
          <w:szCs w:val="28"/>
        </w:rPr>
        <w:t xml:space="preserve">A product backlog is a registered list of work for the development team. It is driven from the roadmap and its requirements. The essential task is represented at the top of the product backlog so that the team member knows what to deliver first. The developer team doesn't work through the backlog from the product owner's </w:t>
      </w:r>
      <w:r w:rsidRPr="0010226B">
        <w:rPr>
          <w:rFonts w:ascii="Times New Roman" w:hAnsi="Times New Roman"/>
          <w:color w:val="000000" w:themeColor="text1"/>
          <w:sz w:val="28"/>
          <w:szCs w:val="28"/>
        </w:rPr>
        <w:lastRenderedPageBreak/>
        <w:t>side and product owner doesn't push the work to the developer team. The developer team pulls work from the product backlog.</w:t>
      </w:r>
    </w:p>
    <w:p w:rsidR="0010226B" w:rsidRPr="0010226B" w:rsidRDefault="0010226B" w:rsidP="0010226B">
      <w:pPr>
        <w:shd w:val="clear" w:color="auto" w:fill="FFFFFF"/>
        <w:spacing w:before="100" w:beforeAutospacing="1" w:after="100" w:afterAutospacing="1" w:line="312" w:lineRule="atLeast"/>
        <w:outlineLvl w:val="1"/>
        <w:rPr>
          <w:rFonts w:ascii="Times New Roman" w:hAnsi="Times New Roman"/>
          <w:b/>
          <w:color w:val="000000" w:themeColor="text1"/>
          <w:sz w:val="32"/>
          <w:szCs w:val="28"/>
        </w:rPr>
      </w:pPr>
      <w:r w:rsidRPr="0010226B">
        <w:rPr>
          <w:rFonts w:ascii="Times New Roman" w:hAnsi="Times New Roman"/>
          <w:b/>
          <w:color w:val="000000" w:themeColor="text1"/>
          <w:sz w:val="32"/>
          <w:szCs w:val="28"/>
        </w:rPr>
        <w:t>Backlog starts with the two "R"s</w:t>
      </w:r>
    </w:p>
    <w:p w:rsidR="007A7954" w:rsidRDefault="0010226B" w:rsidP="007A7954">
      <w:pPr>
        <w:shd w:val="clear" w:color="auto" w:fill="FFFFFF"/>
        <w:spacing w:before="100" w:beforeAutospacing="1" w:after="0" w:line="240" w:lineRule="auto"/>
        <w:jc w:val="both"/>
        <w:rPr>
          <w:rFonts w:ascii="Times New Roman" w:hAnsi="Times New Roman"/>
          <w:color w:val="000000" w:themeColor="text1"/>
          <w:sz w:val="28"/>
          <w:szCs w:val="28"/>
        </w:rPr>
      </w:pPr>
      <w:r w:rsidRPr="0010226B">
        <w:rPr>
          <w:rFonts w:ascii="Times New Roman" w:hAnsi="Times New Roman"/>
          <w:color w:val="000000" w:themeColor="text1"/>
          <w:sz w:val="28"/>
          <w:szCs w:val="28"/>
        </w:rPr>
        <w:t xml:space="preserve">The fundamental product backlog is provided by a </w:t>
      </w:r>
    </w:p>
    <w:p w:rsidR="0010226B" w:rsidRPr="0010226B" w:rsidRDefault="0010226B" w:rsidP="007A7954">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10226B">
        <w:rPr>
          <w:rFonts w:ascii="Times New Roman" w:hAnsi="Times New Roman"/>
          <w:color w:val="000000" w:themeColor="text1"/>
          <w:sz w:val="28"/>
          <w:szCs w:val="28"/>
        </w:rPr>
        <w:t>team's </w:t>
      </w:r>
      <w:r w:rsidRPr="007A7954">
        <w:rPr>
          <w:rFonts w:ascii="Times New Roman" w:hAnsi="Times New Roman"/>
          <w:b/>
          <w:color w:val="000000" w:themeColor="text1"/>
          <w:sz w:val="28"/>
          <w:szCs w:val="28"/>
        </w:rPr>
        <w:t>roadmap</w:t>
      </w:r>
      <w:r w:rsidRPr="0010226B">
        <w:rPr>
          <w:rFonts w:ascii="Times New Roman" w:hAnsi="Times New Roman"/>
          <w:color w:val="000000" w:themeColor="text1"/>
          <w:sz w:val="28"/>
          <w:szCs w:val="28"/>
        </w:rPr>
        <w:t> and </w:t>
      </w:r>
      <w:r w:rsidRPr="007A7954">
        <w:rPr>
          <w:rFonts w:ascii="Times New Roman" w:hAnsi="Times New Roman"/>
          <w:b/>
          <w:color w:val="000000" w:themeColor="text1"/>
          <w:sz w:val="28"/>
          <w:szCs w:val="28"/>
        </w:rPr>
        <w:t>requirements</w:t>
      </w:r>
      <w:r w:rsidRPr="0010226B">
        <w:rPr>
          <w:rFonts w:ascii="Times New Roman" w:hAnsi="Times New Roman"/>
          <w:color w:val="000000" w:themeColor="text1"/>
          <w:sz w:val="28"/>
          <w:szCs w:val="28"/>
        </w:rPr>
        <w:t>. Roadmap repetition breaks down into several epics, and each epic will have several requirements and user stories.</w:t>
      </w:r>
    </w:p>
    <w:p w:rsidR="0010226B" w:rsidRPr="0010226B" w:rsidRDefault="0010226B" w:rsidP="007A7954">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10226B">
        <w:rPr>
          <w:rFonts w:ascii="Times New Roman" w:hAnsi="Times New Roman"/>
          <w:color w:val="000000" w:themeColor="text1"/>
          <w:sz w:val="28"/>
          <w:szCs w:val="28"/>
        </w:rPr>
        <w:t>The product owner organizes each of the customer stories into a single list. This story is organized for the development team. The product owner chooses to deliver first complete epic.</w:t>
      </w:r>
    </w:p>
    <w:p w:rsidR="0010226B" w:rsidRPr="0010226B" w:rsidRDefault="0010226B" w:rsidP="0010226B">
      <w:pPr>
        <w:shd w:val="clear" w:color="auto" w:fill="FFFFFF"/>
        <w:spacing w:before="100" w:beforeAutospacing="1" w:after="100" w:afterAutospacing="1" w:line="312" w:lineRule="atLeast"/>
        <w:outlineLvl w:val="1"/>
        <w:rPr>
          <w:rFonts w:ascii="Times New Roman" w:hAnsi="Times New Roman"/>
          <w:b/>
          <w:color w:val="000000" w:themeColor="text1"/>
          <w:sz w:val="32"/>
          <w:szCs w:val="28"/>
        </w:rPr>
      </w:pPr>
      <w:r w:rsidRPr="0010226B">
        <w:rPr>
          <w:rFonts w:ascii="Times New Roman" w:hAnsi="Times New Roman"/>
          <w:b/>
          <w:color w:val="000000" w:themeColor="text1"/>
          <w:sz w:val="32"/>
          <w:szCs w:val="28"/>
        </w:rPr>
        <w:t>The factors that influence a product owner's prioritization</w:t>
      </w:r>
    </w:p>
    <w:p w:rsidR="0010226B" w:rsidRPr="007A7954" w:rsidRDefault="0010226B" w:rsidP="007A7954">
      <w:pPr>
        <w:pStyle w:val="ListParagraph"/>
        <w:numPr>
          <w:ilvl w:val="0"/>
          <w:numId w:val="79"/>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7A7954">
        <w:rPr>
          <w:rFonts w:ascii="Times New Roman" w:hAnsi="Times New Roman"/>
          <w:color w:val="000000" w:themeColor="text1"/>
          <w:sz w:val="28"/>
          <w:szCs w:val="28"/>
        </w:rPr>
        <w:t>Priority of customer</w:t>
      </w:r>
    </w:p>
    <w:p w:rsidR="0010226B" w:rsidRPr="007A7954" w:rsidRDefault="0010226B" w:rsidP="007A7954">
      <w:pPr>
        <w:pStyle w:val="ListParagraph"/>
        <w:numPr>
          <w:ilvl w:val="0"/>
          <w:numId w:val="79"/>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7A7954">
        <w:rPr>
          <w:rFonts w:ascii="Times New Roman" w:hAnsi="Times New Roman"/>
          <w:color w:val="000000" w:themeColor="text1"/>
          <w:sz w:val="28"/>
          <w:szCs w:val="28"/>
        </w:rPr>
        <w:t>Importance of getting feedback</w:t>
      </w:r>
    </w:p>
    <w:p w:rsidR="0010226B" w:rsidRPr="007A7954" w:rsidRDefault="0010226B" w:rsidP="007A7954">
      <w:pPr>
        <w:pStyle w:val="ListParagraph"/>
        <w:numPr>
          <w:ilvl w:val="0"/>
          <w:numId w:val="79"/>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7A7954">
        <w:rPr>
          <w:rFonts w:ascii="Times New Roman" w:hAnsi="Times New Roman"/>
          <w:color w:val="000000" w:themeColor="text1"/>
          <w:sz w:val="28"/>
          <w:szCs w:val="28"/>
        </w:rPr>
        <w:t>Relative implementation difficulty</w:t>
      </w:r>
    </w:p>
    <w:p w:rsidR="0010226B" w:rsidRPr="007A7954" w:rsidRDefault="0010226B" w:rsidP="007A7954">
      <w:pPr>
        <w:pStyle w:val="ListParagraph"/>
        <w:numPr>
          <w:ilvl w:val="0"/>
          <w:numId w:val="79"/>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7A7954">
        <w:rPr>
          <w:rFonts w:ascii="Times New Roman" w:hAnsi="Times New Roman"/>
          <w:color w:val="000000" w:themeColor="text1"/>
          <w:sz w:val="28"/>
          <w:szCs w:val="28"/>
        </w:rPr>
        <w:t>Symbiotic relationships between work items</w:t>
      </w:r>
    </w:p>
    <w:p w:rsidR="009F377F" w:rsidRDefault="00D14C23" w:rsidP="00D14C23">
      <w:pPr>
        <w:shd w:val="clear" w:color="auto" w:fill="FFFFFF"/>
        <w:spacing w:before="100" w:beforeAutospacing="1" w:after="100" w:afterAutospacing="1" w:line="372" w:lineRule="atLeast"/>
        <w:jc w:val="center"/>
        <w:outlineLvl w:val="1"/>
        <w:rPr>
          <w:rFonts w:ascii="Arial" w:eastAsia="Times New Roman" w:hAnsi="Arial" w:cs="Arial"/>
          <w:b/>
          <w:bCs/>
          <w:color w:val="222222"/>
          <w:sz w:val="39"/>
          <w:szCs w:val="39"/>
        </w:rPr>
      </w:pPr>
      <w:r>
        <w:rPr>
          <w:rFonts w:ascii="Arial" w:eastAsia="Times New Roman" w:hAnsi="Arial" w:cs="Arial"/>
          <w:b/>
          <w:bCs/>
          <w:noProof/>
          <w:color w:val="222222"/>
          <w:sz w:val="39"/>
          <w:szCs w:val="39"/>
        </w:rPr>
        <w:lastRenderedPageBreak/>
        <w:drawing>
          <wp:inline distT="0" distB="0" distL="0" distR="0">
            <wp:extent cx="4219575" cy="4219575"/>
            <wp:effectExtent l="19050" t="0" r="9525" b="0"/>
            <wp:docPr id="10" name="Picture 9" descr="Scrum 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 Values.png"/>
                    <pic:cNvPicPr/>
                  </pic:nvPicPr>
                  <pic:blipFill>
                    <a:blip r:embed="rId67"/>
                    <a:stretch>
                      <a:fillRect/>
                    </a:stretch>
                  </pic:blipFill>
                  <pic:spPr>
                    <a:xfrm>
                      <a:off x="0" y="0"/>
                      <a:ext cx="4219575" cy="4219575"/>
                    </a:xfrm>
                    <a:prstGeom prst="rect">
                      <a:avLst/>
                    </a:prstGeom>
                  </pic:spPr>
                </pic:pic>
              </a:graphicData>
            </a:graphic>
          </wp:inline>
        </w:drawing>
      </w:r>
    </w:p>
    <w:p w:rsidR="00D14C23" w:rsidRDefault="00D14C23" w:rsidP="009F377F">
      <w:pPr>
        <w:shd w:val="clear" w:color="auto" w:fill="FFFFFF"/>
        <w:spacing w:before="100" w:beforeAutospacing="1" w:after="100" w:afterAutospacing="1" w:line="372" w:lineRule="atLeast"/>
        <w:outlineLvl w:val="1"/>
        <w:rPr>
          <w:rFonts w:ascii="Times New Roman" w:hAnsi="Times New Roman"/>
          <w:b/>
          <w:color w:val="000000" w:themeColor="text1"/>
          <w:sz w:val="32"/>
          <w:szCs w:val="28"/>
        </w:rPr>
      </w:pPr>
    </w:p>
    <w:p w:rsidR="00D14C23" w:rsidRDefault="00D14C23" w:rsidP="009F377F">
      <w:pPr>
        <w:shd w:val="clear" w:color="auto" w:fill="FFFFFF"/>
        <w:spacing w:before="100" w:beforeAutospacing="1" w:after="100" w:afterAutospacing="1" w:line="372" w:lineRule="atLeast"/>
        <w:outlineLvl w:val="1"/>
        <w:rPr>
          <w:rFonts w:ascii="Times New Roman" w:hAnsi="Times New Roman"/>
          <w:b/>
          <w:color w:val="000000" w:themeColor="text1"/>
          <w:sz w:val="32"/>
          <w:szCs w:val="28"/>
        </w:rPr>
      </w:pPr>
      <w:r>
        <w:rPr>
          <w:rFonts w:ascii="Times New Roman" w:hAnsi="Times New Roman"/>
          <w:b/>
          <w:noProof/>
          <w:color w:val="000000" w:themeColor="text1"/>
          <w:sz w:val="32"/>
          <w:szCs w:val="28"/>
        </w:rPr>
        <w:drawing>
          <wp:inline distT="0" distB="0" distL="0" distR="0">
            <wp:extent cx="5943600" cy="2971800"/>
            <wp:effectExtent l="0" t="0" r="0" b="0"/>
            <wp:docPr id="11" name="Picture 10" descr="Scrum Framewor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 Framework 1.png"/>
                    <pic:cNvPicPr/>
                  </pic:nvPicPr>
                  <pic:blipFill>
                    <a:blip r:embed="rId68" cstate="print"/>
                    <a:stretch>
                      <a:fillRect/>
                    </a:stretch>
                  </pic:blipFill>
                  <pic:spPr>
                    <a:xfrm>
                      <a:off x="0" y="0"/>
                      <a:ext cx="5943600" cy="2971800"/>
                    </a:xfrm>
                    <a:prstGeom prst="rect">
                      <a:avLst/>
                    </a:prstGeom>
                  </pic:spPr>
                </pic:pic>
              </a:graphicData>
            </a:graphic>
          </wp:inline>
        </w:drawing>
      </w:r>
    </w:p>
    <w:p w:rsidR="00585752" w:rsidRDefault="00585752" w:rsidP="00585752">
      <w:pPr>
        <w:shd w:val="clear" w:color="auto" w:fill="FFFFFF"/>
        <w:spacing w:before="100" w:beforeAutospacing="1" w:after="100" w:afterAutospacing="1" w:line="372" w:lineRule="atLeast"/>
        <w:ind w:left="2160" w:firstLine="720"/>
        <w:outlineLvl w:val="1"/>
        <w:rPr>
          <w:rFonts w:ascii="Times New Roman" w:hAnsi="Times New Roman"/>
          <w:b/>
          <w:color w:val="000000" w:themeColor="text1"/>
          <w:sz w:val="32"/>
          <w:szCs w:val="28"/>
        </w:rPr>
      </w:pPr>
      <w:r>
        <w:rPr>
          <w:rFonts w:ascii="Times New Roman" w:hAnsi="Times New Roman"/>
          <w:b/>
          <w:color w:val="000000" w:themeColor="text1"/>
          <w:sz w:val="32"/>
          <w:szCs w:val="28"/>
        </w:rPr>
        <w:t>Scrum Framework</w:t>
      </w:r>
    </w:p>
    <w:p w:rsidR="00D14C23" w:rsidRDefault="00585752" w:rsidP="009F377F">
      <w:pPr>
        <w:shd w:val="clear" w:color="auto" w:fill="FFFFFF"/>
        <w:spacing w:before="100" w:beforeAutospacing="1" w:after="100" w:afterAutospacing="1" w:line="372" w:lineRule="atLeast"/>
        <w:outlineLvl w:val="1"/>
        <w:rPr>
          <w:rFonts w:ascii="Times New Roman" w:hAnsi="Times New Roman"/>
          <w:b/>
          <w:color w:val="000000" w:themeColor="text1"/>
          <w:sz w:val="32"/>
          <w:szCs w:val="28"/>
        </w:rPr>
      </w:pPr>
      <w:r>
        <w:rPr>
          <w:rFonts w:ascii="Times New Roman" w:hAnsi="Times New Roman"/>
          <w:b/>
          <w:noProof/>
          <w:color w:val="000000" w:themeColor="text1"/>
          <w:sz w:val="32"/>
          <w:szCs w:val="28"/>
        </w:rPr>
        <w:lastRenderedPageBreak/>
        <w:drawing>
          <wp:inline distT="0" distB="0" distL="0" distR="0">
            <wp:extent cx="5943600" cy="3343275"/>
            <wp:effectExtent l="19050" t="0" r="0" b="0"/>
            <wp:docPr id="14" name="Picture 13" descr="Scrum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 Process.png"/>
                    <pic:cNvPicPr/>
                  </pic:nvPicPr>
                  <pic:blipFill>
                    <a:blip r:embed="rId69"/>
                    <a:stretch>
                      <a:fillRect/>
                    </a:stretch>
                  </pic:blipFill>
                  <pic:spPr>
                    <a:xfrm>
                      <a:off x="0" y="0"/>
                      <a:ext cx="5943600" cy="3343275"/>
                    </a:xfrm>
                    <a:prstGeom prst="rect">
                      <a:avLst/>
                    </a:prstGeom>
                  </pic:spPr>
                </pic:pic>
              </a:graphicData>
            </a:graphic>
          </wp:inline>
        </w:drawing>
      </w:r>
    </w:p>
    <w:p w:rsidR="00585752" w:rsidRDefault="00585752" w:rsidP="009F377F">
      <w:pPr>
        <w:shd w:val="clear" w:color="auto" w:fill="FFFFFF"/>
        <w:spacing w:before="100" w:beforeAutospacing="1" w:after="100" w:afterAutospacing="1" w:line="372" w:lineRule="atLeast"/>
        <w:outlineLvl w:val="1"/>
        <w:rPr>
          <w:rFonts w:ascii="Times New Roman" w:hAnsi="Times New Roman"/>
          <w:b/>
          <w:color w:val="000000" w:themeColor="text1"/>
          <w:sz w:val="32"/>
          <w:szCs w:val="28"/>
        </w:rPr>
      </w:pPr>
      <w:r>
        <w:rPr>
          <w:rFonts w:ascii="Times New Roman" w:hAnsi="Times New Roman"/>
          <w:b/>
          <w:noProof/>
          <w:color w:val="000000" w:themeColor="text1"/>
          <w:sz w:val="32"/>
          <w:szCs w:val="28"/>
        </w:rPr>
        <w:drawing>
          <wp:inline distT="0" distB="0" distL="0" distR="0">
            <wp:extent cx="5943600" cy="4457700"/>
            <wp:effectExtent l="0" t="0" r="0" b="0"/>
            <wp:docPr id="15" name="Picture 14" descr="Scrum Proces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 Process 2.png"/>
                    <pic:cNvPicPr/>
                  </pic:nvPicPr>
                  <pic:blipFill>
                    <a:blip r:embed="rId70"/>
                    <a:stretch>
                      <a:fillRect/>
                    </a:stretch>
                  </pic:blipFill>
                  <pic:spPr>
                    <a:xfrm>
                      <a:off x="0" y="0"/>
                      <a:ext cx="5943600" cy="4457700"/>
                    </a:xfrm>
                    <a:prstGeom prst="rect">
                      <a:avLst/>
                    </a:prstGeom>
                  </pic:spPr>
                </pic:pic>
              </a:graphicData>
            </a:graphic>
          </wp:inline>
        </w:drawing>
      </w:r>
    </w:p>
    <w:p w:rsidR="00585752" w:rsidRPr="00585752" w:rsidRDefault="00585752" w:rsidP="00585752">
      <w:pPr>
        <w:shd w:val="clear" w:color="auto" w:fill="FFFFFF"/>
        <w:spacing w:before="100" w:beforeAutospacing="1" w:after="100" w:afterAutospacing="1" w:line="372" w:lineRule="atLeast"/>
        <w:outlineLvl w:val="1"/>
        <w:rPr>
          <w:rFonts w:ascii="Times New Roman" w:hAnsi="Times New Roman"/>
          <w:b/>
          <w:bCs/>
          <w:color w:val="000000" w:themeColor="text1"/>
          <w:sz w:val="32"/>
          <w:szCs w:val="28"/>
        </w:rPr>
      </w:pPr>
      <w:r w:rsidRPr="00585752">
        <w:rPr>
          <w:rFonts w:ascii="Times New Roman" w:hAnsi="Times New Roman"/>
          <w:b/>
          <w:bCs/>
          <w:color w:val="000000" w:themeColor="text1"/>
          <w:sz w:val="32"/>
          <w:szCs w:val="28"/>
        </w:rPr>
        <w:lastRenderedPageBreak/>
        <w:t>Product owner</w:t>
      </w:r>
      <w:r>
        <w:rPr>
          <w:rFonts w:ascii="Times New Roman" w:hAnsi="Times New Roman"/>
          <w:b/>
          <w:color w:val="000000" w:themeColor="text1"/>
          <w:sz w:val="32"/>
          <w:szCs w:val="28"/>
        </w:rPr>
        <w:t xml:space="preserve">:- </w:t>
      </w:r>
    </w:p>
    <w:p w:rsidR="00585752" w:rsidRPr="00585752" w:rsidRDefault="00585752" w:rsidP="00585752">
      <w:p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585752">
        <w:rPr>
          <w:rFonts w:ascii="Times New Roman" w:hAnsi="Times New Roman"/>
          <w:color w:val="000000" w:themeColor="text1"/>
          <w:sz w:val="28"/>
          <w:szCs w:val="28"/>
        </w:rPr>
        <w:t>The product owner, representing the product's </w:t>
      </w:r>
      <w:hyperlink r:id="rId71" w:tooltip="Stakeholder (corporate)" w:history="1">
        <w:r w:rsidRPr="00585752">
          <w:rPr>
            <w:rStyle w:val="Hyperlink"/>
            <w:rFonts w:ascii="Times New Roman" w:hAnsi="Times New Roman"/>
            <w:color w:val="000000" w:themeColor="text1"/>
            <w:sz w:val="28"/>
            <w:szCs w:val="28"/>
            <w:u w:val="none"/>
          </w:rPr>
          <w:t>stakeholders</w:t>
        </w:r>
      </w:hyperlink>
      <w:r w:rsidRPr="00585752">
        <w:rPr>
          <w:rFonts w:ascii="Times New Roman" w:hAnsi="Times New Roman"/>
          <w:color w:val="000000" w:themeColor="text1"/>
          <w:sz w:val="28"/>
          <w:szCs w:val="28"/>
        </w:rPr>
        <w:t> and the </w:t>
      </w:r>
      <w:hyperlink r:id="rId72" w:tooltip="Voice of the customer" w:history="1">
        <w:r w:rsidRPr="00585752">
          <w:rPr>
            <w:rStyle w:val="Hyperlink"/>
            <w:rFonts w:ascii="Times New Roman" w:hAnsi="Times New Roman"/>
            <w:color w:val="000000" w:themeColor="text1"/>
            <w:sz w:val="28"/>
            <w:szCs w:val="28"/>
            <w:u w:val="none"/>
          </w:rPr>
          <w:t>voice of the customer</w:t>
        </w:r>
      </w:hyperlink>
      <w:r w:rsidRPr="00585752">
        <w:rPr>
          <w:rFonts w:ascii="Times New Roman" w:hAnsi="Times New Roman"/>
          <w:color w:val="000000" w:themeColor="text1"/>
          <w:sz w:val="28"/>
          <w:szCs w:val="28"/>
        </w:rPr>
        <w:t> (or may represent the desires of a committee</w:t>
      </w:r>
      <w:hyperlink r:id="rId73" w:anchor="cite_note-:3-24" w:history="1"/>
      <w:r w:rsidRPr="00585752">
        <w:rPr>
          <w:rFonts w:ascii="Times New Roman" w:hAnsi="Times New Roman"/>
          <w:color w:val="000000" w:themeColor="text1"/>
          <w:sz w:val="28"/>
          <w:szCs w:val="28"/>
        </w:rPr>
        <w:t>), is responsible for delivering good business results. Hence, the product owner is accountable for the product backlog and for maximizing the value that the team delivers. The product owner defines the product in terms of customer-centric outcomes (typically - but not limited to - </w:t>
      </w:r>
      <w:hyperlink r:id="rId74" w:tooltip="User story" w:history="1">
        <w:r w:rsidRPr="00585752">
          <w:rPr>
            <w:rStyle w:val="Hyperlink"/>
            <w:rFonts w:ascii="Times New Roman" w:hAnsi="Times New Roman"/>
            <w:color w:val="000000" w:themeColor="text1"/>
            <w:sz w:val="28"/>
            <w:szCs w:val="28"/>
            <w:u w:val="none"/>
          </w:rPr>
          <w:t>user stories</w:t>
        </w:r>
      </w:hyperlink>
      <w:r w:rsidRPr="00585752">
        <w:rPr>
          <w:rFonts w:ascii="Times New Roman" w:hAnsi="Times New Roman"/>
          <w:color w:val="000000" w:themeColor="text1"/>
          <w:sz w:val="28"/>
          <w:szCs w:val="28"/>
        </w:rPr>
        <w:t>), adds them to the product backlog, and </w:t>
      </w:r>
      <w:hyperlink r:id="rId75" w:tooltip="Requirement prioritization" w:history="1">
        <w:r w:rsidRPr="00585752">
          <w:rPr>
            <w:rStyle w:val="Hyperlink"/>
            <w:rFonts w:ascii="Times New Roman" w:hAnsi="Times New Roman"/>
            <w:color w:val="000000" w:themeColor="text1"/>
            <w:sz w:val="28"/>
            <w:szCs w:val="28"/>
            <w:u w:val="none"/>
          </w:rPr>
          <w:t>prioritizes</w:t>
        </w:r>
      </w:hyperlink>
      <w:r w:rsidRPr="00585752">
        <w:rPr>
          <w:rFonts w:ascii="Times New Roman" w:hAnsi="Times New Roman"/>
          <w:color w:val="000000" w:themeColor="text1"/>
          <w:sz w:val="28"/>
          <w:szCs w:val="28"/>
        </w:rPr>
        <w:t> them based on importance and dependencies. A scrum team should have only one product owner (although a product owner could support more than one team) and it is strongly advised against combining this role with the role of the scrum master. The product owner should focus on the business side of product development and spend the majority of time liaising with stakeholders and the team. The product owner does not dictate how the team reaches a technical solution, but seeks consensus among team members. This role is crucial and requires a deep understanding of both sides: the business and the engineers (developers) in the scrum team. Therefore, a good product owner should be able to communicate what the business needs, ask why they need it (because there may be better ways to achieve that), and convey the message to all stakeholders including the developers using technical language, as required. The product owner uses Scrum’s empirical tools to manage highly complex work while controlling risk and achieving value.</w:t>
      </w:r>
    </w:p>
    <w:p w:rsidR="00585752" w:rsidRPr="00585752" w:rsidRDefault="00585752" w:rsidP="00585752">
      <w:p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585752">
        <w:rPr>
          <w:rFonts w:ascii="Times New Roman" w:hAnsi="Times New Roman"/>
          <w:color w:val="000000" w:themeColor="text1"/>
          <w:sz w:val="28"/>
          <w:szCs w:val="28"/>
        </w:rPr>
        <w:t xml:space="preserve">Communication is a core responsibility of the product owner. The ability to convey priorities and empathize with team members and stakeholders is vital to steer product development in the right direction. The product owner role bridges the communication gap between the team and its stakeholders, serving as a proxy for stakeholders to the team and as a team representative to the overall stakeholder community. </w:t>
      </w:r>
    </w:p>
    <w:p w:rsidR="00585752" w:rsidRPr="00585752" w:rsidRDefault="00585752" w:rsidP="00585752">
      <w:p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585752">
        <w:rPr>
          <w:rFonts w:ascii="Times New Roman" w:hAnsi="Times New Roman"/>
          <w:color w:val="000000" w:themeColor="text1"/>
          <w:sz w:val="28"/>
          <w:szCs w:val="28"/>
        </w:rPr>
        <w:t>As the face of the team to the stakeholders, the following are some of the communication tasks of the product owner to the stakeholders:</w:t>
      </w:r>
      <w:r w:rsidR="001C5946" w:rsidRPr="00585752">
        <w:rPr>
          <w:rFonts w:ascii="Times New Roman" w:hAnsi="Times New Roman"/>
          <w:color w:val="000000" w:themeColor="text1"/>
          <w:sz w:val="28"/>
          <w:szCs w:val="28"/>
        </w:rPr>
        <w:t xml:space="preserve"> </w:t>
      </w:r>
    </w:p>
    <w:p w:rsidR="00585752" w:rsidRPr="00585752" w:rsidRDefault="00585752" w:rsidP="00A0353F">
      <w:pPr>
        <w:numPr>
          <w:ilvl w:val="0"/>
          <w:numId w:val="88"/>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585752">
        <w:rPr>
          <w:rFonts w:ascii="Times New Roman" w:hAnsi="Times New Roman"/>
          <w:color w:val="000000" w:themeColor="text1"/>
          <w:sz w:val="28"/>
          <w:szCs w:val="28"/>
        </w:rPr>
        <w:t>Define and announce releases.</w:t>
      </w:r>
    </w:p>
    <w:p w:rsidR="00585752" w:rsidRPr="00585752" w:rsidRDefault="00585752" w:rsidP="00A0353F">
      <w:pPr>
        <w:numPr>
          <w:ilvl w:val="0"/>
          <w:numId w:val="88"/>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585752">
        <w:rPr>
          <w:rFonts w:ascii="Times New Roman" w:hAnsi="Times New Roman"/>
          <w:color w:val="000000" w:themeColor="text1"/>
          <w:sz w:val="28"/>
          <w:szCs w:val="28"/>
        </w:rPr>
        <w:t>Communicate delivery and product status.</w:t>
      </w:r>
    </w:p>
    <w:p w:rsidR="00585752" w:rsidRPr="00585752" w:rsidRDefault="00585752" w:rsidP="00A0353F">
      <w:pPr>
        <w:numPr>
          <w:ilvl w:val="0"/>
          <w:numId w:val="88"/>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585752">
        <w:rPr>
          <w:rFonts w:ascii="Times New Roman" w:hAnsi="Times New Roman"/>
          <w:color w:val="000000" w:themeColor="text1"/>
          <w:sz w:val="28"/>
          <w:szCs w:val="28"/>
        </w:rPr>
        <w:t>Share progress during governance meetings.</w:t>
      </w:r>
    </w:p>
    <w:p w:rsidR="00585752" w:rsidRPr="00585752" w:rsidRDefault="00585752" w:rsidP="00A0353F">
      <w:pPr>
        <w:numPr>
          <w:ilvl w:val="0"/>
          <w:numId w:val="88"/>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585752">
        <w:rPr>
          <w:rFonts w:ascii="Times New Roman" w:hAnsi="Times New Roman"/>
          <w:color w:val="000000" w:themeColor="text1"/>
          <w:sz w:val="28"/>
          <w:szCs w:val="28"/>
        </w:rPr>
        <w:lastRenderedPageBreak/>
        <w:t>Share significant RIDAs (risks, impediments</w:t>
      </w:r>
      <w:r w:rsidR="008B7B70">
        <w:rPr>
          <w:rFonts w:ascii="Times New Roman" w:hAnsi="Times New Roman"/>
          <w:color w:val="000000" w:themeColor="text1"/>
          <w:sz w:val="28"/>
          <w:szCs w:val="28"/>
        </w:rPr>
        <w:t>/obstacle</w:t>
      </w:r>
      <w:r w:rsidRPr="00585752">
        <w:rPr>
          <w:rFonts w:ascii="Times New Roman" w:hAnsi="Times New Roman"/>
          <w:color w:val="000000" w:themeColor="text1"/>
          <w:sz w:val="28"/>
          <w:szCs w:val="28"/>
        </w:rPr>
        <w:t>, dependencies, and assumptions) with stakeholders.</w:t>
      </w:r>
    </w:p>
    <w:p w:rsidR="00585752" w:rsidRPr="00585752" w:rsidRDefault="00585752" w:rsidP="00A0353F">
      <w:pPr>
        <w:numPr>
          <w:ilvl w:val="0"/>
          <w:numId w:val="88"/>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585752">
        <w:rPr>
          <w:rFonts w:ascii="Times New Roman" w:hAnsi="Times New Roman"/>
          <w:color w:val="000000" w:themeColor="text1"/>
          <w:sz w:val="28"/>
          <w:szCs w:val="28"/>
        </w:rPr>
        <w:t>Negotiate priorities, scope, funding, and schedule.</w:t>
      </w:r>
    </w:p>
    <w:p w:rsidR="00585752" w:rsidRPr="00585752" w:rsidRDefault="00585752" w:rsidP="00A0353F">
      <w:pPr>
        <w:numPr>
          <w:ilvl w:val="0"/>
          <w:numId w:val="88"/>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585752">
        <w:rPr>
          <w:rFonts w:ascii="Times New Roman" w:hAnsi="Times New Roman"/>
          <w:color w:val="000000" w:themeColor="text1"/>
          <w:sz w:val="28"/>
          <w:szCs w:val="28"/>
        </w:rPr>
        <w:t>Ensure that the product backlog is visible, transparent and clear.</w:t>
      </w:r>
    </w:p>
    <w:p w:rsidR="00585752" w:rsidRPr="00585752" w:rsidRDefault="00585752" w:rsidP="00585752">
      <w:p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585752">
        <w:rPr>
          <w:rFonts w:ascii="Times New Roman" w:hAnsi="Times New Roman"/>
          <w:color w:val="000000" w:themeColor="text1"/>
          <w:sz w:val="28"/>
          <w:szCs w:val="28"/>
        </w:rPr>
        <w:t>Empathy is a key attribute for a product owner to have—the ability to put one's self in another's shoes. A product owner converses with different stakeholders with a variety of backgrounds, job roles, and objectives - and should be able to appreciate these different points of view. To be effective, it is wise for a product owner to know the level of detail the audience needs. The developers need thorough feedback and specifications so they can build a product up to expectation, while an executive sponsor may just need summaries of progress. Providing more information than necessary may lose stakeholder interest and waste time. A direct means of communication is preferred by seasoned product owners.</w:t>
      </w:r>
      <w:r w:rsidR="001C5946" w:rsidRPr="00585752">
        <w:rPr>
          <w:rFonts w:ascii="Times New Roman" w:hAnsi="Times New Roman"/>
          <w:color w:val="000000" w:themeColor="text1"/>
          <w:sz w:val="28"/>
          <w:szCs w:val="28"/>
        </w:rPr>
        <w:t xml:space="preserve"> </w:t>
      </w:r>
    </w:p>
    <w:p w:rsidR="00585752" w:rsidRPr="00585752" w:rsidRDefault="00585752" w:rsidP="00585752">
      <w:p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585752">
        <w:rPr>
          <w:rFonts w:ascii="Times New Roman" w:hAnsi="Times New Roman"/>
          <w:color w:val="000000" w:themeColor="text1"/>
          <w:sz w:val="28"/>
          <w:szCs w:val="28"/>
        </w:rPr>
        <w:t>A product owner's ability to communicate effectively is also enhanced by being skilled in techniques that identify stakeholder needs, negotiate priorities between stakeholder interests, and collaborate with developers to ensure effective implementation of requirements.</w:t>
      </w:r>
    </w:p>
    <w:p w:rsidR="008B7B70" w:rsidRPr="008B7B70" w:rsidRDefault="008B7B70" w:rsidP="008B7B70">
      <w:pPr>
        <w:shd w:val="clear" w:color="auto" w:fill="FFFFFF"/>
        <w:spacing w:before="100" w:beforeAutospacing="1" w:after="100" w:afterAutospacing="1" w:line="372" w:lineRule="atLeast"/>
        <w:jc w:val="both"/>
        <w:outlineLvl w:val="1"/>
        <w:rPr>
          <w:rFonts w:ascii="Times New Roman" w:hAnsi="Times New Roman"/>
          <w:b/>
          <w:color w:val="000000" w:themeColor="text1"/>
          <w:sz w:val="28"/>
          <w:szCs w:val="28"/>
        </w:rPr>
      </w:pPr>
      <w:r w:rsidRPr="008B7B70">
        <w:rPr>
          <w:rFonts w:ascii="Times New Roman" w:hAnsi="Times New Roman"/>
          <w:b/>
          <w:color w:val="000000" w:themeColor="text1"/>
          <w:sz w:val="28"/>
          <w:szCs w:val="28"/>
        </w:rPr>
        <w:t>Sprint :-</w:t>
      </w:r>
    </w:p>
    <w:p w:rsidR="008B7B70" w:rsidRPr="008B7B70" w:rsidRDefault="008B7B70" w:rsidP="008B7B70">
      <w:p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A sprint (also known as </w:t>
      </w:r>
      <w:r w:rsidRPr="008B7B70">
        <w:rPr>
          <w:rFonts w:ascii="Times New Roman" w:hAnsi="Times New Roman"/>
          <w:i/>
          <w:iCs/>
          <w:color w:val="000000" w:themeColor="text1"/>
          <w:sz w:val="28"/>
          <w:szCs w:val="28"/>
        </w:rPr>
        <w:t>iteration</w:t>
      </w:r>
      <w:r w:rsidRPr="008B7B70">
        <w:rPr>
          <w:rFonts w:ascii="Times New Roman" w:hAnsi="Times New Roman"/>
          <w:color w:val="000000" w:themeColor="text1"/>
          <w:sz w:val="28"/>
          <w:szCs w:val="28"/>
        </w:rPr>
        <w:t> or </w:t>
      </w:r>
      <w:r w:rsidRPr="008B7B70">
        <w:rPr>
          <w:rFonts w:ascii="Times New Roman" w:hAnsi="Times New Roman"/>
          <w:i/>
          <w:iCs/>
          <w:color w:val="000000" w:themeColor="text1"/>
          <w:sz w:val="28"/>
          <w:szCs w:val="28"/>
        </w:rPr>
        <w:t>timebox</w:t>
      </w:r>
      <w:r w:rsidRPr="008B7B70">
        <w:rPr>
          <w:rFonts w:ascii="Times New Roman" w:hAnsi="Times New Roman"/>
          <w:color w:val="000000" w:themeColor="text1"/>
          <w:sz w:val="28"/>
          <w:szCs w:val="28"/>
        </w:rPr>
        <w:t>) is the basic unit of development in Scrum. The sprint is a </w:t>
      </w:r>
      <w:hyperlink r:id="rId76" w:tooltip="Timeboxing" w:history="1">
        <w:r w:rsidRPr="008B7B70">
          <w:rPr>
            <w:rStyle w:val="Hyperlink"/>
            <w:rFonts w:ascii="Times New Roman" w:hAnsi="Times New Roman"/>
            <w:color w:val="000000" w:themeColor="text1"/>
            <w:sz w:val="28"/>
            <w:szCs w:val="28"/>
            <w:u w:val="none"/>
          </w:rPr>
          <w:t>timeboxed</w:t>
        </w:r>
      </w:hyperlink>
      <w:r w:rsidRPr="008B7B70">
        <w:rPr>
          <w:rFonts w:ascii="Times New Roman" w:hAnsi="Times New Roman"/>
          <w:color w:val="000000" w:themeColor="text1"/>
          <w:sz w:val="28"/>
          <w:szCs w:val="28"/>
        </w:rPr>
        <w:t> effort; that is, the length is agreed and fixed in advance for each sprint and is normally between one week and one month, with two weeks being the most common.</w:t>
      </w:r>
    </w:p>
    <w:p w:rsidR="008B7B70" w:rsidRPr="008B7B70" w:rsidRDefault="008B7B70" w:rsidP="008B7B70">
      <w:p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Each sprint starts with a </w:t>
      </w:r>
      <w:r w:rsidRPr="008B7B70">
        <w:rPr>
          <w:rFonts w:ascii="Times New Roman" w:hAnsi="Times New Roman"/>
          <w:i/>
          <w:iCs/>
          <w:color w:val="000000" w:themeColor="text1"/>
          <w:sz w:val="28"/>
          <w:szCs w:val="28"/>
        </w:rPr>
        <w:t>sprint planning</w:t>
      </w:r>
      <w:r w:rsidRPr="008B7B70">
        <w:rPr>
          <w:rFonts w:ascii="Times New Roman" w:hAnsi="Times New Roman"/>
          <w:color w:val="000000" w:themeColor="text1"/>
          <w:sz w:val="28"/>
          <w:szCs w:val="28"/>
        </w:rPr>
        <w:t> event in which a sprint goal is crafted and a sprint backlog emerges, containing intended work for the upcoming sprint. Each sprint ends with two events:</w:t>
      </w:r>
    </w:p>
    <w:p w:rsidR="008B7B70" w:rsidRPr="008B7B70" w:rsidRDefault="008B7B70" w:rsidP="00A0353F">
      <w:pPr>
        <w:numPr>
          <w:ilvl w:val="0"/>
          <w:numId w:val="89"/>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a </w:t>
      </w:r>
      <w:r w:rsidRPr="008B7B70">
        <w:rPr>
          <w:rFonts w:ascii="Times New Roman" w:hAnsi="Times New Roman"/>
          <w:i/>
          <w:iCs/>
          <w:color w:val="000000" w:themeColor="text1"/>
          <w:sz w:val="28"/>
          <w:szCs w:val="28"/>
        </w:rPr>
        <w:t>sprint review</w:t>
      </w:r>
      <w:r w:rsidRPr="008B7B70">
        <w:rPr>
          <w:rFonts w:ascii="Times New Roman" w:hAnsi="Times New Roman"/>
          <w:color w:val="000000" w:themeColor="text1"/>
          <w:sz w:val="28"/>
          <w:szCs w:val="28"/>
        </w:rPr>
        <w:t> (progress shown to stakeholders)</w:t>
      </w:r>
    </w:p>
    <w:p w:rsidR="008B7B70" w:rsidRPr="008B7B70" w:rsidRDefault="008B7B70" w:rsidP="00A0353F">
      <w:pPr>
        <w:numPr>
          <w:ilvl w:val="0"/>
          <w:numId w:val="89"/>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a </w:t>
      </w:r>
      <w:r w:rsidRPr="008B7B70">
        <w:rPr>
          <w:rFonts w:ascii="Times New Roman" w:hAnsi="Times New Roman"/>
          <w:i/>
          <w:iCs/>
          <w:color w:val="000000" w:themeColor="text1"/>
          <w:sz w:val="28"/>
          <w:szCs w:val="28"/>
        </w:rPr>
        <w:t>sprint retrospective</w:t>
      </w:r>
      <w:r w:rsidRPr="008B7B70">
        <w:rPr>
          <w:rFonts w:ascii="Times New Roman" w:hAnsi="Times New Roman"/>
          <w:color w:val="000000" w:themeColor="text1"/>
          <w:sz w:val="28"/>
          <w:szCs w:val="28"/>
        </w:rPr>
        <w:t> (identify lessons and improvements for the next sprints).</w:t>
      </w:r>
    </w:p>
    <w:p w:rsidR="008B7B70" w:rsidRPr="008B7B70" w:rsidRDefault="008B7B70" w:rsidP="008B7B70">
      <w:p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lastRenderedPageBreak/>
        <w:t>Scrum emphasizes valuable, useful output at the end of the sprint that is really done. In the case of software, this likely includes that products are fully integrated, tested and documented, and potentially releasable.</w:t>
      </w:r>
    </w:p>
    <w:p w:rsidR="008B7B70" w:rsidRPr="008B7B70" w:rsidRDefault="008B7B70" w:rsidP="008B7B70">
      <w:pPr>
        <w:shd w:val="clear" w:color="auto" w:fill="FFFFFF"/>
        <w:spacing w:before="100" w:beforeAutospacing="1" w:after="100" w:afterAutospacing="1" w:line="372" w:lineRule="atLeast"/>
        <w:jc w:val="both"/>
        <w:outlineLvl w:val="1"/>
        <w:rPr>
          <w:rFonts w:ascii="Times New Roman" w:hAnsi="Times New Roman"/>
          <w:b/>
          <w:bCs/>
          <w:color w:val="000000" w:themeColor="text1"/>
          <w:sz w:val="28"/>
          <w:szCs w:val="28"/>
        </w:rPr>
      </w:pPr>
      <w:r w:rsidRPr="008B7B70">
        <w:rPr>
          <w:rFonts w:ascii="Times New Roman" w:hAnsi="Times New Roman"/>
          <w:b/>
          <w:bCs/>
          <w:color w:val="000000" w:themeColor="text1"/>
          <w:sz w:val="28"/>
          <w:szCs w:val="28"/>
        </w:rPr>
        <w:t>Sprint planning</w:t>
      </w:r>
    </w:p>
    <w:p w:rsidR="008B7B70" w:rsidRPr="008B7B70" w:rsidRDefault="008B7B70" w:rsidP="008B7B70">
      <w:p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At the beginning of a sprint, the scrum team holds a sprint planning event to:</w:t>
      </w:r>
    </w:p>
    <w:p w:rsidR="008B7B70" w:rsidRPr="008B7B70" w:rsidRDefault="008B7B70" w:rsidP="00A0353F">
      <w:pPr>
        <w:numPr>
          <w:ilvl w:val="0"/>
          <w:numId w:val="90"/>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Agree the sprint goal, a short description of what they forecast to deliver by sprint end, based on the priorities set by the product owner</w:t>
      </w:r>
    </w:p>
    <w:p w:rsidR="008B7B70" w:rsidRPr="008B7B70" w:rsidRDefault="008B7B70" w:rsidP="00A0353F">
      <w:pPr>
        <w:numPr>
          <w:ilvl w:val="0"/>
          <w:numId w:val="90"/>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Select product backlog items that contribute towards this goal</w:t>
      </w:r>
    </w:p>
    <w:p w:rsidR="008B7B70" w:rsidRPr="008B7B70" w:rsidRDefault="008B7B70" w:rsidP="00A0353F">
      <w:pPr>
        <w:numPr>
          <w:ilvl w:val="0"/>
          <w:numId w:val="90"/>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Form a sprint backlog by mutually discussing and agreeing on which items are intended to be done during that sprint</w:t>
      </w:r>
    </w:p>
    <w:p w:rsidR="008B7B70" w:rsidRPr="008B7B70" w:rsidRDefault="008B7B70" w:rsidP="008B7B70">
      <w:p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The maximum duration of sprint planning is eight hours for a 4 week sprint.As the detailed work is elaborated, some product backlog items may be split or returned to the product backlog if the team believes they cannot complete that work in a single sprint</w:t>
      </w:r>
    </w:p>
    <w:p w:rsidR="008B7B70" w:rsidRPr="008B7B70" w:rsidRDefault="008B7B70" w:rsidP="008B7B70">
      <w:pPr>
        <w:shd w:val="clear" w:color="auto" w:fill="FFFFFF"/>
        <w:spacing w:before="100" w:beforeAutospacing="1" w:after="100" w:afterAutospacing="1" w:line="372" w:lineRule="atLeast"/>
        <w:jc w:val="both"/>
        <w:outlineLvl w:val="1"/>
        <w:rPr>
          <w:rFonts w:ascii="Times New Roman" w:hAnsi="Times New Roman"/>
          <w:b/>
          <w:color w:val="000000" w:themeColor="text1"/>
          <w:sz w:val="28"/>
          <w:szCs w:val="28"/>
        </w:rPr>
      </w:pPr>
      <w:r w:rsidRPr="008B7B70">
        <w:rPr>
          <w:rFonts w:ascii="Times New Roman" w:hAnsi="Times New Roman"/>
          <w:b/>
          <w:color w:val="000000" w:themeColor="text1"/>
          <w:sz w:val="28"/>
          <w:szCs w:val="28"/>
        </w:rPr>
        <w:t xml:space="preserve">Daily Scrum </w:t>
      </w:r>
    </w:p>
    <w:p w:rsidR="008B7B70" w:rsidRPr="008B7B70" w:rsidRDefault="008B7B70" w:rsidP="008B7B70">
      <w:p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Each day during a sprint, the developers hold a daily scrum (sometimes conducted </w:t>
      </w:r>
      <w:hyperlink r:id="rId77" w:tooltip="Stand-up meeting" w:history="1">
        <w:r w:rsidRPr="008B7B70">
          <w:rPr>
            <w:rStyle w:val="Hyperlink"/>
            <w:rFonts w:ascii="Times New Roman" w:hAnsi="Times New Roman"/>
            <w:color w:val="000000" w:themeColor="text1"/>
            <w:sz w:val="28"/>
            <w:szCs w:val="28"/>
            <w:u w:val="none"/>
          </w:rPr>
          <w:t>standing up</w:t>
        </w:r>
      </w:hyperlink>
      <w:r w:rsidRPr="008B7B70">
        <w:rPr>
          <w:rFonts w:ascii="Times New Roman" w:hAnsi="Times New Roman"/>
          <w:color w:val="000000" w:themeColor="text1"/>
          <w:sz w:val="28"/>
          <w:szCs w:val="28"/>
        </w:rPr>
        <w:t>) with specific guidelines:</w:t>
      </w:r>
    </w:p>
    <w:p w:rsidR="008B7B70" w:rsidRPr="008B7B70" w:rsidRDefault="008B7B70" w:rsidP="008B7B70">
      <w:p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All developers come prepared. The daily scrum:</w:t>
      </w:r>
    </w:p>
    <w:p w:rsidR="008B7B70" w:rsidRPr="008B7B70" w:rsidRDefault="008B7B70" w:rsidP="00A0353F">
      <w:pPr>
        <w:numPr>
          <w:ilvl w:val="0"/>
          <w:numId w:val="91"/>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is focused on inspecting progress towards the sprint goal</w:t>
      </w:r>
    </w:p>
    <w:p w:rsidR="008B7B70" w:rsidRPr="008B7B70" w:rsidRDefault="008B7B70" w:rsidP="00A0353F">
      <w:pPr>
        <w:numPr>
          <w:ilvl w:val="0"/>
          <w:numId w:val="91"/>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should happen at the same time and place every day</w:t>
      </w:r>
    </w:p>
    <w:p w:rsidR="008B7B70" w:rsidRPr="008B7B70" w:rsidRDefault="008B7B70" w:rsidP="00A0353F">
      <w:pPr>
        <w:numPr>
          <w:ilvl w:val="0"/>
          <w:numId w:val="91"/>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is limited (</w:t>
      </w:r>
      <w:hyperlink r:id="rId78" w:tooltip="Timeboxing" w:history="1">
        <w:r w:rsidRPr="008B7B70">
          <w:rPr>
            <w:rStyle w:val="Hyperlink"/>
            <w:rFonts w:ascii="Times New Roman" w:hAnsi="Times New Roman"/>
            <w:color w:val="000000" w:themeColor="text1"/>
            <w:sz w:val="28"/>
            <w:szCs w:val="28"/>
            <w:u w:val="none"/>
          </w:rPr>
          <w:t>timeboxed</w:t>
        </w:r>
      </w:hyperlink>
      <w:r w:rsidRPr="008B7B70">
        <w:rPr>
          <w:rFonts w:ascii="Times New Roman" w:hAnsi="Times New Roman"/>
          <w:color w:val="000000" w:themeColor="text1"/>
          <w:sz w:val="28"/>
          <w:szCs w:val="28"/>
        </w:rPr>
        <w:t>) to fifteen minutes</w:t>
      </w:r>
    </w:p>
    <w:p w:rsidR="008B7B70" w:rsidRPr="008B7B70" w:rsidRDefault="008B7B70" w:rsidP="00A0353F">
      <w:pPr>
        <w:numPr>
          <w:ilvl w:val="0"/>
          <w:numId w:val="91"/>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is conducted however the team decides</w:t>
      </w:r>
    </w:p>
    <w:p w:rsidR="008B7B70" w:rsidRPr="008B7B70" w:rsidRDefault="008B7B70" w:rsidP="00A0353F">
      <w:pPr>
        <w:numPr>
          <w:ilvl w:val="0"/>
          <w:numId w:val="91"/>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may include others, though only developers should speak.</w:t>
      </w:r>
    </w:p>
    <w:p w:rsidR="008B7B70" w:rsidRPr="008B7B70" w:rsidRDefault="008B7B70" w:rsidP="00A0353F">
      <w:pPr>
        <w:numPr>
          <w:ilvl w:val="0"/>
          <w:numId w:val="92"/>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may be facilitated by the Scrum Master</w:t>
      </w:r>
    </w:p>
    <w:p w:rsidR="008B7B70" w:rsidRPr="008B7B70" w:rsidRDefault="008B7B70" w:rsidP="00A0353F">
      <w:pPr>
        <w:numPr>
          <w:ilvl w:val="0"/>
          <w:numId w:val="92"/>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may identify impediments to progress (e.g., stumbling block, risk, issue, delayed dependency, assumption proved unfounded)</w:t>
      </w:r>
    </w:p>
    <w:p w:rsidR="008B7B70" w:rsidRPr="008B7B70" w:rsidRDefault="008B7B70" w:rsidP="00A0353F">
      <w:pPr>
        <w:numPr>
          <w:ilvl w:val="0"/>
          <w:numId w:val="92"/>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does not feature discussions</w:t>
      </w:r>
    </w:p>
    <w:p w:rsidR="008B7B70" w:rsidRPr="008B7B70" w:rsidRDefault="008B7B70" w:rsidP="00A0353F">
      <w:pPr>
        <w:numPr>
          <w:ilvl w:val="0"/>
          <w:numId w:val="92"/>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is NOT a "status report" or a means of updating progress charts</w:t>
      </w:r>
    </w:p>
    <w:p w:rsidR="008B7B70" w:rsidRPr="008B7B70" w:rsidRDefault="008B7B70" w:rsidP="008B7B70">
      <w:p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lastRenderedPageBreak/>
        <w:t>No detailed discussions should happen during the daily scrum. Once over, individual members can discuss issues in detail, often known as a 'breakout session' or an 'after party'. Blockers identified should be collectively discussed outside of the daily scrum with a view to working toward a resolution.</w:t>
      </w:r>
    </w:p>
    <w:p w:rsidR="008B7B70" w:rsidRPr="008B7B70" w:rsidRDefault="008B7B70" w:rsidP="008B7B70">
      <w:p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Where the team does not see the value in this event, it is the responsibility of the scrum master to determine why and educate the team and stakeholders about Scrum principles, or encourage the team to design their own method of keeping the team fully informed of sprint progress.</w:t>
      </w:r>
    </w:p>
    <w:p w:rsidR="008B7B70" w:rsidRPr="008B7B70" w:rsidRDefault="008B7B70" w:rsidP="008B7B70">
      <w:pPr>
        <w:shd w:val="clear" w:color="auto" w:fill="FFFFFF"/>
        <w:spacing w:before="100" w:beforeAutospacing="1" w:after="100" w:afterAutospacing="1" w:line="372" w:lineRule="atLeast"/>
        <w:jc w:val="both"/>
        <w:outlineLvl w:val="1"/>
        <w:rPr>
          <w:rFonts w:ascii="Times New Roman" w:hAnsi="Times New Roman"/>
          <w:b/>
          <w:bCs/>
          <w:color w:val="000000" w:themeColor="text1"/>
          <w:sz w:val="28"/>
          <w:szCs w:val="28"/>
        </w:rPr>
      </w:pPr>
      <w:r w:rsidRPr="008B7B70">
        <w:rPr>
          <w:rFonts w:ascii="Times New Roman" w:hAnsi="Times New Roman"/>
          <w:b/>
          <w:bCs/>
          <w:color w:val="000000" w:themeColor="text1"/>
          <w:sz w:val="28"/>
          <w:szCs w:val="28"/>
        </w:rPr>
        <w:t>Sprint review</w:t>
      </w:r>
    </w:p>
    <w:p w:rsidR="008B7B70" w:rsidRPr="008B7B70" w:rsidRDefault="008B7B70" w:rsidP="008B7B70">
      <w:p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Conducted at the end of a sprint, the team:</w:t>
      </w:r>
    </w:p>
    <w:p w:rsidR="008B7B70" w:rsidRPr="008B7B70" w:rsidRDefault="008B7B70" w:rsidP="00A0353F">
      <w:pPr>
        <w:numPr>
          <w:ilvl w:val="0"/>
          <w:numId w:val="93"/>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presents the completed work to the stakeholders (a.k.a. the </w:t>
      </w:r>
      <w:hyperlink r:id="rId79" w:tooltip="Technology demo" w:history="1">
        <w:r w:rsidRPr="008B7B70">
          <w:rPr>
            <w:rStyle w:val="Hyperlink"/>
            <w:rFonts w:ascii="Times New Roman" w:hAnsi="Times New Roman"/>
            <w:color w:val="000000" w:themeColor="text1"/>
            <w:sz w:val="28"/>
            <w:szCs w:val="28"/>
            <w:u w:val="none"/>
          </w:rPr>
          <w:t>demo</w:t>
        </w:r>
      </w:hyperlink>
      <w:r w:rsidRPr="008B7B70">
        <w:rPr>
          <w:rFonts w:ascii="Times New Roman" w:hAnsi="Times New Roman"/>
          <w:color w:val="000000" w:themeColor="text1"/>
          <w:sz w:val="28"/>
          <w:szCs w:val="28"/>
        </w:rPr>
        <w:t>)</w:t>
      </w:r>
    </w:p>
    <w:p w:rsidR="008B7B70" w:rsidRPr="008B7B70" w:rsidRDefault="008B7B70" w:rsidP="00A0353F">
      <w:pPr>
        <w:numPr>
          <w:ilvl w:val="0"/>
          <w:numId w:val="93"/>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collaborates with stakeholders on topics such as:</w:t>
      </w:r>
    </w:p>
    <w:p w:rsidR="008B7B70" w:rsidRPr="008B7B70" w:rsidRDefault="008B7B70" w:rsidP="00A0353F">
      <w:pPr>
        <w:numPr>
          <w:ilvl w:val="1"/>
          <w:numId w:val="93"/>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inviting feedback about the completed product increment</w:t>
      </w:r>
    </w:p>
    <w:p w:rsidR="008B7B70" w:rsidRPr="008B7B70" w:rsidRDefault="008B7B70" w:rsidP="00A0353F">
      <w:pPr>
        <w:numPr>
          <w:ilvl w:val="1"/>
          <w:numId w:val="93"/>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discussing the impact of incomplete work (planned or otherwise)</w:t>
      </w:r>
    </w:p>
    <w:p w:rsidR="008B7B70" w:rsidRPr="008B7B70" w:rsidRDefault="008B7B70" w:rsidP="00A0353F">
      <w:pPr>
        <w:numPr>
          <w:ilvl w:val="1"/>
          <w:numId w:val="93"/>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receiving suggestions for upcoming work (guidance of what to work on next)</w:t>
      </w:r>
    </w:p>
    <w:p w:rsidR="008B7B70" w:rsidRPr="008B7B70" w:rsidRDefault="008B7B70" w:rsidP="008B7B70">
      <w:p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Product Owners should see this event as a valuable opportunity to review and refine the product backlog with stakeholders.</w:t>
      </w:r>
    </w:p>
    <w:p w:rsidR="008B7B70" w:rsidRPr="00D92517" w:rsidRDefault="008B7B70" w:rsidP="008B7B70">
      <w:pPr>
        <w:shd w:val="clear" w:color="auto" w:fill="FFFFFF"/>
        <w:spacing w:before="100" w:beforeAutospacing="1" w:after="100" w:afterAutospacing="1" w:line="372" w:lineRule="atLeast"/>
        <w:jc w:val="both"/>
        <w:outlineLvl w:val="1"/>
        <w:rPr>
          <w:rFonts w:ascii="Times New Roman" w:hAnsi="Times New Roman"/>
          <w:b/>
          <w:color w:val="000000" w:themeColor="text1"/>
          <w:sz w:val="28"/>
          <w:szCs w:val="28"/>
        </w:rPr>
      </w:pPr>
      <w:r w:rsidRPr="00D92517">
        <w:rPr>
          <w:rFonts w:ascii="Times New Roman" w:hAnsi="Times New Roman"/>
          <w:b/>
          <w:color w:val="000000" w:themeColor="text1"/>
          <w:sz w:val="28"/>
          <w:szCs w:val="28"/>
        </w:rPr>
        <w:t>Guidelines for sprint reviews:</w:t>
      </w:r>
    </w:p>
    <w:p w:rsidR="008B7B70" w:rsidRPr="008B7B70" w:rsidRDefault="008B7B70" w:rsidP="00A0353F">
      <w:pPr>
        <w:numPr>
          <w:ilvl w:val="0"/>
          <w:numId w:val="94"/>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Incomplete work should not be demonstrated; although stakeholders should be presented with product increments they will be receiving, but can also request to see work in progress if necessary. However, the team should only be prepared to show what has been done.</w:t>
      </w:r>
    </w:p>
    <w:p w:rsidR="008B7B70" w:rsidRPr="008B7B70" w:rsidRDefault="008B7B70" w:rsidP="00A0353F">
      <w:pPr>
        <w:numPr>
          <w:ilvl w:val="0"/>
          <w:numId w:val="94"/>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The recommended duration is two hours for a two-week sprint (proportional for other sprint-durations).</w:t>
      </w:r>
    </w:p>
    <w:p w:rsidR="00716EFD" w:rsidRDefault="00716EFD" w:rsidP="008B7B70">
      <w:pPr>
        <w:shd w:val="clear" w:color="auto" w:fill="FFFFFF"/>
        <w:spacing w:before="100" w:beforeAutospacing="1" w:after="100" w:afterAutospacing="1" w:line="372" w:lineRule="atLeast"/>
        <w:jc w:val="both"/>
        <w:outlineLvl w:val="1"/>
        <w:rPr>
          <w:rFonts w:ascii="Times New Roman" w:hAnsi="Times New Roman"/>
          <w:b/>
          <w:bCs/>
          <w:color w:val="000000" w:themeColor="text1"/>
          <w:sz w:val="28"/>
          <w:szCs w:val="28"/>
        </w:rPr>
      </w:pPr>
    </w:p>
    <w:p w:rsidR="00716EFD" w:rsidRDefault="00716EFD" w:rsidP="008B7B70">
      <w:pPr>
        <w:shd w:val="clear" w:color="auto" w:fill="FFFFFF"/>
        <w:spacing w:before="100" w:beforeAutospacing="1" w:after="100" w:afterAutospacing="1" w:line="372" w:lineRule="atLeast"/>
        <w:jc w:val="both"/>
        <w:outlineLvl w:val="1"/>
        <w:rPr>
          <w:rFonts w:ascii="Times New Roman" w:hAnsi="Times New Roman"/>
          <w:b/>
          <w:bCs/>
          <w:color w:val="000000" w:themeColor="text1"/>
          <w:sz w:val="28"/>
          <w:szCs w:val="28"/>
        </w:rPr>
      </w:pPr>
    </w:p>
    <w:p w:rsidR="008B7B70" w:rsidRPr="008B7B70" w:rsidRDefault="008B7B70" w:rsidP="008B7B70">
      <w:pPr>
        <w:shd w:val="clear" w:color="auto" w:fill="FFFFFF"/>
        <w:spacing w:before="100" w:beforeAutospacing="1" w:after="100" w:afterAutospacing="1" w:line="372" w:lineRule="atLeast"/>
        <w:jc w:val="both"/>
        <w:outlineLvl w:val="1"/>
        <w:rPr>
          <w:rFonts w:ascii="Times New Roman" w:hAnsi="Times New Roman"/>
          <w:b/>
          <w:bCs/>
          <w:color w:val="000000" w:themeColor="text1"/>
          <w:sz w:val="28"/>
          <w:szCs w:val="28"/>
        </w:rPr>
      </w:pPr>
      <w:r w:rsidRPr="008B7B70">
        <w:rPr>
          <w:rFonts w:ascii="Times New Roman" w:hAnsi="Times New Roman"/>
          <w:b/>
          <w:bCs/>
          <w:color w:val="000000" w:themeColor="text1"/>
          <w:sz w:val="28"/>
          <w:szCs w:val="28"/>
        </w:rPr>
        <w:lastRenderedPageBreak/>
        <w:t>Sprint retrospective</w:t>
      </w:r>
    </w:p>
    <w:p w:rsidR="008B7B70" w:rsidRPr="008B7B70" w:rsidRDefault="008B7B70" w:rsidP="008B7B70">
      <w:p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At the sprint retrospective, the team:</w:t>
      </w:r>
    </w:p>
    <w:p w:rsidR="008B7B70" w:rsidRPr="008B7B70" w:rsidRDefault="008B7B70" w:rsidP="00A0353F">
      <w:pPr>
        <w:numPr>
          <w:ilvl w:val="0"/>
          <w:numId w:val="95"/>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reflects on the past sprint</w:t>
      </w:r>
    </w:p>
    <w:p w:rsidR="008B7B70" w:rsidRPr="008B7B70" w:rsidRDefault="008B7B70" w:rsidP="00A0353F">
      <w:pPr>
        <w:numPr>
          <w:ilvl w:val="0"/>
          <w:numId w:val="95"/>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identifies and agrees on </w:t>
      </w:r>
      <w:hyperlink r:id="rId80" w:tooltip="Continual improvement process" w:history="1">
        <w:r w:rsidRPr="008B7B70">
          <w:rPr>
            <w:rStyle w:val="Hyperlink"/>
            <w:rFonts w:ascii="Times New Roman" w:hAnsi="Times New Roman"/>
            <w:color w:val="000000" w:themeColor="text1"/>
            <w:sz w:val="28"/>
            <w:szCs w:val="28"/>
            <w:u w:val="none"/>
          </w:rPr>
          <w:t>continuous process improvement</w:t>
        </w:r>
      </w:hyperlink>
      <w:r w:rsidRPr="008B7B70">
        <w:rPr>
          <w:rFonts w:ascii="Times New Roman" w:hAnsi="Times New Roman"/>
          <w:color w:val="000000" w:themeColor="text1"/>
          <w:sz w:val="28"/>
          <w:szCs w:val="28"/>
        </w:rPr>
        <w:t> actions</w:t>
      </w:r>
    </w:p>
    <w:p w:rsidR="008B7B70" w:rsidRPr="00D92517" w:rsidRDefault="008B7B70" w:rsidP="008B7B70">
      <w:pPr>
        <w:shd w:val="clear" w:color="auto" w:fill="FFFFFF"/>
        <w:spacing w:before="100" w:beforeAutospacing="1" w:after="100" w:afterAutospacing="1" w:line="372" w:lineRule="atLeast"/>
        <w:jc w:val="both"/>
        <w:outlineLvl w:val="1"/>
        <w:rPr>
          <w:rFonts w:ascii="Times New Roman" w:hAnsi="Times New Roman"/>
          <w:b/>
          <w:color w:val="000000" w:themeColor="text1"/>
          <w:sz w:val="28"/>
          <w:szCs w:val="28"/>
        </w:rPr>
      </w:pPr>
      <w:r w:rsidRPr="00D92517">
        <w:rPr>
          <w:rFonts w:ascii="Times New Roman" w:hAnsi="Times New Roman"/>
          <w:b/>
          <w:color w:val="000000" w:themeColor="text1"/>
          <w:sz w:val="28"/>
          <w:szCs w:val="28"/>
        </w:rPr>
        <w:t>Guidelines for sprint retrospectives:</w:t>
      </w:r>
    </w:p>
    <w:p w:rsidR="008B7B70" w:rsidRPr="008B7B70" w:rsidRDefault="008B7B70" w:rsidP="00A0353F">
      <w:pPr>
        <w:numPr>
          <w:ilvl w:val="0"/>
          <w:numId w:val="96"/>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Three suggested areas to consider in sprint retrospectives are:</w:t>
      </w:r>
    </w:p>
    <w:p w:rsidR="008B7B70" w:rsidRPr="008B7B70" w:rsidRDefault="008B7B70" w:rsidP="00A0353F">
      <w:pPr>
        <w:numPr>
          <w:ilvl w:val="1"/>
          <w:numId w:val="96"/>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What went well during the sprint?</w:t>
      </w:r>
    </w:p>
    <w:p w:rsidR="008B7B70" w:rsidRPr="008B7B70" w:rsidRDefault="008B7B70" w:rsidP="00A0353F">
      <w:pPr>
        <w:numPr>
          <w:ilvl w:val="1"/>
          <w:numId w:val="96"/>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What did not go well?</w:t>
      </w:r>
    </w:p>
    <w:p w:rsidR="008B7B70" w:rsidRPr="008B7B70" w:rsidRDefault="008B7B70" w:rsidP="00A0353F">
      <w:pPr>
        <w:numPr>
          <w:ilvl w:val="1"/>
          <w:numId w:val="96"/>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What could we do differently the next sprint?</w:t>
      </w:r>
    </w:p>
    <w:p w:rsidR="008B7B70" w:rsidRPr="008B7B70" w:rsidRDefault="008B7B70" w:rsidP="00A0353F">
      <w:pPr>
        <w:numPr>
          <w:ilvl w:val="0"/>
          <w:numId w:val="96"/>
        </w:num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The recommended duration is one-and-a-half hours for a two-week sprint (proportional for other sprint duration(s)).</w:t>
      </w:r>
    </w:p>
    <w:p w:rsidR="008B7B70" w:rsidRPr="008B7B70" w:rsidRDefault="008B7B70" w:rsidP="008B7B70">
      <w:pPr>
        <w:shd w:val="clear" w:color="auto" w:fill="FFFFFF"/>
        <w:spacing w:before="100" w:beforeAutospacing="1" w:after="100" w:afterAutospacing="1" w:line="372" w:lineRule="atLeast"/>
        <w:jc w:val="both"/>
        <w:outlineLvl w:val="1"/>
        <w:rPr>
          <w:rFonts w:ascii="Times New Roman" w:hAnsi="Times New Roman"/>
          <w:color w:val="000000" w:themeColor="text1"/>
          <w:sz w:val="28"/>
          <w:szCs w:val="28"/>
        </w:rPr>
      </w:pPr>
      <w:r w:rsidRPr="008B7B70">
        <w:rPr>
          <w:rFonts w:ascii="Times New Roman" w:hAnsi="Times New Roman"/>
          <w:color w:val="000000" w:themeColor="text1"/>
          <w:sz w:val="28"/>
          <w:szCs w:val="28"/>
        </w:rPr>
        <w:t>The scrum master may facilitate this event, but their presence is not considered mandatory.</w:t>
      </w:r>
    </w:p>
    <w:p w:rsidR="00BF0F67" w:rsidRPr="009F377F" w:rsidRDefault="00BF0F67" w:rsidP="009F377F">
      <w:pPr>
        <w:shd w:val="clear" w:color="auto" w:fill="FFFFFF"/>
        <w:spacing w:before="100" w:beforeAutospacing="1" w:after="100" w:afterAutospacing="1" w:line="372" w:lineRule="atLeast"/>
        <w:outlineLvl w:val="1"/>
        <w:rPr>
          <w:rFonts w:ascii="Times New Roman" w:hAnsi="Times New Roman"/>
          <w:b/>
          <w:color w:val="000000" w:themeColor="text1"/>
          <w:sz w:val="32"/>
          <w:szCs w:val="28"/>
        </w:rPr>
      </w:pPr>
      <w:r w:rsidRPr="009F377F">
        <w:rPr>
          <w:rFonts w:ascii="Times New Roman" w:hAnsi="Times New Roman"/>
          <w:b/>
          <w:color w:val="000000" w:themeColor="text1"/>
          <w:sz w:val="32"/>
          <w:szCs w:val="28"/>
        </w:rPr>
        <w:t>What is Scrum Master?</w:t>
      </w:r>
    </w:p>
    <w:p w:rsidR="00BF0F67" w:rsidRPr="009F377F" w:rsidRDefault="00BF0F67" w:rsidP="009F377F">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color w:val="000000" w:themeColor="text1"/>
          <w:sz w:val="28"/>
          <w:szCs w:val="28"/>
        </w:rPr>
        <w:t>Scrum master is a person who helps other people to understand Scrum and serves the project team by removing obstacles. He also helps in simplifying project complexities.</w:t>
      </w:r>
    </w:p>
    <w:p w:rsidR="009F377F" w:rsidRPr="009F377F" w:rsidRDefault="009F377F" w:rsidP="009F377F">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color w:val="000000" w:themeColor="text1"/>
          <w:sz w:val="28"/>
          <w:szCs w:val="28"/>
        </w:rPr>
        <w:t>The Scrum master also needs to make sure that development team works based on the core values of Scrum. He is often considered a coach for the team, helping the team do the best work they possibly can. Moreover, he ensures that the Scrum adoption is successful in the enterprise.</w:t>
      </w:r>
    </w:p>
    <w:p w:rsidR="009F377F" w:rsidRPr="009F377F" w:rsidRDefault="009F377F" w:rsidP="009F377F">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color w:val="000000" w:themeColor="text1"/>
          <w:sz w:val="28"/>
          <w:szCs w:val="28"/>
        </w:rPr>
        <w:t>Scrum master acts as a heart of Scrum project. He needs to perform responsibilities like:</w:t>
      </w:r>
    </w:p>
    <w:p w:rsidR="009F377F" w:rsidRPr="009F377F" w:rsidRDefault="009F377F" w:rsidP="00A0353F">
      <w:pPr>
        <w:numPr>
          <w:ilvl w:val="0"/>
          <w:numId w:val="84"/>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color w:val="000000" w:themeColor="text1"/>
          <w:sz w:val="28"/>
          <w:szCs w:val="28"/>
        </w:rPr>
        <w:t>Scrum Master needs to assure that team meets its business objectives</w:t>
      </w:r>
    </w:p>
    <w:p w:rsidR="009F377F" w:rsidRPr="009F377F" w:rsidRDefault="009F377F" w:rsidP="00A0353F">
      <w:pPr>
        <w:numPr>
          <w:ilvl w:val="0"/>
          <w:numId w:val="84"/>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color w:val="000000" w:themeColor="text1"/>
          <w:sz w:val="28"/>
          <w:szCs w:val="28"/>
        </w:rPr>
        <w:t>Scrum Master fosters collaborative environment in the team</w:t>
      </w:r>
    </w:p>
    <w:p w:rsidR="009F377F" w:rsidRPr="009F377F" w:rsidRDefault="009F377F" w:rsidP="00A0353F">
      <w:pPr>
        <w:numPr>
          <w:ilvl w:val="0"/>
          <w:numId w:val="84"/>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color w:val="000000" w:themeColor="text1"/>
          <w:sz w:val="28"/>
          <w:szCs w:val="28"/>
        </w:rPr>
        <w:t>The Scrum master does the planning, team backlog grooming, sprint demo, sprint retrospective.</w:t>
      </w:r>
    </w:p>
    <w:p w:rsidR="009F377F" w:rsidRPr="009F377F" w:rsidRDefault="009F377F" w:rsidP="00A0353F">
      <w:pPr>
        <w:numPr>
          <w:ilvl w:val="0"/>
          <w:numId w:val="84"/>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color w:val="000000" w:themeColor="text1"/>
          <w:sz w:val="28"/>
          <w:szCs w:val="28"/>
        </w:rPr>
        <w:t>Guides Scrum processes and helps to maintain integrity of Scrum values</w:t>
      </w:r>
    </w:p>
    <w:p w:rsidR="009F377F" w:rsidRPr="009F377F" w:rsidRDefault="009F377F" w:rsidP="00A0353F">
      <w:pPr>
        <w:numPr>
          <w:ilvl w:val="0"/>
          <w:numId w:val="84"/>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color w:val="000000" w:themeColor="text1"/>
          <w:sz w:val="28"/>
          <w:szCs w:val="28"/>
        </w:rPr>
        <w:lastRenderedPageBreak/>
        <w:t>Promote improved engineering practices like TDD, automated testing and continuous integration.</w:t>
      </w:r>
    </w:p>
    <w:p w:rsidR="009F377F" w:rsidRPr="009F377F" w:rsidRDefault="009F377F" w:rsidP="00A0353F">
      <w:pPr>
        <w:numPr>
          <w:ilvl w:val="0"/>
          <w:numId w:val="84"/>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color w:val="000000" w:themeColor="text1"/>
          <w:sz w:val="28"/>
          <w:szCs w:val="28"/>
        </w:rPr>
        <w:t>Making sure that every stakeholder should be present at the meeting at the given time</w:t>
      </w:r>
    </w:p>
    <w:p w:rsidR="009F377F" w:rsidRPr="009F377F" w:rsidRDefault="009F377F" w:rsidP="00A0353F">
      <w:pPr>
        <w:numPr>
          <w:ilvl w:val="0"/>
          <w:numId w:val="84"/>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color w:val="000000" w:themeColor="text1"/>
          <w:sz w:val="28"/>
          <w:szCs w:val="28"/>
        </w:rPr>
        <w:t>Works together with other team members to ensure dependencies and risk are distributed across Scrum teams.</w:t>
      </w:r>
    </w:p>
    <w:p w:rsidR="009F377F" w:rsidRPr="009F377F" w:rsidRDefault="009F377F" w:rsidP="00A0353F">
      <w:pPr>
        <w:numPr>
          <w:ilvl w:val="0"/>
          <w:numId w:val="84"/>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color w:val="000000" w:themeColor="text1"/>
          <w:sz w:val="28"/>
          <w:szCs w:val="28"/>
        </w:rPr>
        <w:t>Conducting feasibility studies, writing &amp; validating specifications.</w:t>
      </w:r>
    </w:p>
    <w:p w:rsidR="009F377F" w:rsidRPr="009F377F" w:rsidRDefault="009F377F" w:rsidP="009F377F">
      <w:pPr>
        <w:shd w:val="clear" w:color="auto" w:fill="FFFFFF"/>
        <w:spacing w:before="100" w:beforeAutospacing="1" w:after="100" w:afterAutospacing="1" w:line="240" w:lineRule="auto"/>
        <w:jc w:val="both"/>
        <w:rPr>
          <w:rFonts w:ascii="Times New Roman" w:hAnsi="Times New Roman"/>
          <w:b/>
          <w:bCs/>
          <w:color w:val="000000" w:themeColor="text1"/>
          <w:sz w:val="28"/>
          <w:szCs w:val="28"/>
        </w:rPr>
      </w:pPr>
      <w:r w:rsidRPr="009F377F">
        <w:rPr>
          <w:rFonts w:ascii="Times New Roman" w:hAnsi="Times New Roman"/>
          <w:b/>
          <w:bCs/>
          <w:color w:val="000000" w:themeColor="text1"/>
          <w:sz w:val="28"/>
          <w:szCs w:val="28"/>
        </w:rPr>
        <w:t>What is Scrum master is not?</w:t>
      </w:r>
    </w:p>
    <w:p w:rsidR="009F377F" w:rsidRPr="009F377F" w:rsidRDefault="009F377F" w:rsidP="009F377F">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color w:val="000000" w:themeColor="text1"/>
          <w:sz w:val="28"/>
          <w:szCs w:val="28"/>
        </w:rPr>
        <w:t>The Scrum master is not a project manager. Both roles are different in the agile process. He will not guide a team in every phase of the development. He is neither responsible for any technical decision nor for managing the business with clients. He will never lead the team or make decisions on behalf of the team.</w:t>
      </w:r>
    </w:p>
    <w:p w:rsidR="009F377F" w:rsidRPr="009F377F" w:rsidRDefault="009F377F" w:rsidP="009F377F">
      <w:pPr>
        <w:shd w:val="clear" w:color="auto" w:fill="FFFFFF"/>
        <w:spacing w:before="100" w:beforeAutospacing="1" w:after="100" w:afterAutospacing="1" w:line="240" w:lineRule="auto"/>
        <w:jc w:val="both"/>
        <w:rPr>
          <w:rFonts w:ascii="Times New Roman" w:hAnsi="Times New Roman"/>
          <w:b/>
          <w:bCs/>
          <w:color w:val="000000" w:themeColor="text1"/>
          <w:sz w:val="28"/>
          <w:szCs w:val="28"/>
        </w:rPr>
      </w:pPr>
      <w:r w:rsidRPr="009F377F">
        <w:rPr>
          <w:rFonts w:ascii="Times New Roman" w:hAnsi="Times New Roman"/>
          <w:b/>
          <w:bCs/>
          <w:color w:val="000000" w:themeColor="text1"/>
          <w:sz w:val="28"/>
          <w:szCs w:val="28"/>
        </w:rPr>
        <w:t>Scrum Master Skills</w:t>
      </w:r>
    </w:p>
    <w:p w:rsidR="009F377F" w:rsidRPr="009F377F" w:rsidRDefault="009F377F" w:rsidP="009F377F">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color w:val="000000" w:themeColor="text1"/>
          <w:sz w:val="28"/>
          <w:szCs w:val="28"/>
        </w:rPr>
        <w:t>The Scrum master is a very important person in the agile Scrum process. He should have multiple skills including technical, scrum process and soft skills.</w:t>
      </w:r>
    </w:p>
    <w:p w:rsidR="009F377F" w:rsidRPr="009F377F" w:rsidRDefault="009F377F" w:rsidP="009F377F">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color w:val="000000" w:themeColor="text1"/>
          <w:sz w:val="28"/>
          <w:szCs w:val="28"/>
        </w:rPr>
        <w:t>Scrum master must know different techniques and practices to manage self-organizing teams. He should show honesty, integrity, trust, and respect for the team. He should have expertise in Agile, IT coaching, and presentation. Moreover, Scrum master should able to schedules meetings in such a way that it doesn't affect the regular work of the team members.</w:t>
      </w:r>
    </w:p>
    <w:p w:rsidR="008B7B70" w:rsidRDefault="008B7B70" w:rsidP="009F377F">
      <w:pPr>
        <w:shd w:val="clear" w:color="auto" w:fill="FFFFFF"/>
        <w:spacing w:before="100" w:beforeAutospacing="1" w:after="100" w:afterAutospacing="1" w:line="240" w:lineRule="auto"/>
        <w:jc w:val="both"/>
        <w:rPr>
          <w:rFonts w:ascii="Times New Roman" w:hAnsi="Times New Roman"/>
          <w:b/>
          <w:bCs/>
          <w:color w:val="000000" w:themeColor="text1"/>
          <w:sz w:val="28"/>
          <w:szCs w:val="28"/>
        </w:rPr>
      </w:pPr>
    </w:p>
    <w:p w:rsidR="008B7B70" w:rsidRDefault="008B7B70" w:rsidP="009F377F">
      <w:pPr>
        <w:shd w:val="clear" w:color="auto" w:fill="FFFFFF"/>
        <w:spacing w:before="100" w:beforeAutospacing="1" w:after="100" w:afterAutospacing="1" w:line="240" w:lineRule="auto"/>
        <w:jc w:val="both"/>
        <w:rPr>
          <w:rFonts w:ascii="Times New Roman" w:hAnsi="Times New Roman"/>
          <w:b/>
          <w:bCs/>
          <w:color w:val="000000" w:themeColor="text1"/>
          <w:sz w:val="28"/>
          <w:szCs w:val="28"/>
        </w:rPr>
      </w:pPr>
    </w:p>
    <w:p w:rsidR="008B7B70" w:rsidRDefault="008B7B70" w:rsidP="009F377F">
      <w:pPr>
        <w:shd w:val="clear" w:color="auto" w:fill="FFFFFF"/>
        <w:spacing w:before="100" w:beforeAutospacing="1" w:after="100" w:afterAutospacing="1" w:line="240" w:lineRule="auto"/>
        <w:jc w:val="both"/>
        <w:rPr>
          <w:rFonts w:ascii="Times New Roman" w:hAnsi="Times New Roman"/>
          <w:b/>
          <w:bCs/>
          <w:color w:val="000000" w:themeColor="text1"/>
          <w:sz w:val="28"/>
          <w:szCs w:val="28"/>
        </w:rPr>
      </w:pPr>
    </w:p>
    <w:p w:rsidR="008B7B70" w:rsidRDefault="008B7B70" w:rsidP="009F377F">
      <w:pPr>
        <w:shd w:val="clear" w:color="auto" w:fill="FFFFFF"/>
        <w:spacing w:before="100" w:beforeAutospacing="1" w:after="100" w:afterAutospacing="1" w:line="240" w:lineRule="auto"/>
        <w:jc w:val="both"/>
        <w:rPr>
          <w:rFonts w:ascii="Times New Roman" w:hAnsi="Times New Roman"/>
          <w:b/>
          <w:bCs/>
          <w:color w:val="000000" w:themeColor="text1"/>
          <w:sz w:val="28"/>
          <w:szCs w:val="28"/>
        </w:rPr>
      </w:pPr>
    </w:p>
    <w:p w:rsidR="008B7B70" w:rsidRDefault="008B7B70" w:rsidP="009F377F">
      <w:pPr>
        <w:shd w:val="clear" w:color="auto" w:fill="FFFFFF"/>
        <w:spacing w:before="100" w:beforeAutospacing="1" w:after="100" w:afterAutospacing="1" w:line="240" w:lineRule="auto"/>
        <w:jc w:val="both"/>
        <w:rPr>
          <w:rFonts w:ascii="Times New Roman" w:hAnsi="Times New Roman"/>
          <w:b/>
          <w:bCs/>
          <w:color w:val="000000" w:themeColor="text1"/>
          <w:sz w:val="28"/>
          <w:szCs w:val="28"/>
        </w:rPr>
      </w:pPr>
    </w:p>
    <w:p w:rsidR="008B7B70" w:rsidRDefault="008B7B70" w:rsidP="009F377F">
      <w:pPr>
        <w:shd w:val="clear" w:color="auto" w:fill="FFFFFF"/>
        <w:spacing w:before="100" w:beforeAutospacing="1" w:after="100" w:afterAutospacing="1" w:line="240" w:lineRule="auto"/>
        <w:jc w:val="both"/>
        <w:rPr>
          <w:rFonts w:ascii="Times New Roman" w:hAnsi="Times New Roman"/>
          <w:b/>
          <w:bCs/>
          <w:color w:val="000000" w:themeColor="text1"/>
          <w:sz w:val="28"/>
          <w:szCs w:val="28"/>
        </w:rPr>
      </w:pPr>
    </w:p>
    <w:p w:rsidR="008B7B70" w:rsidRDefault="008B7B70" w:rsidP="009F377F">
      <w:pPr>
        <w:shd w:val="clear" w:color="auto" w:fill="FFFFFF"/>
        <w:spacing w:before="100" w:beforeAutospacing="1" w:after="100" w:afterAutospacing="1" w:line="240" w:lineRule="auto"/>
        <w:jc w:val="both"/>
        <w:rPr>
          <w:rFonts w:ascii="Times New Roman" w:hAnsi="Times New Roman"/>
          <w:b/>
          <w:bCs/>
          <w:color w:val="000000" w:themeColor="text1"/>
          <w:sz w:val="28"/>
          <w:szCs w:val="28"/>
        </w:rPr>
      </w:pPr>
    </w:p>
    <w:p w:rsidR="008B7B70" w:rsidRDefault="008B7B70" w:rsidP="009F377F">
      <w:pPr>
        <w:shd w:val="clear" w:color="auto" w:fill="FFFFFF"/>
        <w:spacing w:before="100" w:beforeAutospacing="1" w:after="100" w:afterAutospacing="1" w:line="240" w:lineRule="auto"/>
        <w:jc w:val="both"/>
        <w:rPr>
          <w:rFonts w:ascii="Times New Roman" w:hAnsi="Times New Roman"/>
          <w:b/>
          <w:bCs/>
          <w:color w:val="000000" w:themeColor="text1"/>
          <w:sz w:val="28"/>
          <w:szCs w:val="28"/>
        </w:rPr>
      </w:pPr>
    </w:p>
    <w:p w:rsidR="008B7B70" w:rsidRDefault="008B7B70" w:rsidP="009F377F">
      <w:pPr>
        <w:shd w:val="clear" w:color="auto" w:fill="FFFFFF"/>
        <w:spacing w:before="100" w:beforeAutospacing="1" w:after="100" w:afterAutospacing="1" w:line="240" w:lineRule="auto"/>
        <w:jc w:val="both"/>
        <w:rPr>
          <w:rFonts w:ascii="Times New Roman" w:hAnsi="Times New Roman"/>
          <w:b/>
          <w:bCs/>
          <w:color w:val="000000" w:themeColor="text1"/>
          <w:sz w:val="28"/>
          <w:szCs w:val="28"/>
        </w:rPr>
      </w:pPr>
    </w:p>
    <w:p w:rsidR="008B7B70" w:rsidRDefault="008B7B70" w:rsidP="009F377F">
      <w:pPr>
        <w:shd w:val="clear" w:color="auto" w:fill="FFFFFF"/>
        <w:spacing w:before="100" w:beforeAutospacing="1" w:after="100" w:afterAutospacing="1" w:line="240" w:lineRule="auto"/>
        <w:jc w:val="both"/>
        <w:rPr>
          <w:rFonts w:ascii="Times New Roman" w:hAnsi="Times New Roman"/>
          <w:b/>
          <w:bCs/>
          <w:color w:val="000000" w:themeColor="text1"/>
          <w:sz w:val="28"/>
          <w:szCs w:val="28"/>
        </w:rPr>
      </w:pPr>
    </w:p>
    <w:p w:rsidR="009F377F" w:rsidRPr="009F377F" w:rsidRDefault="009F377F" w:rsidP="009F377F">
      <w:pPr>
        <w:shd w:val="clear" w:color="auto" w:fill="FFFFFF"/>
        <w:spacing w:before="100" w:beforeAutospacing="1" w:after="100" w:afterAutospacing="1" w:line="240" w:lineRule="auto"/>
        <w:jc w:val="both"/>
        <w:rPr>
          <w:rFonts w:ascii="Times New Roman" w:hAnsi="Times New Roman"/>
          <w:b/>
          <w:bCs/>
          <w:color w:val="000000" w:themeColor="text1"/>
          <w:sz w:val="28"/>
          <w:szCs w:val="28"/>
        </w:rPr>
      </w:pPr>
      <w:r w:rsidRPr="009F377F">
        <w:rPr>
          <w:rFonts w:ascii="Times New Roman" w:hAnsi="Times New Roman"/>
          <w:b/>
          <w:bCs/>
          <w:color w:val="000000" w:themeColor="text1"/>
          <w:sz w:val="28"/>
          <w:szCs w:val="28"/>
        </w:rPr>
        <w:t>Characteristic of the Good Scrum master</w:t>
      </w:r>
    </w:p>
    <w:p w:rsidR="009F377F" w:rsidRDefault="009F377F" w:rsidP="009F377F">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noProof/>
          <w:color w:val="000000" w:themeColor="text1"/>
          <w:sz w:val="28"/>
          <w:szCs w:val="28"/>
        </w:rPr>
        <w:drawing>
          <wp:inline distT="0" distB="0" distL="0" distR="0">
            <wp:extent cx="5734050" cy="3810000"/>
            <wp:effectExtent l="19050" t="0" r="0" b="0"/>
            <wp:docPr id="21" name="Picture 21" descr="https://www.guru99.com/images/1/120817_0726_ScrumMaster1.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guru99.com/images/1/120817_0726_ScrumMaster1.png">
                      <a:hlinkClick r:id="rId81"/>
                    </pic:cNvPr>
                    <pic:cNvPicPr>
                      <a:picLocks noChangeAspect="1" noChangeArrowheads="1"/>
                    </pic:cNvPicPr>
                  </pic:nvPicPr>
                  <pic:blipFill>
                    <a:blip r:embed="rId82"/>
                    <a:srcRect/>
                    <a:stretch>
                      <a:fillRect/>
                    </a:stretch>
                  </pic:blipFill>
                  <pic:spPr bwMode="auto">
                    <a:xfrm>
                      <a:off x="0" y="0"/>
                      <a:ext cx="5734050" cy="3810000"/>
                    </a:xfrm>
                    <a:prstGeom prst="rect">
                      <a:avLst/>
                    </a:prstGeom>
                    <a:noFill/>
                    <a:ln w="9525">
                      <a:noFill/>
                      <a:miter lim="800000"/>
                      <a:headEnd/>
                      <a:tailEnd/>
                    </a:ln>
                  </pic:spPr>
                </pic:pic>
              </a:graphicData>
            </a:graphic>
          </wp:inline>
        </w:drawing>
      </w:r>
    </w:p>
    <w:p w:rsidR="009F377F" w:rsidRPr="009F377F" w:rsidRDefault="009F377F" w:rsidP="009F377F">
      <w:pPr>
        <w:shd w:val="clear" w:color="auto" w:fill="FFFFFF"/>
        <w:spacing w:before="100" w:beforeAutospacing="1" w:after="100" w:afterAutospacing="1" w:line="240" w:lineRule="auto"/>
        <w:ind w:left="2160" w:firstLine="720"/>
        <w:jc w:val="both"/>
        <w:rPr>
          <w:rFonts w:ascii="Times New Roman" w:hAnsi="Times New Roman"/>
          <w:b/>
          <w:color w:val="000000" w:themeColor="text1"/>
          <w:sz w:val="28"/>
          <w:szCs w:val="28"/>
        </w:rPr>
      </w:pPr>
      <w:r w:rsidRPr="009F377F">
        <w:rPr>
          <w:rFonts w:ascii="Times New Roman" w:hAnsi="Times New Roman"/>
          <w:b/>
          <w:color w:val="000000" w:themeColor="text1"/>
          <w:sz w:val="28"/>
          <w:szCs w:val="28"/>
        </w:rPr>
        <w:t>Characteristic of Scrum Master</w:t>
      </w:r>
    </w:p>
    <w:p w:rsidR="009F377F" w:rsidRPr="009F377F" w:rsidRDefault="009F377F" w:rsidP="009F377F">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color w:val="000000" w:themeColor="text1"/>
          <w:sz w:val="28"/>
          <w:szCs w:val="28"/>
        </w:rPr>
        <w:t>Following are important characteristics of Scrum master:</w:t>
      </w:r>
    </w:p>
    <w:p w:rsidR="009F377F" w:rsidRPr="009F377F" w:rsidRDefault="009F377F" w:rsidP="009F377F">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b/>
          <w:bCs/>
          <w:color w:val="000000" w:themeColor="text1"/>
          <w:sz w:val="28"/>
          <w:szCs w:val="28"/>
        </w:rPr>
        <w:t>Servant-Leader:</w:t>
      </w:r>
      <w:r w:rsidRPr="009F377F">
        <w:rPr>
          <w:rFonts w:ascii="Times New Roman" w:hAnsi="Times New Roman"/>
          <w:color w:val="000000" w:themeColor="text1"/>
          <w:sz w:val="28"/>
          <w:szCs w:val="28"/>
        </w:rPr>
        <w:t> Servant leadership is a social leadership style. Scrum master act as a servant leader to attain project objectives through service to others.</w:t>
      </w:r>
    </w:p>
    <w:p w:rsidR="009F377F" w:rsidRPr="009F377F" w:rsidRDefault="009F377F" w:rsidP="009F377F">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b/>
          <w:bCs/>
          <w:color w:val="000000" w:themeColor="text1"/>
          <w:sz w:val="28"/>
          <w:szCs w:val="28"/>
        </w:rPr>
        <w:t>Morale booster:</w:t>
      </w:r>
      <w:r w:rsidRPr="009F377F">
        <w:rPr>
          <w:rFonts w:ascii="Times New Roman" w:hAnsi="Times New Roman"/>
          <w:color w:val="000000" w:themeColor="text1"/>
          <w:sz w:val="28"/>
          <w:szCs w:val="28"/>
        </w:rPr>
        <w:t> The Scrum master also acts as a Morale booster by encouraging the team to do their work more effectively.</w:t>
      </w:r>
    </w:p>
    <w:p w:rsidR="009F377F" w:rsidRPr="009F377F" w:rsidRDefault="009F377F" w:rsidP="009F377F">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b/>
          <w:bCs/>
          <w:color w:val="000000" w:themeColor="text1"/>
          <w:sz w:val="28"/>
          <w:szCs w:val="28"/>
        </w:rPr>
        <w:t>Facilitator</w:t>
      </w:r>
      <w:r w:rsidRPr="009F377F">
        <w:rPr>
          <w:rFonts w:ascii="Times New Roman" w:hAnsi="Times New Roman"/>
          <w:color w:val="000000" w:themeColor="text1"/>
          <w:sz w:val="28"/>
          <w:szCs w:val="28"/>
        </w:rPr>
        <w:t>: Scrum master plays a role of facilitator as he helps the team to understand their common project-related objective. He also assists the team to achieve these objectives while remaining neutral.</w:t>
      </w:r>
    </w:p>
    <w:p w:rsidR="009F377F" w:rsidRPr="009F377F" w:rsidRDefault="009F377F" w:rsidP="009F377F">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b/>
          <w:bCs/>
          <w:color w:val="000000" w:themeColor="text1"/>
          <w:sz w:val="28"/>
          <w:szCs w:val="28"/>
        </w:rPr>
        <w:lastRenderedPageBreak/>
        <w:t>Coach:</w:t>
      </w:r>
      <w:r w:rsidRPr="009F377F">
        <w:rPr>
          <w:rFonts w:ascii="Times New Roman" w:hAnsi="Times New Roman"/>
          <w:color w:val="000000" w:themeColor="text1"/>
          <w:sz w:val="28"/>
          <w:szCs w:val="28"/>
        </w:rPr>
        <w:t> Scrum masters coaches the team to become self-organized and also guides them on the path of continuous improvement.</w:t>
      </w:r>
    </w:p>
    <w:p w:rsidR="009F377F" w:rsidRPr="009F377F" w:rsidRDefault="009F377F" w:rsidP="009F377F">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b/>
          <w:bCs/>
          <w:color w:val="000000" w:themeColor="text1"/>
          <w:sz w:val="28"/>
          <w:szCs w:val="28"/>
        </w:rPr>
        <w:t>Agent:</w:t>
      </w:r>
      <w:r w:rsidRPr="009F377F">
        <w:rPr>
          <w:rFonts w:ascii="Times New Roman" w:hAnsi="Times New Roman"/>
          <w:color w:val="000000" w:themeColor="text1"/>
          <w:sz w:val="28"/>
          <w:szCs w:val="28"/>
        </w:rPr>
        <w:t> Scrum master also plays a role of an agent which helps to make the necessary changes allowing a better implementation of Scrum.</w:t>
      </w:r>
    </w:p>
    <w:p w:rsidR="009F377F" w:rsidRPr="009F377F" w:rsidRDefault="009F377F" w:rsidP="009F377F">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b/>
          <w:bCs/>
          <w:color w:val="000000" w:themeColor="text1"/>
          <w:sz w:val="28"/>
          <w:szCs w:val="28"/>
        </w:rPr>
        <w:t>Mentor:</w:t>
      </w:r>
      <w:r w:rsidRPr="009F377F">
        <w:rPr>
          <w:rFonts w:ascii="Times New Roman" w:hAnsi="Times New Roman"/>
          <w:color w:val="000000" w:themeColor="text1"/>
          <w:sz w:val="28"/>
          <w:szCs w:val="28"/>
        </w:rPr>
        <w:t> The Scrum Master should share his knowledge, experiences, and even his opinions just like a mentor.</w:t>
      </w:r>
    </w:p>
    <w:p w:rsidR="009F377F" w:rsidRPr="009F377F" w:rsidRDefault="009F377F" w:rsidP="009F377F">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b/>
          <w:bCs/>
          <w:color w:val="000000" w:themeColor="text1"/>
          <w:sz w:val="28"/>
          <w:szCs w:val="28"/>
        </w:rPr>
        <w:t>Remover of obstacles:</w:t>
      </w:r>
      <w:r w:rsidRPr="009F377F">
        <w:rPr>
          <w:rFonts w:ascii="Times New Roman" w:hAnsi="Times New Roman"/>
          <w:color w:val="000000" w:themeColor="text1"/>
          <w:sz w:val="28"/>
          <w:szCs w:val="28"/>
        </w:rPr>
        <w:t> Scrum master should remove all the obstacles preventing the development team to work in the best conditions.</w:t>
      </w:r>
    </w:p>
    <w:p w:rsidR="009F377F" w:rsidRPr="009F377F" w:rsidRDefault="009F377F" w:rsidP="009F377F">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b/>
          <w:bCs/>
          <w:color w:val="000000" w:themeColor="text1"/>
          <w:sz w:val="28"/>
          <w:szCs w:val="28"/>
        </w:rPr>
        <w:t>Manager of the framework:</w:t>
      </w:r>
      <w:r w:rsidRPr="009F377F">
        <w:rPr>
          <w:rFonts w:ascii="Times New Roman" w:hAnsi="Times New Roman"/>
          <w:color w:val="000000" w:themeColor="text1"/>
          <w:sz w:val="28"/>
          <w:szCs w:val="28"/>
        </w:rPr>
        <w:t> The Scrum Master is also responsible for the framework within which the team works.</w:t>
      </w:r>
    </w:p>
    <w:p w:rsidR="009F377F" w:rsidRPr="009F377F" w:rsidRDefault="009F377F" w:rsidP="009F377F">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b/>
          <w:bCs/>
          <w:color w:val="000000" w:themeColor="text1"/>
          <w:sz w:val="28"/>
          <w:szCs w:val="28"/>
        </w:rPr>
        <w:t>Observer:</w:t>
      </w:r>
      <w:r w:rsidRPr="009F377F">
        <w:rPr>
          <w:rFonts w:ascii="Times New Roman" w:hAnsi="Times New Roman"/>
          <w:color w:val="000000" w:themeColor="text1"/>
          <w:sz w:val="28"/>
          <w:szCs w:val="28"/>
        </w:rPr>
        <w:t> He needs to constantly observe everything even the smallest activities of the team members.</w:t>
      </w:r>
    </w:p>
    <w:p w:rsidR="009F377F" w:rsidRPr="009F377F" w:rsidRDefault="009F377F" w:rsidP="009F377F">
      <w:pPr>
        <w:shd w:val="clear" w:color="auto" w:fill="FFFFFF"/>
        <w:spacing w:before="100" w:beforeAutospacing="1" w:after="100" w:afterAutospacing="1" w:line="240" w:lineRule="auto"/>
        <w:jc w:val="both"/>
        <w:rPr>
          <w:rFonts w:ascii="Times New Roman" w:hAnsi="Times New Roman"/>
          <w:b/>
          <w:bCs/>
          <w:color w:val="000000" w:themeColor="text1"/>
          <w:sz w:val="28"/>
          <w:szCs w:val="28"/>
        </w:rPr>
      </w:pPr>
      <w:r w:rsidRPr="009F377F">
        <w:rPr>
          <w:rFonts w:ascii="Times New Roman" w:hAnsi="Times New Roman"/>
          <w:b/>
          <w:bCs/>
          <w:color w:val="000000" w:themeColor="text1"/>
          <w:sz w:val="28"/>
          <w:szCs w:val="28"/>
        </w:rPr>
        <w:t>Daily Activities of Scrum master:</w:t>
      </w:r>
    </w:p>
    <w:p w:rsidR="009F377F" w:rsidRPr="009F377F" w:rsidRDefault="009F377F" w:rsidP="009F377F">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b/>
          <w:bCs/>
          <w:color w:val="000000" w:themeColor="text1"/>
          <w:sz w:val="28"/>
          <w:szCs w:val="28"/>
        </w:rPr>
        <w:t>Activity 1:</w:t>
      </w:r>
      <w:r w:rsidRPr="009F377F">
        <w:rPr>
          <w:rFonts w:ascii="Times New Roman" w:hAnsi="Times New Roman"/>
          <w:color w:val="000000" w:themeColor="text1"/>
          <w:sz w:val="28"/>
          <w:szCs w:val="28"/>
        </w:rPr>
        <w:t> Capacity and velocity planning using spreadsheet and Jira.</w:t>
      </w:r>
    </w:p>
    <w:p w:rsidR="009F377F" w:rsidRPr="009F377F" w:rsidRDefault="009F377F" w:rsidP="009F377F">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b/>
          <w:bCs/>
          <w:color w:val="000000" w:themeColor="text1"/>
          <w:sz w:val="28"/>
          <w:szCs w:val="28"/>
        </w:rPr>
        <w:t>Activity 2:</w:t>
      </w:r>
      <w:r w:rsidRPr="009F377F">
        <w:rPr>
          <w:rFonts w:ascii="Times New Roman" w:hAnsi="Times New Roman"/>
          <w:color w:val="000000" w:themeColor="text1"/>
          <w:sz w:val="28"/>
          <w:szCs w:val="28"/>
        </w:rPr>
        <w:t> Determine implementable stories available with points remaining from the sprint review.</w:t>
      </w:r>
    </w:p>
    <w:p w:rsidR="009F377F" w:rsidRPr="009F377F" w:rsidRDefault="009F377F" w:rsidP="009F377F">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b/>
          <w:bCs/>
          <w:color w:val="000000" w:themeColor="text1"/>
          <w:sz w:val="28"/>
          <w:szCs w:val="28"/>
        </w:rPr>
        <w:t>Activity 3:</w:t>
      </w:r>
      <w:r w:rsidRPr="009F377F">
        <w:rPr>
          <w:rFonts w:ascii="Times New Roman" w:hAnsi="Times New Roman"/>
          <w:color w:val="000000" w:themeColor="text1"/>
          <w:sz w:val="28"/>
          <w:szCs w:val="28"/>
        </w:rPr>
        <w:t> Review previous sprint velocity along with the team.</w:t>
      </w:r>
    </w:p>
    <w:p w:rsidR="009F377F" w:rsidRPr="009F377F" w:rsidRDefault="009F377F" w:rsidP="009F377F">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b/>
          <w:bCs/>
          <w:color w:val="000000" w:themeColor="text1"/>
          <w:sz w:val="28"/>
          <w:szCs w:val="28"/>
        </w:rPr>
        <w:t>Activity 4: </w:t>
      </w:r>
      <w:r w:rsidRPr="009F377F">
        <w:rPr>
          <w:rFonts w:ascii="Times New Roman" w:hAnsi="Times New Roman"/>
          <w:color w:val="000000" w:themeColor="text1"/>
          <w:sz w:val="28"/>
          <w:szCs w:val="28"/>
        </w:rPr>
        <w:t>Estimating teams' capacity</w:t>
      </w:r>
    </w:p>
    <w:p w:rsidR="009F377F" w:rsidRPr="009F377F" w:rsidRDefault="009F377F" w:rsidP="009F377F">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b/>
          <w:bCs/>
          <w:color w:val="000000" w:themeColor="text1"/>
          <w:sz w:val="28"/>
          <w:szCs w:val="28"/>
        </w:rPr>
        <w:t>Activity 5: </w:t>
      </w:r>
      <w:r w:rsidRPr="009F377F">
        <w:rPr>
          <w:rFonts w:ascii="Times New Roman" w:hAnsi="Times New Roman"/>
          <w:color w:val="000000" w:themeColor="text1"/>
          <w:sz w:val="28"/>
          <w:szCs w:val="28"/>
        </w:rPr>
        <w:t>Calculating number of points completed by team</w:t>
      </w:r>
    </w:p>
    <w:p w:rsidR="009F377F" w:rsidRPr="009F377F" w:rsidRDefault="009F377F" w:rsidP="009F377F">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b/>
          <w:bCs/>
          <w:color w:val="000000" w:themeColor="text1"/>
          <w:sz w:val="28"/>
          <w:szCs w:val="28"/>
        </w:rPr>
        <w:t>Activity 6:</w:t>
      </w:r>
      <w:r w:rsidRPr="009F377F">
        <w:rPr>
          <w:rFonts w:ascii="Times New Roman" w:hAnsi="Times New Roman"/>
          <w:color w:val="000000" w:themeColor="text1"/>
          <w:sz w:val="28"/>
          <w:szCs w:val="28"/>
        </w:rPr>
        <w:t> The team member provides all known tasks and estimates task effort within an hour. Scrum Master should ensure task given to members are never above their capacity.</w:t>
      </w:r>
    </w:p>
    <w:p w:rsidR="009F377F" w:rsidRPr="009F377F" w:rsidRDefault="009F377F" w:rsidP="009F377F">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b/>
          <w:bCs/>
          <w:color w:val="000000" w:themeColor="text1"/>
          <w:sz w:val="28"/>
          <w:szCs w:val="28"/>
        </w:rPr>
        <w:t>Activity 7:</w:t>
      </w:r>
      <w:r w:rsidRPr="009F377F">
        <w:rPr>
          <w:rFonts w:ascii="Times New Roman" w:hAnsi="Times New Roman"/>
          <w:color w:val="000000" w:themeColor="text1"/>
          <w:sz w:val="28"/>
          <w:szCs w:val="28"/>
        </w:rPr>
        <w:t> Scrum master also needs to ensure that the tasks in never more than 16 hours. If at all it is bigger then that he should tell the team to make it in the break them down.</w:t>
      </w:r>
    </w:p>
    <w:p w:rsidR="009F377F" w:rsidRPr="009F377F" w:rsidRDefault="009F377F" w:rsidP="009F377F">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color w:val="000000" w:themeColor="text1"/>
          <w:sz w:val="28"/>
          <w:szCs w:val="28"/>
        </w:rPr>
        <w:t>The above is just a small sample of the many activities a Scrum Master is involved in.</w:t>
      </w:r>
    </w:p>
    <w:p w:rsidR="009F377F" w:rsidRPr="009F377F" w:rsidRDefault="009F377F" w:rsidP="009F377F">
      <w:pPr>
        <w:shd w:val="clear" w:color="auto" w:fill="FFFFFF"/>
        <w:spacing w:before="100" w:beforeAutospacing="1" w:after="100" w:afterAutospacing="1" w:line="240" w:lineRule="auto"/>
        <w:jc w:val="both"/>
        <w:rPr>
          <w:rFonts w:ascii="Times New Roman" w:hAnsi="Times New Roman"/>
          <w:b/>
          <w:bCs/>
          <w:color w:val="000000" w:themeColor="text1"/>
          <w:sz w:val="28"/>
          <w:szCs w:val="28"/>
        </w:rPr>
      </w:pPr>
      <w:r w:rsidRPr="009F377F">
        <w:rPr>
          <w:rFonts w:ascii="Times New Roman" w:hAnsi="Times New Roman"/>
          <w:b/>
          <w:bCs/>
          <w:color w:val="000000" w:themeColor="text1"/>
          <w:sz w:val="28"/>
          <w:szCs w:val="28"/>
        </w:rPr>
        <w:lastRenderedPageBreak/>
        <w:t>Best practices for Scrum master</w:t>
      </w:r>
    </w:p>
    <w:p w:rsidR="009F377F" w:rsidRPr="009F377F" w:rsidRDefault="009F377F" w:rsidP="00A0353F">
      <w:pPr>
        <w:numPr>
          <w:ilvl w:val="0"/>
          <w:numId w:val="85"/>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color w:val="000000" w:themeColor="text1"/>
          <w:sz w:val="28"/>
          <w:szCs w:val="28"/>
        </w:rPr>
        <w:t>Scrum master should listen to all the queries of developers, project manager, and owner to understand their issues.</w:t>
      </w:r>
    </w:p>
    <w:p w:rsidR="009F377F" w:rsidRPr="009F377F" w:rsidRDefault="009F377F" w:rsidP="00A0353F">
      <w:pPr>
        <w:numPr>
          <w:ilvl w:val="0"/>
          <w:numId w:val="85"/>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color w:val="000000" w:themeColor="text1"/>
          <w:sz w:val="28"/>
          <w:szCs w:val="28"/>
        </w:rPr>
        <w:t>He should entrust his unwavering faith in his team members that they will complete the allocated work.</w:t>
      </w:r>
    </w:p>
    <w:p w:rsidR="009F377F" w:rsidRPr="009F377F" w:rsidRDefault="009F377F" w:rsidP="00A0353F">
      <w:pPr>
        <w:numPr>
          <w:ilvl w:val="0"/>
          <w:numId w:val="85"/>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color w:val="000000" w:themeColor="text1"/>
          <w:sz w:val="28"/>
          <w:szCs w:val="28"/>
        </w:rPr>
        <w:t>Scrum master should avoid doing multitasking in his/her work</w:t>
      </w:r>
    </w:p>
    <w:p w:rsidR="009F377F" w:rsidRPr="009F377F" w:rsidRDefault="009F377F" w:rsidP="00A0353F">
      <w:pPr>
        <w:numPr>
          <w:ilvl w:val="0"/>
          <w:numId w:val="85"/>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color w:val="000000" w:themeColor="text1"/>
          <w:sz w:val="28"/>
          <w:szCs w:val="28"/>
        </w:rPr>
        <w:t>He should give respect even to the smallest team member and listen to everyone's perspective.</w:t>
      </w:r>
    </w:p>
    <w:p w:rsidR="009F377F" w:rsidRPr="009F377F" w:rsidRDefault="009F377F" w:rsidP="00A0353F">
      <w:pPr>
        <w:numPr>
          <w:ilvl w:val="0"/>
          <w:numId w:val="85"/>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color w:val="000000" w:themeColor="text1"/>
          <w:sz w:val="28"/>
          <w:szCs w:val="28"/>
        </w:rPr>
        <w:t>Show genuine appreciation to the team for their successful accomplishments</w:t>
      </w:r>
    </w:p>
    <w:p w:rsidR="009F377F" w:rsidRPr="009F377F" w:rsidRDefault="009F377F" w:rsidP="009F377F">
      <w:pPr>
        <w:shd w:val="clear" w:color="auto" w:fill="FFFFFF"/>
        <w:spacing w:before="100" w:beforeAutospacing="1" w:after="100" w:afterAutospacing="1" w:line="240" w:lineRule="auto"/>
        <w:jc w:val="both"/>
        <w:rPr>
          <w:rFonts w:ascii="Times New Roman" w:hAnsi="Times New Roman"/>
          <w:b/>
          <w:bCs/>
          <w:color w:val="000000" w:themeColor="text1"/>
          <w:sz w:val="28"/>
          <w:szCs w:val="28"/>
        </w:rPr>
      </w:pPr>
      <w:r w:rsidRPr="009F377F">
        <w:rPr>
          <w:rFonts w:ascii="Times New Roman" w:hAnsi="Times New Roman"/>
          <w:b/>
          <w:bCs/>
          <w:color w:val="000000" w:themeColor="text1"/>
          <w:sz w:val="28"/>
          <w:szCs w:val="28"/>
        </w:rPr>
        <w:t>Why is Scrum master's role is difficult?</w:t>
      </w:r>
    </w:p>
    <w:p w:rsidR="009F377F" w:rsidRPr="009F377F" w:rsidRDefault="009F377F" w:rsidP="009F377F">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color w:val="000000" w:themeColor="text1"/>
          <w:sz w:val="28"/>
          <w:szCs w:val="28"/>
        </w:rPr>
        <w:t>First of all, management of large size self-organizing teams is not an easy task. It needs lots of willpower. Scrum master often needs to manage conflicts between team members and project manager.</w:t>
      </w:r>
    </w:p>
    <w:p w:rsidR="009F377F" w:rsidRPr="009F377F" w:rsidRDefault="009F377F" w:rsidP="009F377F">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9F377F">
        <w:rPr>
          <w:rFonts w:ascii="Times New Roman" w:hAnsi="Times New Roman"/>
          <w:color w:val="000000" w:themeColor="text1"/>
          <w:sz w:val="28"/>
          <w:szCs w:val="28"/>
        </w:rPr>
        <w:t>He may head the entire Scrum management project still he remains without any power. Scrum master also needs to learn about motivation, communication, behavioral economics and a whole host of other social science which surely needs lots of time outside of his job.</w:t>
      </w:r>
    </w:p>
    <w:p w:rsidR="00585752" w:rsidRPr="00585752" w:rsidRDefault="00585752" w:rsidP="00585752">
      <w:pPr>
        <w:shd w:val="clear" w:color="auto" w:fill="FFFFFF"/>
        <w:spacing w:before="100" w:beforeAutospacing="1" w:after="100" w:afterAutospacing="1" w:line="240" w:lineRule="auto"/>
        <w:jc w:val="both"/>
        <w:rPr>
          <w:rFonts w:ascii="Times New Roman" w:hAnsi="Times New Roman"/>
          <w:b/>
          <w:color w:val="000000" w:themeColor="text1"/>
          <w:sz w:val="34"/>
          <w:szCs w:val="28"/>
        </w:rPr>
      </w:pPr>
      <w:r w:rsidRPr="00585752">
        <w:rPr>
          <w:rFonts w:ascii="Times New Roman" w:hAnsi="Times New Roman"/>
          <w:b/>
          <w:color w:val="000000" w:themeColor="text1"/>
          <w:sz w:val="34"/>
          <w:szCs w:val="28"/>
        </w:rPr>
        <w:t>Difference between Agile and Scrum (Agile vs Scrum)</w:t>
      </w:r>
    </w:p>
    <w:p w:rsidR="00585752" w:rsidRPr="00585752" w:rsidRDefault="009C7E01" w:rsidP="00585752">
      <w:pPr>
        <w:shd w:val="clear" w:color="auto" w:fill="FFFFFF"/>
        <w:spacing w:before="100" w:beforeAutospacing="1" w:after="100" w:afterAutospacing="1" w:line="240" w:lineRule="auto"/>
        <w:jc w:val="both"/>
        <w:rPr>
          <w:rFonts w:ascii="Times New Roman" w:hAnsi="Times New Roman"/>
          <w:color w:val="000000" w:themeColor="text1"/>
          <w:sz w:val="28"/>
          <w:szCs w:val="28"/>
        </w:rPr>
      </w:pPr>
      <w:hyperlink r:id="rId83" w:history="1">
        <w:r w:rsidR="00585752" w:rsidRPr="00585752">
          <w:rPr>
            <w:rStyle w:val="Hyperlink"/>
            <w:rFonts w:ascii="Times New Roman" w:hAnsi="Times New Roman"/>
            <w:color w:val="000000" w:themeColor="text1"/>
            <w:sz w:val="28"/>
            <w:szCs w:val="28"/>
            <w:u w:val="none"/>
          </w:rPr>
          <w:t>Agile</w:t>
        </w:r>
      </w:hyperlink>
      <w:r w:rsidR="00585752" w:rsidRPr="00585752">
        <w:rPr>
          <w:rFonts w:ascii="Times New Roman" w:hAnsi="Times New Roman"/>
          <w:color w:val="000000" w:themeColor="text1"/>
          <w:sz w:val="28"/>
          <w:szCs w:val="28"/>
        </w:rPr>
        <w:t> is an iterative approach of software development methodology using short iterations of 1 to 4 weeks. Due to the agile methodology, the development process is aligned to deliver the changing business requirement. Using Agile methodology, the software is distributed with faster</w:t>
      </w:r>
      <w:r w:rsidR="00496621">
        <w:rPr>
          <w:rFonts w:ascii="Times New Roman" w:hAnsi="Times New Roman"/>
          <w:color w:val="000000" w:themeColor="text1"/>
          <w:sz w:val="28"/>
          <w:szCs w:val="28"/>
        </w:rPr>
        <w:t xml:space="preserve"> </w:t>
      </w:r>
      <w:r w:rsidR="00585752" w:rsidRPr="00585752">
        <w:rPr>
          <w:rFonts w:ascii="Times New Roman" w:hAnsi="Times New Roman"/>
          <w:color w:val="000000" w:themeColor="text1"/>
          <w:sz w:val="28"/>
          <w:szCs w:val="28"/>
        </w:rPr>
        <w:t>and fewer changes.</w:t>
      </w:r>
    </w:p>
    <w:p w:rsidR="00585752" w:rsidRPr="00585752" w:rsidRDefault="009C7E01" w:rsidP="00585752">
      <w:pPr>
        <w:shd w:val="clear" w:color="auto" w:fill="FFFFFF"/>
        <w:spacing w:before="100" w:beforeAutospacing="1" w:after="100" w:afterAutospacing="1" w:line="240" w:lineRule="auto"/>
        <w:jc w:val="both"/>
        <w:rPr>
          <w:rFonts w:ascii="Times New Roman" w:hAnsi="Times New Roman"/>
          <w:color w:val="000000" w:themeColor="text1"/>
          <w:sz w:val="28"/>
          <w:szCs w:val="28"/>
        </w:rPr>
      </w:pPr>
      <w:hyperlink r:id="rId84" w:history="1">
        <w:r w:rsidR="00585752" w:rsidRPr="00585752">
          <w:rPr>
            <w:rStyle w:val="Hyperlink"/>
            <w:rFonts w:ascii="Times New Roman" w:hAnsi="Times New Roman"/>
            <w:color w:val="000000" w:themeColor="text1"/>
            <w:sz w:val="28"/>
            <w:szCs w:val="28"/>
            <w:u w:val="none"/>
          </w:rPr>
          <w:t>Scrum</w:t>
        </w:r>
      </w:hyperlink>
      <w:r w:rsidR="00585752" w:rsidRPr="00585752">
        <w:rPr>
          <w:rFonts w:ascii="Times New Roman" w:hAnsi="Times New Roman"/>
          <w:color w:val="000000" w:themeColor="text1"/>
          <w:sz w:val="28"/>
          <w:szCs w:val="28"/>
        </w:rPr>
        <w:t> is a framework of agile that helps agile teams to work together. Using it, the team members development, deliver and sustain the complex product. It encourages the team to learn through practice, self-organize while working on the problem. Scum is a work done through the framework and continuously shipping values to customers.</w:t>
      </w:r>
    </w:p>
    <w:p w:rsidR="00585752" w:rsidRPr="00585752" w:rsidRDefault="00585752" w:rsidP="00585752">
      <w:pPr>
        <w:shd w:val="clear" w:color="auto" w:fill="FFFFFF"/>
        <w:spacing w:before="100" w:beforeAutospacing="1" w:after="100" w:afterAutospacing="1" w:line="240" w:lineRule="auto"/>
        <w:jc w:val="both"/>
        <w:rPr>
          <w:rFonts w:ascii="Times New Roman" w:hAnsi="Times New Roman"/>
          <w:b/>
          <w:color w:val="000000" w:themeColor="text1"/>
          <w:sz w:val="28"/>
          <w:szCs w:val="28"/>
        </w:rPr>
      </w:pPr>
      <w:r w:rsidRPr="00585752">
        <w:rPr>
          <w:rFonts w:ascii="Times New Roman" w:hAnsi="Times New Roman"/>
          <w:b/>
          <w:color w:val="000000" w:themeColor="text1"/>
          <w:sz w:val="28"/>
          <w:szCs w:val="28"/>
        </w:rPr>
        <w:t>Agile</w:t>
      </w:r>
    </w:p>
    <w:p w:rsidR="00585752" w:rsidRPr="00585752" w:rsidRDefault="00585752" w:rsidP="00A0353F">
      <w:pPr>
        <w:numPr>
          <w:ilvl w:val="0"/>
          <w:numId w:val="86"/>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85752">
        <w:rPr>
          <w:rFonts w:ascii="Times New Roman" w:hAnsi="Times New Roman"/>
          <w:color w:val="000000" w:themeColor="text1"/>
          <w:sz w:val="28"/>
          <w:szCs w:val="28"/>
        </w:rPr>
        <w:t>Agile is an </w:t>
      </w:r>
      <w:r w:rsidRPr="00585752">
        <w:rPr>
          <w:rFonts w:ascii="Times New Roman" w:hAnsi="Times New Roman"/>
          <w:b/>
          <w:bCs/>
          <w:color w:val="000000" w:themeColor="text1"/>
          <w:sz w:val="28"/>
          <w:szCs w:val="28"/>
        </w:rPr>
        <w:t>iterative and incremental approach</w:t>
      </w:r>
      <w:r w:rsidRPr="00585752">
        <w:rPr>
          <w:rFonts w:ascii="Times New Roman" w:hAnsi="Times New Roman"/>
          <w:color w:val="000000" w:themeColor="text1"/>
          <w:sz w:val="28"/>
          <w:szCs w:val="28"/>
        </w:rPr>
        <w:t> to software development methodology.</w:t>
      </w:r>
    </w:p>
    <w:p w:rsidR="00585752" w:rsidRPr="00585752" w:rsidRDefault="00585752" w:rsidP="00A0353F">
      <w:pPr>
        <w:numPr>
          <w:ilvl w:val="0"/>
          <w:numId w:val="86"/>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85752">
        <w:rPr>
          <w:rFonts w:ascii="Times New Roman" w:hAnsi="Times New Roman"/>
          <w:color w:val="000000" w:themeColor="text1"/>
          <w:sz w:val="28"/>
          <w:szCs w:val="28"/>
        </w:rPr>
        <w:t>In this approach, the </w:t>
      </w:r>
      <w:r w:rsidRPr="00585752">
        <w:rPr>
          <w:rFonts w:ascii="Times New Roman" w:hAnsi="Times New Roman"/>
          <w:b/>
          <w:bCs/>
          <w:color w:val="000000" w:themeColor="text1"/>
          <w:sz w:val="28"/>
          <w:szCs w:val="28"/>
        </w:rPr>
        <w:t>leadership</w:t>
      </w:r>
      <w:r w:rsidRPr="00585752">
        <w:rPr>
          <w:rFonts w:ascii="Times New Roman" w:hAnsi="Times New Roman"/>
          <w:color w:val="000000" w:themeColor="text1"/>
          <w:sz w:val="28"/>
          <w:szCs w:val="28"/>
        </w:rPr>
        <w:t> plays an important role.</w:t>
      </w:r>
    </w:p>
    <w:p w:rsidR="00585752" w:rsidRPr="00585752" w:rsidRDefault="00585752" w:rsidP="00A0353F">
      <w:pPr>
        <w:numPr>
          <w:ilvl w:val="0"/>
          <w:numId w:val="86"/>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85752">
        <w:rPr>
          <w:rFonts w:ascii="Times New Roman" w:hAnsi="Times New Roman"/>
          <w:color w:val="000000" w:themeColor="text1"/>
          <w:sz w:val="28"/>
          <w:szCs w:val="28"/>
        </w:rPr>
        <w:lastRenderedPageBreak/>
        <w:t>Agile software development is highly suitable for the </w:t>
      </w:r>
      <w:r w:rsidRPr="00585752">
        <w:rPr>
          <w:rFonts w:ascii="Times New Roman" w:hAnsi="Times New Roman"/>
          <w:b/>
          <w:bCs/>
          <w:color w:val="000000" w:themeColor="text1"/>
          <w:sz w:val="28"/>
          <w:szCs w:val="28"/>
        </w:rPr>
        <w:t>medium or large project</w:t>
      </w:r>
      <w:r w:rsidRPr="00585752">
        <w:rPr>
          <w:rFonts w:ascii="Times New Roman" w:hAnsi="Times New Roman"/>
          <w:color w:val="000000" w:themeColor="text1"/>
          <w:sz w:val="28"/>
          <w:szCs w:val="28"/>
        </w:rPr>
        <w:t>.</w:t>
      </w:r>
    </w:p>
    <w:p w:rsidR="00585752" w:rsidRPr="00585752" w:rsidRDefault="00585752" w:rsidP="00A0353F">
      <w:pPr>
        <w:numPr>
          <w:ilvl w:val="0"/>
          <w:numId w:val="86"/>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85752">
        <w:rPr>
          <w:rFonts w:ascii="Times New Roman" w:hAnsi="Times New Roman"/>
          <w:b/>
          <w:bCs/>
          <w:color w:val="000000" w:themeColor="text1"/>
          <w:sz w:val="28"/>
          <w:szCs w:val="28"/>
        </w:rPr>
        <w:t>Flexibility</w:t>
      </w:r>
      <w:r w:rsidRPr="00585752">
        <w:rPr>
          <w:rFonts w:ascii="Times New Roman" w:hAnsi="Times New Roman"/>
          <w:color w:val="000000" w:themeColor="text1"/>
          <w:sz w:val="28"/>
          <w:szCs w:val="28"/>
        </w:rPr>
        <w:t> is the most significant advantage of agile as it quickly reacts to changes.</w:t>
      </w:r>
    </w:p>
    <w:p w:rsidR="00585752" w:rsidRPr="00585752" w:rsidRDefault="00585752" w:rsidP="00A0353F">
      <w:pPr>
        <w:numPr>
          <w:ilvl w:val="0"/>
          <w:numId w:val="86"/>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85752">
        <w:rPr>
          <w:rFonts w:ascii="Times New Roman" w:hAnsi="Times New Roman"/>
          <w:color w:val="000000" w:themeColor="text1"/>
          <w:sz w:val="28"/>
          <w:szCs w:val="28"/>
        </w:rPr>
        <w:t>Agile involves </w:t>
      </w:r>
      <w:r w:rsidRPr="00585752">
        <w:rPr>
          <w:rFonts w:ascii="Times New Roman" w:hAnsi="Times New Roman"/>
          <w:b/>
          <w:bCs/>
          <w:color w:val="000000" w:themeColor="text1"/>
          <w:sz w:val="28"/>
          <w:szCs w:val="28"/>
        </w:rPr>
        <w:t>face-to-face communication</w:t>
      </w:r>
      <w:r w:rsidRPr="00585752">
        <w:rPr>
          <w:rFonts w:ascii="Times New Roman" w:hAnsi="Times New Roman"/>
          <w:color w:val="000000" w:themeColor="text1"/>
          <w:sz w:val="28"/>
          <w:szCs w:val="28"/>
        </w:rPr>
        <w:t> and collaboration between the members of various cross-functional teams.</w:t>
      </w:r>
    </w:p>
    <w:p w:rsidR="00585752" w:rsidRPr="00585752" w:rsidRDefault="00585752" w:rsidP="00A0353F">
      <w:pPr>
        <w:numPr>
          <w:ilvl w:val="0"/>
          <w:numId w:val="86"/>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85752">
        <w:rPr>
          <w:rFonts w:ascii="Times New Roman" w:hAnsi="Times New Roman"/>
          <w:color w:val="000000" w:themeColor="text1"/>
          <w:sz w:val="28"/>
          <w:szCs w:val="28"/>
        </w:rPr>
        <w:t>Agile development needs </w:t>
      </w:r>
      <w:r w:rsidRPr="00585752">
        <w:rPr>
          <w:rFonts w:ascii="Times New Roman" w:hAnsi="Times New Roman"/>
          <w:b/>
          <w:bCs/>
          <w:color w:val="000000" w:themeColor="text1"/>
          <w:sz w:val="28"/>
          <w:szCs w:val="28"/>
        </w:rPr>
        <w:t>frequent delivery</w:t>
      </w:r>
      <w:r w:rsidRPr="00585752">
        <w:rPr>
          <w:rFonts w:ascii="Times New Roman" w:hAnsi="Times New Roman"/>
          <w:color w:val="000000" w:themeColor="text1"/>
          <w:sz w:val="28"/>
          <w:szCs w:val="28"/>
        </w:rPr>
        <w:t> to the end user for their feedback.</w:t>
      </w:r>
    </w:p>
    <w:p w:rsidR="00585752" w:rsidRPr="00585752" w:rsidRDefault="00585752" w:rsidP="00A0353F">
      <w:pPr>
        <w:numPr>
          <w:ilvl w:val="0"/>
          <w:numId w:val="86"/>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85752">
        <w:rPr>
          <w:rFonts w:ascii="Times New Roman" w:hAnsi="Times New Roman"/>
          <w:color w:val="000000" w:themeColor="text1"/>
          <w:sz w:val="28"/>
          <w:szCs w:val="28"/>
        </w:rPr>
        <w:t>In this development, each step like requirements, analysis, design, are </w:t>
      </w:r>
      <w:r w:rsidRPr="00585752">
        <w:rPr>
          <w:rFonts w:ascii="Times New Roman" w:hAnsi="Times New Roman"/>
          <w:b/>
          <w:bCs/>
          <w:color w:val="000000" w:themeColor="text1"/>
          <w:sz w:val="28"/>
          <w:szCs w:val="28"/>
        </w:rPr>
        <w:t>continually monitored</w:t>
      </w:r>
      <w:r w:rsidRPr="00585752">
        <w:rPr>
          <w:rFonts w:ascii="Times New Roman" w:hAnsi="Times New Roman"/>
          <w:color w:val="000000" w:themeColor="text1"/>
          <w:sz w:val="28"/>
          <w:szCs w:val="28"/>
        </w:rPr>
        <w:t> during the lifecycle.</w:t>
      </w:r>
    </w:p>
    <w:p w:rsidR="00585752" w:rsidRPr="00585752" w:rsidRDefault="00585752" w:rsidP="00A0353F">
      <w:pPr>
        <w:numPr>
          <w:ilvl w:val="0"/>
          <w:numId w:val="86"/>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85752">
        <w:rPr>
          <w:rFonts w:ascii="Times New Roman" w:hAnsi="Times New Roman"/>
          <w:color w:val="000000" w:themeColor="text1"/>
          <w:sz w:val="28"/>
          <w:szCs w:val="28"/>
        </w:rPr>
        <w:t>The </w:t>
      </w:r>
      <w:r w:rsidRPr="00585752">
        <w:rPr>
          <w:rFonts w:ascii="Times New Roman" w:hAnsi="Times New Roman"/>
          <w:b/>
          <w:bCs/>
          <w:color w:val="000000" w:themeColor="text1"/>
          <w:sz w:val="28"/>
          <w:szCs w:val="28"/>
        </w:rPr>
        <w:t>project leader</w:t>
      </w:r>
      <w:r w:rsidRPr="00585752">
        <w:rPr>
          <w:rFonts w:ascii="Times New Roman" w:hAnsi="Times New Roman"/>
          <w:color w:val="000000" w:themeColor="text1"/>
          <w:sz w:val="28"/>
          <w:szCs w:val="28"/>
        </w:rPr>
        <w:t> takes cares of all the tasks in the agile method.</w:t>
      </w:r>
    </w:p>
    <w:p w:rsidR="00585752" w:rsidRPr="00585752" w:rsidRDefault="00585752" w:rsidP="00A0353F">
      <w:pPr>
        <w:numPr>
          <w:ilvl w:val="0"/>
          <w:numId w:val="86"/>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85752">
        <w:rPr>
          <w:rFonts w:ascii="Times New Roman" w:hAnsi="Times New Roman"/>
          <w:color w:val="000000" w:themeColor="text1"/>
          <w:sz w:val="28"/>
          <w:szCs w:val="28"/>
        </w:rPr>
        <w:t>End-user may give their </w:t>
      </w:r>
      <w:r w:rsidRPr="00585752">
        <w:rPr>
          <w:rFonts w:ascii="Times New Roman" w:hAnsi="Times New Roman"/>
          <w:b/>
          <w:bCs/>
          <w:color w:val="000000" w:themeColor="text1"/>
          <w:sz w:val="28"/>
          <w:szCs w:val="28"/>
        </w:rPr>
        <w:t>feedback during the development</w:t>
      </w:r>
      <w:r w:rsidRPr="00585752">
        <w:rPr>
          <w:rFonts w:ascii="Times New Roman" w:hAnsi="Times New Roman"/>
          <w:color w:val="000000" w:themeColor="text1"/>
          <w:sz w:val="28"/>
          <w:szCs w:val="28"/>
        </w:rPr>
        <w:t> process. So, the end product will be more useful.</w:t>
      </w:r>
    </w:p>
    <w:p w:rsidR="00585752" w:rsidRPr="00585752" w:rsidRDefault="00585752" w:rsidP="00A0353F">
      <w:pPr>
        <w:numPr>
          <w:ilvl w:val="0"/>
          <w:numId w:val="86"/>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85752">
        <w:rPr>
          <w:rFonts w:ascii="Times New Roman" w:hAnsi="Times New Roman"/>
          <w:b/>
          <w:bCs/>
          <w:color w:val="000000" w:themeColor="text1"/>
          <w:sz w:val="28"/>
          <w:szCs w:val="28"/>
        </w:rPr>
        <w:t>Delivery and update</w:t>
      </w:r>
      <w:r w:rsidRPr="00585752">
        <w:rPr>
          <w:rFonts w:ascii="Times New Roman" w:hAnsi="Times New Roman"/>
          <w:color w:val="000000" w:themeColor="text1"/>
          <w:sz w:val="28"/>
          <w:szCs w:val="28"/>
        </w:rPr>
        <w:t> of the software are taking place regularly.</w:t>
      </w:r>
    </w:p>
    <w:p w:rsidR="00585752" w:rsidRPr="00585752" w:rsidRDefault="00585752" w:rsidP="00A0353F">
      <w:pPr>
        <w:numPr>
          <w:ilvl w:val="0"/>
          <w:numId w:val="86"/>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85752">
        <w:rPr>
          <w:rFonts w:ascii="Times New Roman" w:hAnsi="Times New Roman"/>
          <w:color w:val="000000" w:themeColor="text1"/>
          <w:sz w:val="28"/>
          <w:szCs w:val="28"/>
        </w:rPr>
        <w:t>Design and execution should be kept </w:t>
      </w:r>
      <w:r w:rsidRPr="00585752">
        <w:rPr>
          <w:rFonts w:ascii="Times New Roman" w:hAnsi="Times New Roman"/>
          <w:b/>
          <w:bCs/>
          <w:color w:val="000000" w:themeColor="text1"/>
          <w:sz w:val="28"/>
          <w:szCs w:val="28"/>
        </w:rPr>
        <w:t>simple</w:t>
      </w:r>
      <w:r w:rsidRPr="00585752">
        <w:rPr>
          <w:rFonts w:ascii="Times New Roman" w:hAnsi="Times New Roman"/>
          <w:color w:val="000000" w:themeColor="text1"/>
          <w:sz w:val="28"/>
          <w:szCs w:val="28"/>
        </w:rPr>
        <w:t>.</w:t>
      </w:r>
    </w:p>
    <w:p w:rsidR="00585752" w:rsidRPr="00585752" w:rsidRDefault="00585752" w:rsidP="00A0353F">
      <w:pPr>
        <w:numPr>
          <w:ilvl w:val="0"/>
          <w:numId w:val="86"/>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85752">
        <w:rPr>
          <w:rFonts w:ascii="Times New Roman" w:hAnsi="Times New Roman"/>
          <w:color w:val="000000" w:themeColor="text1"/>
          <w:sz w:val="28"/>
          <w:szCs w:val="28"/>
        </w:rPr>
        <w:t>The priority of agile development is always to satisfy the customer by providing </w:t>
      </w:r>
      <w:r w:rsidRPr="00585752">
        <w:rPr>
          <w:rFonts w:ascii="Times New Roman" w:hAnsi="Times New Roman"/>
          <w:b/>
          <w:bCs/>
          <w:color w:val="000000" w:themeColor="text1"/>
          <w:sz w:val="28"/>
          <w:szCs w:val="28"/>
        </w:rPr>
        <w:t>continuous delivery</w:t>
      </w:r>
      <w:r w:rsidRPr="00585752">
        <w:rPr>
          <w:rFonts w:ascii="Times New Roman" w:hAnsi="Times New Roman"/>
          <w:color w:val="000000" w:themeColor="text1"/>
          <w:sz w:val="28"/>
          <w:szCs w:val="28"/>
        </w:rPr>
        <w:t> of valuable software.</w:t>
      </w:r>
    </w:p>
    <w:p w:rsidR="00585752" w:rsidRPr="00585752" w:rsidRDefault="00585752" w:rsidP="00A0353F">
      <w:pPr>
        <w:numPr>
          <w:ilvl w:val="0"/>
          <w:numId w:val="86"/>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85752">
        <w:rPr>
          <w:rFonts w:ascii="Times New Roman" w:hAnsi="Times New Roman"/>
          <w:color w:val="000000" w:themeColor="text1"/>
          <w:sz w:val="28"/>
          <w:szCs w:val="28"/>
        </w:rPr>
        <w:t>Working software is the most </w:t>
      </w:r>
      <w:r w:rsidRPr="00585752">
        <w:rPr>
          <w:rFonts w:ascii="Times New Roman" w:hAnsi="Times New Roman"/>
          <w:b/>
          <w:bCs/>
          <w:color w:val="000000" w:themeColor="text1"/>
          <w:sz w:val="28"/>
          <w:szCs w:val="28"/>
        </w:rPr>
        <w:t>fundamental measure</w:t>
      </w:r>
      <w:r w:rsidRPr="00585752">
        <w:rPr>
          <w:rFonts w:ascii="Times New Roman" w:hAnsi="Times New Roman"/>
          <w:color w:val="000000" w:themeColor="text1"/>
          <w:sz w:val="28"/>
          <w:szCs w:val="28"/>
        </w:rPr>
        <w:t> of progress.</w:t>
      </w:r>
    </w:p>
    <w:p w:rsidR="00585752" w:rsidRPr="00585752" w:rsidRDefault="00585752" w:rsidP="00A0353F">
      <w:pPr>
        <w:numPr>
          <w:ilvl w:val="0"/>
          <w:numId w:val="86"/>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85752">
        <w:rPr>
          <w:rFonts w:ascii="Times New Roman" w:hAnsi="Times New Roman"/>
          <w:color w:val="000000" w:themeColor="text1"/>
          <w:sz w:val="28"/>
          <w:szCs w:val="28"/>
        </w:rPr>
        <w:t>It is best to have </w:t>
      </w:r>
      <w:r w:rsidRPr="00585752">
        <w:rPr>
          <w:rFonts w:ascii="Times New Roman" w:hAnsi="Times New Roman"/>
          <w:b/>
          <w:bCs/>
          <w:color w:val="000000" w:themeColor="text1"/>
          <w:sz w:val="28"/>
          <w:szCs w:val="28"/>
        </w:rPr>
        <w:t>face-to-face communication</w:t>
      </w:r>
      <w:r w:rsidRPr="00585752">
        <w:rPr>
          <w:rFonts w:ascii="Times New Roman" w:hAnsi="Times New Roman"/>
          <w:color w:val="000000" w:themeColor="text1"/>
          <w:sz w:val="28"/>
          <w:szCs w:val="28"/>
        </w:rPr>
        <w:t> to get as close to the project goal as possible.</w:t>
      </w:r>
    </w:p>
    <w:p w:rsidR="00585752" w:rsidRPr="00585752" w:rsidRDefault="00585752" w:rsidP="00585752">
      <w:pPr>
        <w:shd w:val="clear" w:color="auto" w:fill="FFFFFF"/>
        <w:spacing w:before="100" w:beforeAutospacing="1" w:after="100" w:afterAutospacing="1" w:line="240" w:lineRule="auto"/>
        <w:jc w:val="both"/>
        <w:rPr>
          <w:rFonts w:ascii="Times New Roman" w:hAnsi="Times New Roman"/>
          <w:b/>
          <w:color w:val="000000" w:themeColor="text1"/>
          <w:sz w:val="28"/>
          <w:szCs w:val="28"/>
        </w:rPr>
      </w:pPr>
      <w:r w:rsidRPr="00585752">
        <w:rPr>
          <w:rFonts w:ascii="Times New Roman" w:hAnsi="Times New Roman"/>
          <w:b/>
          <w:color w:val="000000" w:themeColor="text1"/>
          <w:sz w:val="28"/>
          <w:szCs w:val="28"/>
        </w:rPr>
        <w:t>Scrum</w:t>
      </w:r>
    </w:p>
    <w:p w:rsidR="00585752" w:rsidRPr="00585752" w:rsidRDefault="00585752" w:rsidP="00A0353F">
      <w:pPr>
        <w:numPr>
          <w:ilvl w:val="0"/>
          <w:numId w:val="87"/>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85752">
        <w:rPr>
          <w:rFonts w:ascii="Times New Roman" w:hAnsi="Times New Roman"/>
          <w:color w:val="000000" w:themeColor="text1"/>
          <w:sz w:val="28"/>
          <w:szCs w:val="28"/>
        </w:rPr>
        <w:t>Scrum is a framework of agile methodology. In which </w:t>
      </w:r>
      <w:r w:rsidRPr="00585752">
        <w:rPr>
          <w:rFonts w:ascii="Times New Roman" w:hAnsi="Times New Roman"/>
          <w:b/>
          <w:bCs/>
          <w:color w:val="000000" w:themeColor="text1"/>
          <w:sz w:val="28"/>
          <w:szCs w:val="28"/>
        </w:rPr>
        <w:t>incremental builds</w:t>
      </w:r>
      <w:r w:rsidRPr="00585752">
        <w:rPr>
          <w:rFonts w:ascii="Times New Roman" w:hAnsi="Times New Roman"/>
          <w:color w:val="000000" w:themeColor="text1"/>
          <w:sz w:val="28"/>
          <w:szCs w:val="28"/>
        </w:rPr>
        <w:t> are delivered to end user in every two to three weeks.</w:t>
      </w:r>
    </w:p>
    <w:p w:rsidR="00585752" w:rsidRPr="00585752" w:rsidRDefault="00585752" w:rsidP="00A0353F">
      <w:pPr>
        <w:numPr>
          <w:ilvl w:val="0"/>
          <w:numId w:val="87"/>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85752">
        <w:rPr>
          <w:rFonts w:ascii="Times New Roman" w:hAnsi="Times New Roman"/>
          <w:color w:val="000000" w:themeColor="text1"/>
          <w:sz w:val="28"/>
          <w:szCs w:val="28"/>
        </w:rPr>
        <w:t>Scrum's team is </w:t>
      </w:r>
      <w:r w:rsidRPr="00585752">
        <w:rPr>
          <w:rFonts w:ascii="Times New Roman" w:hAnsi="Times New Roman"/>
          <w:b/>
          <w:bCs/>
          <w:color w:val="000000" w:themeColor="text1"/>
          <w:sz w:val="28"/>
          <w:szCs w:val="28"/>
        </w:rPr>
        <w:t>self-organized</w:t>
      </w:r>
      <w:r w:rsidRPr="00585752">
        <w:rPr>
          <w:rFonts w:ascii="Times New Roman" w:hAnsi="Times New Roman"/>
          <w:color w:val="000000" w:themeColor="text1"/>
          <w:sz w:val="28"/>
          <w:szCs w:val="28"/>
        </w:rPr>
        <w:t>, cross-functional team.</w:t>
      </w:r>
    </w:p>
    <w:p w:rsidR="00585752" w:rsidRPr="00585752" w:rsidRDefault="00585752" w:rsidP="00A0353F">
      <w:pPr>
        <w:numPr>
          <w:ilvl w:val="0"/>
          <w:numId w:val="87"/>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85752">
        <w:rPr>
          <w:rFonts w:ascii="Times New Roman" w:hAnsi="Times New Roman"/>
          <w:color w:val="000000" w:themeColor="text1"/>
          <w:sz w:val="28"/>
          <w:szCs w:val="28"/>
        </w:rPr>
        <w:t>Scrum is used in the project where the requirement </w:t>
      </w:r>
      <w:r w:rsidRPr="00585752">
        <w:rPr>
          <w:rFonts w:ascii="Times New Roman" w:hAnsi="Times New Roman"/>
          <w:b/>
          <w:bCs/>
          <w:color w:val="000000" w:themeColor="text1"/>
          <w:sz w:val="28"/>
          <w:szCs w:val="28"/>
        </w:rPr>
        <w:t>rapidly</w:t>
      </w:r>
      <w:r w:rsidRPr="00585752">
        <w:rPr>
          <w:rFonts w:ascii="Times New Roman" w:hAnsi="Times New Roman"/>
          <w:color w:val="000000" w:themeColor="text1"/>
          <w:sz w:val="28"/>
          <w:szCs w:val="28"/>
        </w:rPr>
        <w:t> changes. v</w:t>
      </w:r>
    </w:p>
    <w:p w:rsidR="00585752" w:rsidRPr="00585752" w:rsidRDefault="00585752" w:rsidP="00A0353F">
      <w:pPr>
        <w:numPr>
          <w:ilvl w:val="0"/>
          <w:numId w:val="87"/>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85752">
        <w:rPr>
          <w:rFonts w:ascii="Times New Roman" w:hAnsi="Times New Roman"/>
          <w:color w:val="000000" w:themeColor="text1"/>
          <w:sz w:val="28"/>
          <w:szCs w:val="28"/>
        </w:rPr>
        <w:t>A compared to agile it is more </w:t>
      </w:r>
      <w:r w:rsidRPr="00585752">
        <w:rPr>
          <w:rFonts w:ascii="Times New Roman" w:hAnsi="Times New Roman"/>
          <w:b/>
          <w:bCs/>
          <w:color w:val="000000" w:themeColor="text1"/>
          <w:sz w:val="28"/>
          <w:szCs w:val="28"/>
        </w:rPr>
        <w:t>rigid</w:t>
      </w:r>
      <w:r w:rsidRPr="00585752">
        <w:rPr>
          <w:rFonts w:ascii="Times New Roman" w:hAnsi="Times New Roman"/>
          <w:color w:val="000000" w:themeColor="text1"/>
          <w:sz w:val="28"/>
          <w:szCs w:val="28"/>
        </w:rPr>
        <w:t>. So that there are no chances of frequent change.</w:t>
      </w:r>
    </w:p>
    <w:p w:rsidR="00585752" w:rsidRPr="00585752" w:rsidRDefault="00585752" w:rsidP="00A0353F">
      <w:pPr>
        <w:numPr>
          <w:ilvl w:val="0"/>
          <w:numId w:val="87"/>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85752">
        <w:rPr>
          <w:rFonts w:ascii="Times New Roman" w:hAnsi="Times New Roman"/>
          <w:color w:val="000000" w:themeColor="text1"/>
          <w:sz w:val="28"/>
          <w:szCs w:val="28"/>
        </w:rPr>
        <w:t>In </w:t>
      </w:r>
      <w:r w:rsidRPr="00585752">
        <w:rPr>
          <w:rFonts w:ascii="Times New Roman" w:hAnsi="Times New Roman"/>
          <w:b/>
          <w:bCs/>
          <w:color w:val="000000" w:themeColor="text1"/>
          <w:sz w:val="28"/>
          <w:szCs w:val="28"/>
        </w:rPr>
        <w:t>daily stand up meeting</w:t>
      </w:r>
      <w:r w:rsidRPr="00585752">
        <w:rPr>
          <w:rFonts w:ascii="Times New Roman" w:hAnsi="Times New Roman"/>
          <w:color w:val="000000" w:themeColor="text1"/>
          <w:sz w:val="28"/>
          <w:szCs w:val="28"/>
        </w:rPr>
        <w:t> the teamwork is achieved with a fixed role assigned to team members, scrum master, and product owner.</w:t>
      </w:r>
    </w:p>
    <w:p w:rsidR="00585752" w:rsidRPr="00585752" w:rsidRDefault="00585752" w:rsidP="00A0353F">
      <w:pPr>
        <w:numPr>
          <w:ilvl w:val="0"/>
          <w:numId w:val="87"/>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85752">
        <w:rPr>
          <w:rFonts w:ascii="Times New Roman" w:hAnsi="Times New Roman"/>
          <w:b/>
          <w:bCs/>
          <w:color w:val="000000" w:themeColor="text1"/>
          <w:sz w:val="28"/>
          <w:szCs w:val="28"/>
        </w:rPr>
        <w:t>No need to change many more</w:t>
      </w:r>
      <w:r w:rsidRPr="00585752">
        <w:rPr>
          <w:rFonts w:ascii="Times New Roman" w:hAnsi="Times New Roman"/>
          <w:color w:val="000000" w:themeColor="text1"/>
          <w:sz w:val="28"/>
          <w:szCs w:val="28"/>
        </w:rPr>
        <w:t> while implementing scrum process.</w:t>
      </w:r>
    </w:p>
    <w:p w:rsidR="00585752" w:rsidRPr="00585752" w:rsidRDefault="00585752" w:rsidP="00A0353F">
      <w:pPr>
        <w:numPr>
          <w:ilvl w:val="0"/>
          <w:numId w:val="87"/>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85752">
        <w:rPr>
          <w:rFonts w:ascii="Times New Roman" w:hAnsi="Times New Roman"/>
          <w:color w:val="000000" w:themeColor="text1"/>
          <w:sz w:val="28"/>
          <w:szCs w:val="28"/>
        </w:rPr>
        <w:t>In this process, a </w:t>
      </w:r>
      <w:r w:rsidRPr="00585752">
        <w:rPr>
          <w:rFonts w:ascii="Times New Roman" w:hAnsi="Times New Roman"/>
          <w:b/>
          <w:bCs/>
          <w:color w:val="000000" w:themeColor="text1"/>
          <w:sz w:val="28"/>
          <w:szCs w:val="28"/>
        </w:rPr>
        <w:t>build is delivered</w:t>
      </w:r>
      <w:r w:rsidRPr="00585752">
        <w:rPr>
          <w:rFonts w:ascii="Times New Roman" w:hAnsi="Times New Roman"/>
          <w:color w:val="000000" w:themeColor="text1"/>
          <w:sz w:val="28"/>
          <w:szCs w:val="28"/>
        </w:rPr>
        <w:t> after each sprint to the client for their feedback.</w:t>
      </w:r>
    </w:p>
    <w:p w:rsidR="00585752" w:rsidRPr="00585752" w:rsidRDefault="00585752" w:rsidP="00A0353F">
      <w:pPr>
        <w:numPr>
          <w:ilvl w:val="0"/>
          <w:numId w:val="87"/>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85752">
        <w:rPr>
          <w:rFonts w:ascii="Times New Roman" w:hAnsi="Times New Roman"/>
          <w:color w:val="000000" w:themeColor="text1"/>
          <w:sz w:val="28"/>
          <w:szCs w:val="28"/>
        </w:rPr>
        <w:t>After every sprint a demonstration of functionality is provided. So that the </w:t>
      </w:r>
      <w:r w:rsidRPr="00585752">
        <w:rPr>
          <w:rFonts w:ascii="Times New Roman" w:hAnsi="Times New Roman"/>
          <w:b/>
          <w:bCs/>
          <w:color w:val="000000" w:themeColor="text1"/>
          <w:sz w:val="28"/>
          <w:szCs w:val="28"/>
        </w:rPr>
        <w:t>regular feedback</w:t>
      </w:r>
      <w:r w:rsidRPr="00585752">
        <w:rPr>
          <w:rFonts w:ascii="Times New Roman" w:hAnsi="Times New Roman"/>
          <w:color w:val="000000" w:themeColor="text1"/>
          <w:sz w:val="28"/>
          <w:szCs w:val="28"/>
        </w:rPr>
        <w:t> can be taken before next sprint.</w:t>
      </w:r>
    </w:p>
    <w:p w:rsidR="00585752" w:rsidRPr="00585752" w:rsidRDefault="00585752" w:rsidP="00A0353F">
      <w:pPr>
        <w:numPr>
          <w:ilvl w:val="0"/>
          <w:numId w:val="87"/>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85752">
        <w:rPr>
          <w:rFonts w:ascii="Times New Roman" w:hAnsi="Times New Roman"/>
          <w:color w:val="000000" w:themeColor="text1"/>
          <w:sz w:val="28"/>
          <w:szCs w:val="28"/>
        </w:rPr>
        <w:t>There is no team leader, so the </w:t>
      </w:r>
      <w:r w:rsidRPr="00585752">
        <w:rPr>
          <w:rFonts w:ascii="Times New Roman" w:hAnsi="Times New Roman"/>
          <w:b/>
          <w:bCs/>
          <w:color w:val="000000" w:themeColor="text1"/>
          <w:sz w:val="28"/>
          <w:szCs w:val="28"/>
        </w:rPr>
        <w:t>entire team handles the issues</w:t>
      </w:r>
      <w:r w:rsidRPr="00585752">
        <w:rPr>
          <w:rFonts w:ascii="Times New Roman" w:hAnsi="Times New Roman"/>
          <w:color w:val="000000" w:themeColor="text1"/>
          <w:sz w:val="28"/>
          <w:szCs w:val="28"/>
        </w:rPr>
        <w:t> or problems.</w:t>
      </w:r>
    </w:p>
    <w:p w:rsidR="00585752" w:rsidRPr="00585752" w:rsidRDefault="00585752" w:rsidP="00A0353F">
      <w:pPr>
        <w:numPr>
          <w:ilvl w:val="0"/>
          <w:numId w:val="87"/>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85752">
        <w:rPr>
          <w:rFonts w:ascii="Times New Roman" w:hAnsi="Times New Roman"/>
          <w:color w:val="000000" w:themeColor="text1"/>
          <w:sz w:val="28"/>
          <w:szCs w:val="28"/>
        </w:rPr>
        <w:t>When the team completes the </w:t>
      </w:r>
      <w:r w:rsidRPr="00585752">
        <w:rPr>
          <w:rFonts w:ascii="Times New Roman" w:hAnsi="Times New Roman"/>
          <w:b/>
          <w:bCs/>
          <w:color w:val="000000" w:themeColor="text1"/>
          <w:sz w:val="28"/>
          <w:szCs w:val="28"/>
        </w:rPr>
        <w:t>current sprint activity</w:t>
      </w:r>
      <w:r w:rsidRPr="00585752">
        <w:rPr>
          <w:rFonts w:ascii="Times New Roman" w:hAnsi="Times New Roman"/>
          <w:color w:val="000000" w:themeColor="text1"/>
          <w:sz w:val="28"/>
          <w:szCs w:val="28"/>
        </w:rPr>
        <w:t>, then the next sprint is planned.</w:t>
      </w:r>
    </w:p>
    <w:p w:rsidR="00585752" w:rsidRPr="00585752" w:rsidRDefault="00585752" w:rsidP="00A0353F">
      <w:pPr>
        <w:numPr>
          <w:ilvl w:val="0"/>
          <w:numId w:val="87"/>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85752">
        <w:rPr>
          <w:rFonts w:ascii="Times New Roman" w:hAnsi="Times New Roman"/>
          <w:color w:val="000000" w:themeColor="text1"/>
          <w:sz w:val="28"/>
          <w:szCs w:val="28"/>
        </w:rPr>
        <w:t>Design and execution can be </w:t>
      </w:r>
      <w:r w:rsidRPr="00585752">
        <w:rPr>
          <w:rFonts w:ascii="Times New Roman" w:hAnsi="Times New Roman"/>
          <w:b/>
          <w:bCs/>
          <w:color w:val="000000" w:themeColor="text1"/>
          <w:sz w:val="28"/>
          <w:szCs w:val="28"/>
        </w:rPr>
        <w:t>innovative and experimental</w:t>
      </w:r>
      <w:r w:rsidRPr="00585752">
        <w:rPr>
          <w:rFonts w:ascii="Times New Roman" w:hAnsi="Times New Roman"/>
          <w:color w:val="000000" w:themeColor="text1"/>
          <w:sz w:val="28"/>
          <w:szCs w:val="28"/>
        </w:rPr>
        <w:t>.</w:t>
      </w:r>
    </w:p>
    <w:p w:rsidR="00585752" w:rsidRPr="00585752" w:rsidRDefault="00585752" w:rsidP="00A0353F">
      <w:pPr>
        <w:numPr>
          <w:ilvl w:val="0"/>
          <w:numId w:val="87"/>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85752">
        <w:rPr>
          <w:rFonts w:ascii="Times New Roman" w:hAnsi="Times New Roman"/>
          <w:color w:val="000000" w:themeColor="text1"/>
          <w:sz w:val="28"/>
          <w:szCs w:val="28"/>
        </w:rPr>
        <w:lastRenderedPageBreak/>
        <w:t>The </w:t>
      </w:r>
      <w:r w:rsidRPr="00585752">
        <w:rPr>
          <w:rFonts w:ascii="Times New Roman" w:hAnsi="Times New Roman"/>
          <w:b/>
          <w:bCs/>
          <w:color w:val="000000" w:themeColor="text1"/>
          <w:sz w:val="28"/>
          <w:szCs w:val="28"/>
        </w:rPr>
        <w:t>daily sprint meeting</w:t>
      </w:r>
      <w:r w:rsidRPr="00585752">
        <w:rPr>
          <w:rFonts w:ascii="Times New Roman" w:hAnsi="Times New Roman"/>
          <w:color w:val="000000" w:themeColor="text1"/>
          <w:sz w:val="28"/>
          <w:szCs w:val="28"/>
        </w:rPr>
        <w:t> is organized to review the feedback to decide the future progress of the project.</w:t>
      </w:r>
    </w:p>
    <w:p w:rsidR="00585752" w:rsidRPr="00585752" w:rsidRDefault="00585752" w:rsidP="00A0353F">
      <w:pPr>
        <w:numPr>
          <w:ilvl w:val="0"/>
          <w:numId w:val="87"/>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85752">
        <w:rPr>
          <w:rFonts w:ascii="Times New Roman" w:hAnsi="Times New Roman"/>
          <w:color w:val="000000" w:themeColor="text1"/>
          <w:sz w:val="28"/>
          <w:szCs w:val="28"/>
        </w:rPr>
        <w:t>Working software is </w:t>
      </w:r>
      <w:r w:rsidRPr="00585752">
        <w:rPr>
          <w:rFonts w:ascii="Times New Roman" w:hAnsi="Times New Roman"/>
          <w:b/>
          <w:bCs/>
          <w:color w:val="000000" w:themeColor="text1"/>
          <w:sz w:val="28"/>
          <w:szCs w:val="28"/>
        </w:rPr>
        <w:t>not a fundamental measure</w:t>
      </w:r>
      <w:r w:rsidRPr="00585752">
        <w:rPr>
          <w:rFonts w:ascii="Times New Roman" w:hAnsi="Times New Roman"/>
          <w:color w:val="000000" w:themeColor="text1"/>
          <w:sz w:val="28"/>
          <w:szCs w:val="28"/>
        </w:rPr>
        <w:t>.</w:t>
      </w:r>
    </w:p>
    <w:p w:rsidR="00585752" w:rsidRPr="00585752" w:rsidRDefault="00585752" w:rsidP="00A0353F">
      <w:pPr>
        <w:numPr>
          <w:ilvl w:val="0"/>
          <w:numId w:val="87"/>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85752">
        <w:rPr>
          <w:rFonts w:ascii="Times New Roman" w:hAnsi="Times New Roman"/>
          <w:color w:val="000000" w:themeColor="text1"/>
          <w:sz w:val="28"/>
          <w:szCs w:val="28"/>
        </w:rPr>
        <w:t>The target of the Scrum team is to deliver </w:t>
      </w:r>
      <w:r w:rsidRPr="00585752">
        <w:rPr>
          <w:rFonts w:ascii="Times New Roman" w:hAnsi="Times New Roman"/>
          <w:b/>
          <w:bCs/>
          <w:color w:val="000000" w:themeColor="text1"/>
          <w:sz w:val="28"/>
          <w:szCs w:val="28"/>
        </w:rPr>
        <w:t>maximum business value</w:t>
      </w:r>
      <w:r w:rsidRPr="00585752">
        <w:rPr>
          <w:rFonts w:ascii="Times New Roman" w:hAnsi="Times New Roman"/>
          <w:color w:val="000000" w:themeColor="text1"/>
          <w:sz w:val="28"/>
          <w:szCs w:val="28"/>
        </w:rPr>
        <w:t>.</w:t>
      </w:r>
    </w:p>
    <w:p w:rsidR="007F0AF1" w:rsidRPr="007F0AF1" w:rsidRDefault="007F0AF1" w:rsidP="007F0AF1">
      <w:pPr>
        <w:shd w:val="clear" w:color="auto" w:fill="FFFFFF"/>
        <w:spacing w:before="100" w:beforeAutospacing="1" w:after="100" w:afterAutospacing="1" w:line="240" w:lineRule="auto"/>
        <w:jc w:val="both"/>
        <w:rPr>
          <w:rFonts w:ascii="Times New Roman" w:hAnsi="Times New Roman"/>
          <w:b/>
          <w:bCs/>
          <w:color w:val="000000" w:themeColor="text1"/>
          <w:sz w:val="28"/>
          <w:szCs w:val="28"/>
        </w:rPr>
      </w:pPr>
      <w:r w:rsidRPr="007F0AF1">
        <w:rPr>
          <w:rFonts w:ascii="Times New Roman" w:hAnsi="Times New Roman"/>
          <w:b/>
          <w:bCs/>
          <w:color w:val="000000" w:themeColor="text1"/>
          <w:sz w:val="28"/>
          <w:szCs w:val="28"/>
        </w:rPr>
        <w:t>Key Features of Scrum Methodology</w:t>
      </w:r>
    </w:p>
    <w:p w:rsidR="007F0AF1" w:rsidRPr="007F0AF1" w:rsidRDefault="007F0AF1" w:rsidP="007F0AF1">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7F0AF1">
        <w:rPr>
          <w:rFonts w:ascii="Times New Roman" w:hAnsi="Times New Roman"/>
          <w:color w:val="000000" w:themeColor="text1"/>
          <w:sz w:val="28"/>
          <w:szCs w:val="28"/>
        </w:rPr>
        <w:t>Following are Key Features of Scrum-</w:t>
      </w:r>
    </w:p>
    <w:p w:rsidR="007F0AF1" w:rsidRPr="007F0AF1" w:rsidRDefault="007F0AF1" w:rsidP="007F0AF1">
      <w:pPr>
        <w:numPr>
          <w:ilvl w:val="0"/>
          <w:numId w:val="109"/>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7F0AF1">
        <w:rPr>
          <w:rFonts w:ascii="Times New Roman" w:hAnsi="Times New Roman"/>
          <w:color w:val="000000" w:themeColor="text1"/>
          <w:sz w:val="28"/>
          <w:szCs w:val="28"/>
        </w:rPr>
        <w:t>Scrum has a short fixed schedule of release cycles with adjustable scope known as </w:t>
      </w:r>
      <w:r w:rsidRPr="007F0AF1">
        <w:rPr>
          <w:rFonts w:ascii="Times New Roman" w:hAnsi="Times New Roman"/>
          <w:b/>
          <w:bCs/>
          <w:color w:val="000000" w:themeColor="text1"/>
          <w:sz w:val="28"/>
          <w:szCs w:val="28"/>
        </w:rPr>
        <w:t>sprints</w:t>
      </w:r>
      <w:r w:rsidRPr="007F0AF1">
        <w:rPr>
          <w:rFonts w:ascii="Times New Roman" w:hAnsi="Times New Roman"/>
          <w:color w:val="000000" w:themeColor="text1"/>
          <w:sz w:val="28"/>
          <w:szCs w:val="28"/>
        </w:rPr>
        <w:t> to address rapidly changing development needs. Each release could have multiple sprints. Each Scrum Project could have multiple Release Cycles.</w:t>
      </w:r>
    </w:p>
    <w:p w:rsidR="007F0AF1" w:rsidRPr="007F0AF1" w:rsidRDefault="007F0AF1" w:rsidP="007F0AF1">
      <w:pPr>
        <w:numPr>
          <w:ilvl w:val="0"/>
          <w:numId w:val="109"/>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7F0AF1">
        <w:rPr>
          <w:rFonts w:ascii="Times New Roman" w:hAnsi="Times New Roman"/>
          <w:color w:val="000000" w:themeColor="text1"/>
          <w:sz w:val="28"/>
          <w:szCs w:val="28"/>
        </w:rPr>
        <w:t>A repeating sequence of </w:t>
      </w:r>
      <w:r w:rsidRPr="007F0AF1">
        <w:rPr>
          <w:rFonts w:ascii="Times New Roman" w:hAnsi="Times New Roman"/>
          <w:b/>
          <w:bCs/>
          <w:color w:val="000000" w:themeColor="text1"/>
          <w:sz w:val="28"/>
          <w:szCs w:val="28"/>
        </w:rPr>
        <w:t>meetings, events, and milestones</w:t>
      </w:r>
    </w:p>
    <w:p w:rsidR="007F0AF1" w:rsidRPr="007F0AF1" w:rsidRDefault="007F0AF1" w:rsidP="007F0AF1">
      <w:pPr>
        <w:numPr>
          <w:ilvl w:val="0"/>
          <w:numId w:val="109"/>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7F0AF1">
        <w:rPr>
          <w:rFonts w:ascii="Times New Roman" w:hAnsi="Times New Roman"/>
          <w:color w:val="000000" w:themeColor="text1"/>
          <w:sz w:val="28"/>
          <w:szCs w:val="28"/>
        </w:rPr>
        <w:t>A practice of testing and implementing new requirements, known as </w:t>
      </w:r>
      <w:r w:rsidRPr="007F0AF1">
        <w:rPr>
          <w:rFonts w:ascii="Times New Roman" w:hAnsi="Times New Roman"/>
          <w:b/>
          <w:bCs/>
          <w:color w:val="000000" w:themeColor="text1"/>
          <w:sz w:val="28"/>
          <w:szCs w:val="28"/>
        </w:rPr>
        <w:t>stories</w:t>
      </w:r>
      <w:r w:rsidRPr="007F0AF1">
        <w:rPr>
          <w:rFonts w:ascii="Times New Roman" w:hAnsi="Times New Roman"/>
          <w:color w:val="000000" w:themeColor="text1"/>
          <w:sz w:val="28"/>
          <w:szCs w:val="28"/>
        </w:rPr>
        <w:t>, to make sure some work is released ready after each sprint</w:t>
      </w:r>
    </w:p>
    <w:p w:rsidR="007F0AF1" w:rsidRPr="007F0AF1" w:rsidRDefault="007F0AF1" w:rsidP="007F0AF1">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7F0AF1">
        <w:rPr>
          <w:rFonts w:ascii="Times New Roman" w:hAnsi="Times New Roman"/>
          <w:color w:val="000000" w:themeColor="text1"/>
          <w:sz w:val="28"/>
          <w:szCs w:val="28"/>
        </w:rPr>
        <w:t>Scrum is based on the following 3 Pillars-</w:t>
      </w:r>
    </w:p>
    <w:p w:rsidR="007F0AF1" w:rsidRPr="007F0AF1" w:rsidRDefault="007F0AF1" w:rsidP="007F0AF1">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7F0AF1">
        <w:rPr>
          <w:rFonts w:ascii="Times New Roman" w:hAnsi="Times New Roman"/>
          <w:noProof/>
          <w:color w:val="000000" w:themeColor="text1"/>
          <w:sz w:val="28"/>
          <w:szCs w:val="28"/>
        </w:rPr>
        <w:drawing>
          <wp:inline distT="0" distB="0" distL="0" distR="0">
            <wp:extent cx="6210300" cy="3276600"/>
            <wp:effectExtent l="19050" t="0" r="0" b="0"/>
            <wp:docPr id="17" name="Picture 6" descr="https://www.guru99.com/images/11-2014/112714_1232_ScrumTestin1.jp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guru99.com/images/11-2014/112714_1232_ScrumTestin1.jpg">
                      <a:hlinkClick r:id="rId85"/>
                    </pic:cNvPr>
                    <pic:cNvPicPr>
                      <a:picLocks noChangeAspect="1" noChangeArrowheads="1"/>
                    </pic:cNvPicPr>
                  </pic:nvPicPr>
                  <pic:blipFill>
                    <a:blip r:embed="rId86"/>
                    <a:srcRect/>
                    <a:stretch>
                      <a:fillRect/>
                    </a:stretch>
                  </pic:blipFill>
                  <pic:spPr bwMode="auto">
                    <a:xfrm>
                      <a:off x="0" y="0"/>
                      <a:ext cx="6210300" cy="3276600"/>
                    </a:xfrm>
                    <a:prstGeom prst="rect">
                      <a:avLst/>
                    </a:prstGeom>
                    <a:noFill/>
                    <a:ln w="9525">
                      <a:noFill/>
                      <a:miter lim="800000"/>
                      <a:headEnd/>
                      <a:tailEnd/>
                    </a:ln>
                  </pic:spPr>
                </pic:pic>
              </a:graphicData>
            </a:graphic>
          </wp:inline>
        </w:drawing>
      </w:r>
    </w:p>
    <w:p w:rsidR="007918A3" w:rsidRDefault="007918A3" w:rsidP="007A7954">
      <w:pPr>
        <w:shd w:val="clear" w:color="auto" w:fill="FFFFFF"/>
        <w:spacing w:before="100" w:beforeAutospacing="1" w:after="100" w:afterAutospacing="1" w:line="240" w:lineRule="auto"/>
        <w:jc w:val="both"/>
        <w:rPr>
          <w:rFonts w:ascii="Times New Roman" w:hAnsi="Times New Roman"/>
          <w:color w:val="000000" w:themeColor="text1"/>
          <w:sz w:val="28"/>
          <w:szCs w:val="28"/>
        </w:rPr>
      </w:pPr>
    </w:p>
    <w:p w:rsidR="007F0AF1" w:rsidRDefault="007F0AF1" w:rsidP="007A7954">
      <w:pPr>
        <w:shd w:val="clear" w:color="auto" w:fill="FFFFFF"/>
        <w:spacing w:before="100" w:beforeAutospacing="1" w:after="100" w:afterAutospacing="1" w:line="240" w:lineRule="auto"/>
        <w:jc w:val="both"/>
        <w:rPr>
          <w:rFonts w:ascii="Times New Roman" w:hAnsi="Times New Roman"/>
          <w:color w:val="000000" w:themeColor="text1"/>
          <w:sz w:val="28"/>
          <w:szCs w:val="28"/>
        </w:rPr>
      </w:pPr>
    </w:p>
    <w:p w:rsidR="007F0AF1" w:rsidRDefault="007F0AF1" w:rsidP="007A7954">
      <w:pPr>
        <w:shd w:val="clear" w:color="auto" w:fill="FFFFFF"/>
        <w:spacing w:before="100" w:beforeAutospacing="1" w:after="100" w:afterAutospacing="1" w:line="240" w:lineRule="auto"/>
        <w:jc w:val="both"/>
        <w:rPr>
          <w:rFonts w:ascii="Times New Roman" w:hAnsi="Times New Roman"/>
          <w:color w:val="000000" w:themeColor="text1"/>
          <w:sz w:val="28"/>
          <w:szCs w:val="28"/>
        </w:rPr>
      </w:pPr>
    </w:p>
    <w:p w:rsidR="007F0AF1" w:rsidRPr="007F0AF1" w:rsidRDefault="007F0AF1" w:rsidP="007F0AF1">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7F0AF1">
        <w:rPr>
          <w:rFonts w:ascii="Times New Roman" w:hAnsi="Times New Roman"/>
          <w:noProof/>
          <w:color w:val="000000" w:themeColor="text1"/>
          <w:sz w:val="28"/>
          <w:szCs w:val="28"/>
        </w:rPr>
        <w:lastRenderedPageBreak/>
        <w:drawing>
          <wp:inline distT="0" distB="0" distL="0" distR="0">
            <wp:extent cx="6096000" cy="2476500"/>
            <wp:effectExtent l="19050" t="0" r="0" b="0"/>
            <wp:docPr id="19" name="Picture 13" descr="https://www.guru99.com/images/11-2014/112714_1232_ScrumTestin2.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guru99.com/images/11-2014/112714_1232_ScrumTestin2.png">
                      <a:hlinkClick r:id="rId87"/>
                    </pic:cNvPr>
                    <pic:cNvPicPr>
                      <a:picLocks noChangeAspect="1" noChangeArrowheads="1"/>
                    </pic:cNvPicPr>
                  </pic:nvPicPr>
                  <pic:blipFill>
                    <a:blip r:embed="rId88"/>
                    <a:srcRect/>
                    <a:stretch>
                      <a:fillRect/>
                    </a:stretch>
                  </pic:blipFill>
                  <pic:spPr bwMode="auto">
                    <a:xfrm>
                      <a:off x="0" y="0"/>
                      <a:ext cx="6096000" cy="2476500"/>
                    </a:xfrm>
                    <a:prstGeom prst="rect">
                      <a:avLst/>
                    </a:prstGeom>
                    <a:noFill/>
                    <a:ln w="9525">
                      <a:noFill/>
                      <a:miter lim="800000"/>
                      <a:headEnd/>
                      <a:tailEnd/>
                    </a:ln>
                  </pic:spPr>
                </pic:pic>
              </a:graphicData>
            </a:graphic>
          </wp:inline>
        </w:drawing>
      </w:r>
    </w:p>
    <w:p w:rsidR="007F0AF1" w:rsidRPr="007F0AF1" w:rsidRDefault="007F0AF1" w:rsidP="007F0AF1">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7F0AF1">
        <w:rPr>
          <w:rFonts w:ascii="Times New Roman" w:hAnsi="Times New Roman"/>
          <w:color w:val="000000" w:themeColor="text1"/>
          <w:sz w:val="28"/>
          <w:szCs w:val="28"/>
        </w:rPr>
        <w:t>A scrum process includes</w:t>
      </w:r>
    </w:p>
    <w:p w:rsidR="007F0AF1" w:rsidRPr="007F0AF1" w:rsidRDefault="007F0AF1" w:rsidP="007F0AF1">
      <w:pPr>
        <w:numPr>
          <w:ilvl w:val="0"/>
          <w:numId w:val="110"/>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7F0AF1">
        <w:rPr>
          <w:rFonts w:ascii="Times New Roman" w:hAnsi="Times New Roman"/>
          <w:b/>
          <w:bCs/>
          <w:color w:val="000000" w:themeColor="text1"/>
          <w:sz w:val="28"/>
          <w:szCs w:val="28"/>
        </w:rPr>
        <w:t>User stories: </w:t>
      </w:r>
      <w:r w:rsidRPr="007F0AF1">
        <w:rPr>
          <w:rFonts w:ascii="Times New Roman" w:hAnsi="Times New Roman"/>
          <w:color w:val="000000" w:themeColor="text1"/>
          <w:sz w:val="28"/>
          <w:szCs w:val="28"/>
        </w:rPr>
        <w:t>They are a short explanation of functionalities of the system under test. Example for Insurance Provider is – "Premium can be paid using the online system."</w:t>
      </w:r>
    </w:p>
    <w:p w:rsidR="007F0AF1" w:rsidRPr="007F0AF1" w:rsidRDefault="007F0AF1" w:rsidP="007F0AF1">
      <w:pPr>
        <w:numPr>
          <w:ilvl w:val="0"/>
          <w:numId w:val="110"/>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7F0AF1">
        <w:rPr>
          <w:rFonts w:ascii="Times New Roman" w:hAnsi="Times New Roman"/>
          <w:b/>
          <w:bCs/>
          <w:color w:val="000000" w:themeColor="text1"/>
          <w:sz w:val="28"/>
          <w:szCs w:val="28"/>
        </w:rPr>
        <w:t>Product Backlog:</w:t>
      </w:r>
      <w:r w:rsidRPr="007F0AF1">
        <w:rPr>
          <w:rFonts w:ascii="Times New Roman" w:hAnsi="Times New Roman"/>
          <w:color w:val="000000" w:themeColor="text1"/>
          <w:sz w:val="28"/>
          <w:szCs w:val="28"/>
        </w:rPr>
        <w:t> It is a collection of user stories captured for a scrum product.</w:t>
      </w:r>
      <w:r w:rsidRPr="007F0AF1">
        <w:rPr>
          <w:rFonts w:ascii="Times New Roman" w:hAnsi="Times New Roman"/>
          <w:b/>
          <w:bCs/>
          <w:color w:val="000000" w:themeColor="text1"/>
          <w:sz w:val="28"/>
          <w:szCs w:val="28"/>
        </w:rPr>
        <w:t> The product owner prepares</w:t>
      </w:r>
      <w:r w:rsidRPr="007F0AF1">
        <w:rPr>
          <w:rFonts w:ascii="Times New Roman" w:hAnsi="Times New Roman"/>
          <w:color w:val="000000" w:themeColor="text1"/>
          <w:sz w:val="28"/>
          <w:szCs w:val="28"/>
        </w:rPr>
        <w:t> and maintains the product backlog. It is prioritized by the product owner, and anyone can add to it with approval from the product owner.</w:t>
      </w:r>
    </w:p>
    <w:p w:rsidR="007F0AF1" w:rsidRPr="007F0AF1" w:rsidRDefault="007F0AF1" w:rsidP="007F0AF1">
      <w:pPr>
        <w:numPr>
          <w:ilvl w:val="0"/>
          <w:numId w:val="110"/>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7F0AF1">
        <w:rPr>
          <w:rFonts w:ascii="Times New Roman" w:hAnsi="Times New Roman"/>
          <w:b/>
          <w:bCs/>
          <w:color w:val="000000" w:themeColor="text1"/>
          <w:sz w:val="28"/>
          <w:szCs w:val="28"/>
        </w:rPr>
        <w:t>Release Backlog: </w:t>
      </w:r>
      <w:r w:rsidRPr="007F0AF1">
        <w:rPr>
          <w:rFonts w:ascii="Times New Roman" w:hAnsi="Times New Roman"/>
          <w:color w:val="000000" w:themeColor="text1"/>
          <w:sz w:val="28"/>
          <w:szCs w:val="28"/>
        </w:rPr>
        <w:t>A release is a time frame in which the number of iterations is completed.</w:t>
      </w:r>
      <w:r w:rsidRPr="007F0AF1">
        <w:rPr>
          <w:rFonts w:ascii="Times New Roman" w:hAnsi="Times New Roman"/>
          <w:b/>
          <w:bCs/>
          <w:color w:val="000000" w:themeColor="text1"/>
          <w:sz w:val="28"/>
          <w:szCs w:val="28"/>
        </w:rPr>
        <w:t> The product owner co-ordinates</w:t>
      </w:r>
      <w:r w:rsidRPr="007F0AF1">
        <w:rPr>
          <w:rFonts w:ascii="Times New Roman" w:hAnsi="Times New Roman"/>
          <w:color w:val="000000" w:themeColor="text1"/>
          <w:sz w:val="28"/>
          <w:szCs w:val="28"/>
        </w:rPr>
        <w:t> with the scrum master to decide which stories should be targeted for a release. Stories in the release backlog are targeted to be completed in a release.</w:t>
      </w:r>
    </w:p>
    <w:p w:rsidR="007F0AF1" w:rsidRPr="007F0AF1" w:rsidRDefault="007F0AF1" w:rsidP="007F0AF1">
      <w:pPr>
        <w:numPr>
          <w:ilvl w:val="0"/>
          <w:numId w:val="110"/>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7F0AF1">
        <w:rPr>
          <w:rFonts w:ascii="Times New Roman" w:hAnsi="Times New Roman"/>
          <w:b/>
          <w:bCs/>
          <w:color w:val="000000" w:themeColor="text1"/>
          <w:sz w:val="28"/>
          <w:szCs w:val="28"/>
        </w:rPr>
        <w:t>Sprints: </w:t>
      </w:r>
      <w:r w:rsidRPr="007F0AF1">
        <w:rPr>
          <w:rFonts w:ascii="Times New Roman" w:hAnsi="Times New Roman"/>
          <w:color w:val="000000" w:themeColor="text1"/>
          <w:sz w:val="28"/>
          <w:szCs w:val="28"/>
        </w:rPr>
        <w:t>It is a set period of time to complete the user stories, decided by the product owner and developer team, usually 2-4 weeks of time.</w:t>
      </w:r>
    </w:p>
    <w:p w:rsidR="007F0AF1" w:rsidRPr="007F0AF1" w:rsidRDefault="007F0AF1" w:rsidP="007F0AF1">
      <w:pPr>
        <w:numPr>
          <w:ilvl w:val="0"/>
          <w:numId w:val="110"/>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7F0AF1">
        <w:rPr>
          <w:rFonts w:ascii="Times New Roman" w:hAnsi="Times New Roman"/>
          <w:b/>
          <w:bCs/>
          <w:color w:val="000000" w:themeColor="text1"/>
          <w:sz w:val="28"/>
          <w:szCs w:val="28"/>
        </w:rPr>
        <w:t>Sprint Backlog: </w:t>
      </w:r>
      <w:r w:rsidRPr="007F0AF1">
        <w:rPr>
          <w:rFonts w:ascii="Times New Roman" w:hAnsi="Times New Roman"/>
          <w:color w:val="000000" w:themeColor="text1"/>
          <w:sz w:val="28"/>
          <w:szCs w:val="28"/>
        </w:rPr>
        <w:t>It's a set of user stories to be completed in a sprint. During sprint backlog, work is never assigned, and the team signs up for work on their own. It is owned and managed by the team while the estimated work remaining is updated daily. It is the list of task that has to be performed in Sprint</w:t>
      </w:r>
    </w:p>
    <w:p w:rsidR="007F0AF1" w:rsidRPr="007F0AF1" w:rsidRDefault="007F0AF1" w:rsidP="007F0AF1">
      <w:pPr>
        <w:numPr>
          <w:ilvl w:val="0"/>
          <w:numId w:val="110"/>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7F0AF1">
        <w:rPr>
          <w:rFonts w:ascii="Times New Roman" w:hAnsi="Times New Roman"/>
          <w:b/>
          <w:bCs/>
          <w:color w:val="000000" w:themeColor="text1"/>
          <w:sz w:val="28"/>
          <w:szCs w:val="28"/>
        </w:rPr>
        <w:t>Block List: </w:t>
      </w:r>
      <w:r w:rsidRPr="007F0AF1">
        <w:rPr>
          <w:rFonts w:ascii="Times New Roman" w:hAnsi="Times New Roman"/>
          <w:color w:val="000000" w:themeColor="text1"/>
          <w:sz w:val="28"/>
          <w:szCs w:val="28"/>
        </w:rPr>
        <w:t>It is a list of blocks and unmade decisions owned by scrum master and updated daily</w:t>
      </w:r>
    </w:p>
    <w:p w:rsidR="007F0AF1" w:rsidRPr="007F0AF1" w:rsidRDefault="007F0AF1" w:rsidP="007F0AF1">
      <w:pPr>
        <w:numPr>
          <w:ilvl w:val="0"/>
          <w:numId w:val="110"/>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7F0AF1">
        <w:rPr>
          <w:rFonts w:ascii="Times New Roman" w:hAnsi="Times New Roman"/>
          <w:b/>
          <w:bCs/>
          <w:color w:val="000000" w:themeColor="text1"/>
          <w:sz w:val="28"/>
          <w:szCs w:val="28"/>
        </w:rPr>
        <w:t>Burndown chart: </w:t>
      </w:r>
      <w:r w:rsidRPr="007F0AF1">
        <w:rPr>
          <w:rFonts w:ascii="Times New Roman" w:hAnsi="Times New Roman"/>
          <w:color w:val="000000" w:themeColor="text1"/>
          <w:sz w:val="28"/>
          <w:szCs w:val="28"/>
        </w:rPr>
        <w:t>Burn-down chart represents overall progress of the work in progress and work completed throughout the process. It represents in a graph format the stories and features not completed</w:t>
      </w:r>
    </w:p>
    <w:p w:rsidR="007F0AF1" w:rsidRDefault="007F0AF1" w:rsidP="007F0AF1">
      <w:pPr>
        <w:shd w:val="clear" w:color="auto" w:fill="FFFFFF"/>
        <w:spacing w:before="100" w:beforeAutospacing="1" w:after="100" w:afterAutospacing="1" w:line="240" w:lineRule="auto"/>
        <w:jc w:val="both"/>
        <w:rPr>
          <w:rFonts w:ascii="Times New Roman" w:hAnsi="Times New Roman"/>
          <w:b/>
          <w:bCs/>
          <w:color w:val="000000" w:themeColor="text1"/>
          <w:sz w:val="28"/>
          <w:szCs w:val="28"/>
        </w:rPr>
      </w:pPr>
    </w:p>
    <w:p w:rsidR="007F0AF1" w:rsidRDefault="007F0AF1" w:rsidP="007F0AF1">
      <w:pPr>
        <w:shd w:val="clear" w:color="auto" w:fill="FFFFFF"/>
        <w:spacing w:before="100" w:beforeAutospacing="1" w:after="100" w:afterAutospacing="1" w:line="240" w:lineRule="auto"/>
        <w:jc w:val="both"/>
        <w:rPr>
          <w:rFonts w:ascii="Times New Roman" w:hAnsi="Times New Roman"/>
          <w:b/>
          <w:bCs/>
          <w:color w:val="000000" w:themeColor="text1"/>
          <w:sz w:val="28"/>
          <w:szCs w:val="28"/>
        </w:rPr>
      </w:pPr>
    </w:p>
    <w:p w:rsidR="007F0AF1" w:rsidRPr="007F0AF1" w:rsidRDefault="007F0AF1" w:rsidP="007F0AF1">
      <w:pPr>
        <w:shd w:val="clear" w:color="auto" w:fill="FFFFFF"/>
        <w:spacing w:before="100" w:beforeAutospacing="1" w:after="100" w:afterAutospacing="1" w:line="240" w:lineRule="auto"/>
        <w:jc w:val="both"/>
        <w:rPr>
          <w:rFonts w:ascii="Times New Roman" w:hAnsi="Times New Roman"/>
          <w:b/>
          <w:bCs/>
          <w:color w:val="000000" w:themeColor="text1"/>
          <w:sz w:val="28"/>
          <w:szCs w:val="28"/>
        </w:rPr>
      </w:pPr>
      <w:r w:rsidRPr="007F0AF1">
        <w:rPr>
          <w:rFonts w:ascii="Times New Roman" w:hAnsi="Times New Roman"/>
          <w:b/>
          <w:bCs/>
          <w:color w:val="000000" w:themeColor="text1"/>
          <w:sz w:val="28"/>
          <w:szCs w:val="28"/>
        </w:rPr>
        <w:t xml:space="preserve"> Ceremonies (Processes) in Scrum</w:t>
      </w:r>
    </w:p>
    <w:p w:rsidR="007F0AF1" w:rsidRPr="007F0AF1" w:rsidRDefault="007F0AF1" w:rsidP="007F0AF1">
      <w:pPr>
        <w:numPr>
          <w:ilvl w:val="0"/>
          <w:numId w:val="111"/>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7F0AF1">
        <w:rPr>
          <w:rFonts w:ascii="Times New Roman" w:hAnsi="Times New Roman"/>
          <w:b/>
          <w:bCs/>
          <w:color w:val="000000" w:themeColor="text1"/>
          <w:sz w:val="28"/>
          <w:szCs w:val="28"/>
        </w:rPr>
        <w:t>Sprint Planning: </w:t>
      </w:r>
      <w:r w:rsidRPr="007F0AF1">
        <w:rPr>
          <w:rFonts w:ascii="Times New Roman" w:hAnsi="Times New Roman"/>
          <w:color w:val="000000" w:themeColor="text1"/>
          <w:sz w:val="28"/>
          <w:szCs w:val="28"/>
        </w:rPr>
        <w:t>A sprint begins with the team importing stories from the release backlog into the sprint backlog; it is hosted by scrum master. The Testers estimate effort to test the various stories in the Sprint Backlog.</w:t>
      </w:r>
    </w:p>
    <w:p w:rsidR="007F0AF1" w:rsidRPr="007F0AF1" w:rsidRDefault="007F0AF1" w:rsidP="007F0AF1">
      <w:pPr>
        <w:numPr>
          <w:ilvl w:val="0"/>
          <w:numId w:val="111"/>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7F0AF1">
        <w:rPr>
          <w:rFonts w:ascii="Times New Roman" w:hAnsi="Times New Roman"/>
          <w:b/>
          <w:bCs/>
          <w:color w:val="000000" w:themeColor="text1"/>
          <w:sz w:val="28"/>
          <w:szCs w:val="28"/>
        </w:rPr>
        <w:t>Daily Scrum: </w:t>
      </w:r>
      <w:r w:rsidRPr="007F0AF1">
        <w:rPr>
          <w:rFonts w:ascii="Times New Roman" w:hAnsi="Times New Roman"/>
          <w:color w:val="000000" w:themeColor="text1"/>
          <w:sz w:val="28"/>
          <w:szCs w:val="28"/>
        </w:rPr>
        <w:t>It is hosted by scrum master, it last about 15 minutes. During Daily Scrum, the members will discuss the work completed the previous day, the planned work for the next day and issues faced during a sprint. During daily stand-up meeting team progress is tracked.</w:t>
      </w:r>
    </w:p>
    <w:p w:rsidR="007F0AF1" w:rsidRPr="007F0AF1" w:rsidRDefault="007F0AF1" w:rsidP="007F0AF1">
      <w:pPr>
        <w:numPr>
          <w:ilvl w:val="0"/>
          <w:numId w:val="111"/>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7F0AF1">
        <w:rPr>
          <w:rFonts w:ascii="Times New Roman" w:hAnsi="Times New Roman"/>
          <w:b/>
          <w:bCs/>
          <w:color w:val="000000" w:themeColor="text1"/>
          <w:sz w:val="28"/>
          <w:szCs w:val="28"/>
        </w:rPr>
        <w:t>Sprint Review/ Retrospective: </w:t>
      </w:r>
      <w:r w:rsidRPr="007F0AF1">
        <w:rPr>
          <w:rFonts w:ascii="Times New Roman" w:hAnsi="Times New Roman"/>
          <w:color w:val="000000" w:themeColor="text1"/>
          <w:sz w:val="28"/>
          <w:szCs w:val="28"/>
        </w:rPr>
        <w:t>It is also hosted by scrum master, it last about 2-4 hours and discuss what the team has accomplished in the last sprint and what lessons were learned</w:t>
      </w:r>
    </w:p>
    <w:p w:rsidR="0038604D" w:rsidRPr="0038604D" w:rsidRDefault="0038604D" w:rsidP="0038604D">
      <w:pPr>
        <w:pStyle w:val="NormalWeb"/>
        <w:shd w:val="clear" w:color="auto" w:fill="FFFFFF"/>
        <w:rPr>
          <w:rFonts w:eastAsia="Calibri"/>
          <w:color w:val="000000" w:themeColor="text1"/>
          <w:sz w:val="28"/>
          <w:szCs w:val="28"/>
        </w:rPr>
      </w:pPr>
      <w:r w:rsidRPr="0038604D">
        <w:rPr>
          <w:rFonts w:eastAsia="Calibri"/>
          <w:b/>
          <w:bCs/>
          <w:color w:val="000000" w:themeColor="text1"/>
          <w:sz w:val="28"/>
          <w:szCs w:val="28"/>
        </w:rPr>
        <w:t>Burn down chart:</w:t>
      </w:r>
      <w:r w:rsidRPr="0038604D">
        <w:rPr>
          <w:rFonts w:eastAsia="Calibri"/>
          <w:color w:val="000000" w:themeColor="text1"/>
          <w:sz w:val="28"/>
          <w:szCs w:val="28"/>
        </w:rPr>
        <w:t> Each day, Scrum Master records the estimated remaining work for the sprint. This is nothing but the Burn Down Chart. It is updated daily.</w:t>
      </w:r>
    </w:p>
    <w:p w:rsidR="0038604D" w:rsidRPr="0038604D" w:rsidRDefault="0038604D" w:rsidP="0038604D">
      <w:pPr>
        <w:pStyle w:val="NormalWeb"/>
        <w:shd w:val="clear" w:color="auto" w:fill="FFFFFF"/>
        <w:rPr>
          <w:rFonts w:eastAsia="Calibri"/>
          <w:bCs/>
          <w:color w:val="000000" w:themeColor="text1"/>
          <w:sz w:val="28"/>
          <w:szCs w:val="28"/>
        </w:rPr>
      </w:pPr>
      <w:r w:rsidRPr="0038604D">
        <w:rPr>
          <w:rFonts w:eastAsia="Calibri"/>
          <w:bCs/>
          <w:color w:val="000000" w:themeColor="text1"/>
          <w:sz w:val="28"/>
          <w:szCs w:val="28"/>
        </w:rPr>
        <w:t>A burndown chart gives a quick overview of the project progress, this chart contains information like the total amount of work in the project that must be completed, amount of work completed during each sprint and so on.</w:t>
      </w:r>
    </w:p>
    <w:p w:rsidR="0038604D" w:rsidRDefault="0038604D" w:rsidP="0038604D">
      <w:pPr>
        <w:pStyle w:val="NormalWeb"/>
        <w:numPr>
          <w:ilvl w:val="0"/>
          <w:numId w:val="111"/>
        </w:numPr>
        <w:shd w:val="clear" w:color="auto" w:fill="FFFFFF"/>
        <w:jc w:val="center"/>
        <w:rPr>
          <w:rFonts w:ascii="Arial" w:hAnsi="Arial" w:cs="Arial"/>
          <w:color w:val="222222"/>
          <w:sz w:val="27"/>
          <w:szCs w:val="27"/>
        </w:rPr>
      </w:pPr>
      <w:r>
        <w:rPr>
          <w:rFonts w:ascii="Arial" w:hAnsi="Arial" w:cs="Arial"/>
          <w:noProof/>
          <w:color w:val="04B8E6"/>
          <w:sz w:val="27"/>
          <w:szCs w:val="27"/>
        </w:rPr>
        <w:drawing>
          <wp:inline distT="0" distB="0" distL="0" distR="0">
            <wp:extent cx="4362450" cy="2352675"/>
            <wp:effectExtent l="19050" t="0" r="0" b="0"/>
            <wp:docPr id="20" name="Picture 16" descr="https://www.guru99.com/images/11-2014/112714_1232_ScrumTestin4.jp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guru99.com/images/11-2014/112714_1232_ScrumTestin4.jpg">
                      <a:hlinkClick r:id="rId89"/>
                    </pic:cNvPr>
                    <pic:cNvPicPr>
                      <a:picLocks noChangeAspect="1" noChangeArrowheads="1"/>
                    </pic:cNvPicPr>
                  </pic:nvPicPr>
                  <pic:blipFill>
                    <a:blip r:embed="rId90"/>
                    <a:srcRect/>
                    <a:stretch>
                      <a:fillRect/>
                    </a:stretch>
                  </pic:blipFill>
                  <pic:spPr bwMode="auto">
                    <a:xfrm>
                      <a:off x="0" y="0"/>
                      <a:ext cx="4362450" cy="2352675"/>
                    </a:xfrm>
                    <a:prstGeom prst="rect">
                      <a:avLst/>
                    </a:prstGeom>
                    <a:noFill/>
                    <a:ln w="9525">
                      <a:noFill/>
                      <a:miter lim="800000"/>
                      <a:headEnd/>
                      <a:tailEnd/>
                    </a:ln>
                  </pic:spPr>
                </pic:pic>
              </a:graphicData>
            </a:graphic>
          </wp:inline>
        </w:drawing>
      </w:r>
    </w:p>
    <w:p w:rsidR="007F0AF1" w:rsidRDefault="007F0AF1" w:rsidP="007A7954">
      <w:pPr>
        <w:shd w:val="clear" w:color="auto" w:fill="FFFFFF"/>
        <w:spacing w:before="100" w:beforeAutospacing="1" w:after="100" w:afterAutospacing="1" w:line="240" w:lineRule="auto"/>
        <w:jc w:val="both"/>
        <w:rPr>
          <w:rFonts w:ascii="Times New Roman" w:hAnsi="Times New Roman"/>
          <w:color w:val="000000" w:themeColor="text1"/>
          <w:sz w:val="28"/>
          <w:szCs w:val="28"/>
        </w:rPr>
      </w:pPr>
    </w:p>
    <w:p w:rsidR="007F0AF1" w:rsidRDefault="007F0AF1" w:rsidP="007A7954">
      <w:pPr>
        <w:shd w:val="clear" w:color="auto" w:fill="FFFFFF"/>
        <w:spacing w:before="100" w:beforeAutospacing="1" w:after="100" w:afterAutospacing="1" w:line="240" w:lineRule="auto"/>
        <w:jc w:val="both"/>
        <w:rPr>
          <w:rFonts w:ascii="Times New Roman" w:hAnsi="Times New Roman"/>
          <w:color w:val="000000" w:themeColor="text1"/>
          <w:sz w:val="28"/>
          <w:szCs w:val="28"/>
        </w:rPr>
      </w:pPr>
    </w:p>
    <w:p w:rsidR="007F0AF1" w:rsidRDefault="007F0AF1" w:rsidP="007A7954">
      <w:pPr>
        <w:shd w:val="clear" w:color="auto" w:fill="FFFFFF"/>
        <w:spacing w:before="100" w:beforeAutospacing="1" w:after="100" w:afterAutospacing="1" w:line="240" w:lineRule="auto"/>
        <w:jc w:val="both"/>
        <w:rPr>
          <w:rFonts w:ascii="Times New Roman" w:hAnsi="Times New Roman"/>
          <w:color w:val="000000" w:themeColor="text1"/>
          <w:sz w:val="28"/>
          <w:szCs w:val="28"/>
        </w:rPr>
      </w:pPr>
    </w:p>
    <w:p w:rsidR="00971F8B" w:rsidRDefault="007918A3" w:rsidP="007918A3">
      <w:pPr>
        <w:pStyle w:val="ListParagraph"/>
        <w:numPr>
          <w:ilvl w:val="0"/>
          <w:numId w:val="1"/>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7918A3">
        <w:rPr>
          <w:rFonts w:ascii="Times New Roman" w:hAnsi="Times New Roman"/>
          <w:b/>
          <w:color w:val="000000" w:themeColor="text1"/>
          <w:sz w:val="34"/>
          <w:szCs w:val="28"/>
        </w:rPr>
        <w:lastRenderedPageBreak/>
        <w:t xml:space="preserve">Crystal Agile Process </w:t>
      </w:r>
      <w:r w:rsidRPr="007918A3">
        <w:rPr>
          <w:rFonts w:ascii="Times New Roman" w:hAnsi="Times New Roman"/>
          <w:color w:val="000000" w:themeColor="text1"/>
          <w:sz w:val="28"/>
          <w:szCs w:val="28"/>
        </w:rPr>
        <w:t xml:space="preserve">:- </w:t>
      </w:r>
    </w:p>
    <w:p w:rsidR="00553CF5" w:rsidRPr="007402B1" w:rsidRDefault="00553CF5" w:rsidP="007918A3">
      <w:pPr>
        <w:shd w:val="clear" w:color="auto" w:fill="FFFFFF"/>
        <w:spacing w:before="100" w:beforeAutospacing="1" w:after="100" w:afterAutospacing="1" w:line="240" w:lineRule="auto"/>
        <w:jc w:val="both"/>
        <w:rPr>
          <w:rFonts w:ascii="Times New Roman" w:hAnsi="Times New Roman"/>
          <w:i/>
          <w:color w:val="000000" w:themeColor="text1"/>
          <w:sz w:val="28"/>
          <w:szCs w:val="28"/>
        </w:rPr>
      </w:pPr>
      <w:r w:rsidRPr="007402B1">
        <w:rPr>
          <w:rFonts w:ascii="Times New Roman" w:hAnsi="Times New Roman"/>
          <w:i/>
          <w:color w:val="000000" w:themeColor="text1"/>
          <w:sz w:val="28"/>
          <w:szCs w:val="28"/>
        </w:rPr>
        <w:t xml:space="preserve">Crystal It is a subset of Agile Methodology because it use iteration and incremental development same as Agile Model </w:t>
      </w:r>
    </w:p>
    <w:p w:rsidR="007918A3" w:rsidRPr="00553CF5" w:rsidRDefault="007918A3" w:rsidP="007918A3">
      <w:pPr>
        <w:shd w:val="clear" w:color="auto" w:fill="FFFFFF"/>
        <w:spacing w:before="100" w:beforeAutospacing="1" w:after="100" w:afterAutospacing="1" w:line="240" w:lineRule="auto"/>
        <w:jc w:val="both"/>
        <w:rPr>
          <w:rFonts w:ascii="Times New Roman" w:hAnsi="Times New Roman"/>
          <w:b/>
          <w:color w:val="000000" w:themeColor="text1"/>
          <w:sz w:val="28"/>
          <w:szCs w:val="28"/>
        </w:rPr>
      </w:pPr>
      <w:r w:rsidRPr="00553CF5">
        <w:rPr>
          <w:rFonts w:ascii="Times New Roman" w:hAnsi="Times New Roman"/>
          <w:b/>
          <w:color w:val="000000" w:themeColor="text1"/>
          <w:sz w:val="28"/>
          <w:szCs w:val="28"/>
        </w:rPr>
        <w:t>What is the History of the Crystal Method?</w:t>
      </w:r>
    </w:p>
    <w:p w:rsidR="007918A3" w:rsidRPr="007918A3" w:rsidRDefault="009C7E01" w:rsidP="007918A3">
      <w:pPr>
        <w:shd w:val="clear" w:color="auto" w:fill="FFFFFF"/>
        <w:spacing w:before="100" w:beforeAutospacing="1" w:after="100" w:afterAutospacing="1" w:line="240" w:lineRule="auto"/>
        <w:jc w:val="both"/>
        <w:rPr>
          <w:rFonts w:ascii="Times New Roman" w:hAnsi="Times New Roman"/>
          <w:color w:val="000000" w:themeColor="text1"/>
          <w:sz w:val="28"/>
          <w:szCs w:val="28"/>
        </w:rPr>
      </w:pPr>
      <w:hyperlink r:id="rId91" w:tgtFrame="_blank" w:history="1">
        <w:r w:rsidR="007918A3" w:rsidRPr="007918A3">
          <w:rPr>
            <w:rStyle w:val="Hyperlink"/>
            <w:rFonts w:ascii="Times New Roman" w:hAnsi="Times New Roman"/>
            <w:color w:val="000000" w:themeColor="text1"/>
            <w:sz w:val="28"/>
            <w:szCs w:val="28"/>
          </w:rPr>
          <w:t>Alistair Cockburn</w:t>
        </w:r>
      </w:hyperlink>
      <w:r w:rsidR="007918A3" w:rsidRPr="007918A3">
        <w:rPr>
          <w:rFonts w:ascii="Times New Roman" w:hAnsi="Times New Roman"/>
          <w:color w:val="000000" w:themeColor="text1"/>
          <w:sz w:val="28"/>
          <w:szCs w:val="28"/>
        </w:rPr>
        <w:t>, credited as one of the original popularizers of </w:t>
      </w:r>
      <w:hyperlink r:id="rId92" w:tgtFrame="_blank" w:history="1">
        <w:r w:rsidR="007918A3" w:rsidRPr="007918A3">
          <w:rPr>
            <w:rStyle w:val="Hyperlink"/>
            <w:rFonts w:ascii="Times New Roman" w:hAnsi="Times New Roman"/>
            <w:color w:val="000000" w:themeColor="text1"/>
            <w:sz w:val="28"/>
            <w:szCs w:val="28"/>
          </w:rPr>
          <w:t>agile</w:t>
        </w:r>
      </w:hyperlink>
      <w:r w:rsidR="007918A3" w:rsidRPr="007918A3">
        <w:rPr>
          <w:rFonts w:ascii="Times New Roman" w:hAnsi="Times New Roman"/>
          <w:color w:val="000000" w:themeColor="text1"/>
          <w:sz w:val="28"/>
          <w:szCs w:val="28"/>
        </w:rPr>
        <w:t>, developed the Crystal method for IBM in 1991. He decided to focus not on developing specific step-by-step development strategies that would work across the board for teams involved in any project, but instead to develop guidelines for team collaboration and communication. The traits of Cockburn’s Crystal method were therefore all based around the team itself:</w:t>
      </w:r>
    </w:p>
    <w:p w:rsidR="007918A3" w:rsidRPr="007918A3" w:rsidRDefault="007918A3" w:rsidP="007918A3">
      <w:pPr>
        <w:numPr>
          <w:ilvl w:val="0"/>
          <w:numId w:val="97"/>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7918A3">
        <w:rPr>
          <w:rFonts w:ascii="Times New Roman" w:hAnsi="Times New Roman"/>
          <w:color w:val="000000" w:themeColor="text1"/>
          <w:sz w:val="28"/>
          <w:szCs w:val="28"/>
        </w:rPr>
        <w:t>Human-powered (meaning the project should be flexible and tailored to the needs and the preferred work modalities of people involved)</w:t>
      </w:r>
    </w:p>
    <w:p w:rsidR="007918A3" w:rsidRPr="007918A3" w:rsidRDefault="007918A3" w:rsidP="007918A3">
      <w:pPr>
        <w:numPr>
          <w:ilvl w:val="0"/>
          <w:numId w:val="97"/>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7918A3">
        <w:rPr>
          <w:rFonts w:ascii="Times New Roman" w:hAnsi="Times New Roman"/>
          <w:color w:val="000000" w:themeColor="text1"/>
          <w:sz w:val="28"/>
          <w:szCs w:val="28"/>
        </w:rPr>
        <w:t>Adaptive (meaning the approach uses no fixed tools but can be altered to meet the team’s specific needs)</w:t>
      </w:r>
    </w:p>
    <w:p w:rsidR="007918A3" w:rsidRDefault="007918A3" w:rsidP="007918A3">
      <w:pPr>
        <w:numPr>
          <w:ilvl w:val="0"/>
          <w:numId w:val="97"/>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7918A3">
        <w:rPr>
          <w:rFonts w:ascii="Times New Roman" w:hAnsi="Times New Roman"/>
          <w:color w:val="000000" w:themeColor="text1"/>
          <w:sz w:val="28"/>
          <w:szCs w:val="28"/>
        </w:rPr>
        <w:t>Ultra-light (meaning this methodology does not require much documentation or reporting)</w:t>
      </w:r>
    </w:p>
    <w:p w:rsidR="007918A3" w:rsidRDefault="007918A3" w:rsidP="007918A3">
      <w:pPr>
        <w:shd w:val="clear" w:color="auto" w:fill="FFFFFF"/>
        <w:spacing w:before="100" w:beforeAutospacing="1" w:after="100" w:afterAutospacing="1" w:line="240" w:lineRule="auto"/>
        <w:jc w:val="both"/>
        <w:rPr>
          <w:rFonts w:ascii="Times New Roman" w:hAnsi="Times New Roman"/>
          <w:color w:val="000000" w:themeColor="text1"/>
          <w:sz w:val="28"/>
          <w:szCs w:val="28"/>
        </w:rPr>
      </w:pPr>
    </w:p>
    <w:p w:rsidR="00553CF5" w:rsidRPr="0038604D" w:rsidRDefault="00553CF5" w:rsidP="00553CF5">
      <w:pPr>
        <w:shd w:val="clear" w:color="auto" w:fill="FFFFFF"/>
        <w:spacing w:before="100" w:beforeAutospacing="1" w:after="100" w:afterAutospacing="1" w:line="240" w:lineRule="auto"/>
        <w:jc w:val="both"/>
        <w:rPr>
          <w:rFonts w:ascii="Times New Roman" w:hAnsi="Times New Roman"/>
          <w:b/>
          <w:color w:val="000000" w:themeColor="text1"/>
          <w:sz w:val="28"/>
          <w:szCs w:val="28"/>
        </w:rPr>
      </w:pPr>
      <w:r w:rsidRPr="0038604D">
        <w:rPr>
          <w:rFonts w:ascii="Times New Roman" w:hAnsi="Times New Roman"/>
          <w:b/>
          <w:color w:val="000000" w:themeColor="text1"/>
          <w:sz w:val="28"/>
          <w:szCs w:val="28"/>
        </w:rPr>
        <w:t>What is the Crystal Method?</w:t>
      </w:r>
    </w:p>
    <w:p w:rsidR="00553CF5" w:rsidRPr="00553CF5" w:rsidRDefault="00553CF5" w:rsidP="00553CF5">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53CF5">
        <w:rPr>
          <w:rFonts w:ascii="Times New Roman" w:hAnsi="Times New Roman"/>
          <w:color w:val="000000" w:themeColor="text1"/>
          <w:sz w:val="28"/>
          <w:szCs w:val="28"/>
        </w:rPr>
        <w:t>Crystal is an </w:t>
      </w:r>
      <w:hyperlink r:id="rId93" w:history="1">
        <w:r w:rsidRPr="00553CF5">
          <w:rPr>
            <w:rStyle w:val="Hyperlink"/>
            <w:rFonts w:ascii="Times New Roman" w:hAnsi="Times New Roman"/>
            <w:color w:val="000000" w:themeColor="text1"/>
            <w:sz w:val="28"/>
            <w:szCs w:val="28"/>
          </w:rPr>
          <w:t>agile framework</w:t>
        </w:r>
      </w:hyperlink>
      <w:r w:rsidRPr="00553CF5">
        <w:rPr>
          <w:rFonts w:ascii="Times New Roman" w:hAnsi="Times New Roman"/>
          <w:color w:val="000000" w:themeColor="text1"/>
          <w:sz w:val="28"/>
          <w:szCs w:val="28"/>
        </w:rPr>
        <w:t> focusing on individuals and their interactions, as opposed to processes and tools. In other words, this framework is a direct outgrowth of one of the core values articulated in the </w:t>
      </w:r>
      <w:hyperlink r:id="rId94" w:history="1">
        <w:r w:rsidRPr="00553CF5">
          <w:rPr>
            <w:rStyle w:val="Hyperlink"/>
            <w:rFonts w:ascii="Times New Roman" w:hAnsi="Times New Roman"/>
            <w:color w:val="000000" w:themeColor="text1"/>
            <w:sz w:val="28"/>
            <w:szCs w:val="28"/>
          </w:rPr>
          <w:t>Agile Manifesto</w:t>
        </w:r>
      </w:hyperlink>
      <w:r w:rsidRPr="00553CF5">
        <w:rPr>
          <w:rFonts w:ascii="Times New Roman" w:hAnsi="Times New Roman"/>
          <w:color w:val="000000" w:themeColor="text1"/>
          <w:sz w:val="28"/>
          <w:szCs w:val="28"/>
        </w:rPr>
        <w:t>.</w:t>
      </w:r>
    </w:p>
    <w:p w:rsidR="00553CF5" w:rsidRPr="00553CF5" w:rsidRDefault="00553CF5" w:rsidP="00553CF5">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53CF5">
        <w:rPr>
          <w:rFonts w:ascii="Times New Roman" w:hAnsi="Times New Roman"/>
          <w:color w:val="000000" w:themeColor="text1"/>
          <w:sz w:val="28"/>
          <w:szCs w:val="28"/>
        </w:rPr>
        <w:t>The Crystal agile framework is built on two core beliefs:</w:t>
      </w:r>
    </w:p>
    <w:p w:rsidR="00553CF5" w:rsidRPr="00553CF5" w:rsidRDefault="00553CF5" w:rsidP="00553CF5">
      <w:pPr>
        <w:numPr>
          <w:ilvl w:val="0"/>
          <w:numId w:val="98"/>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53CF5">
        <w:rPr>
          <w:rFonts w:ascii="Times New Roman" w:hAnsi="Times New Roman"/>
          <w:color w:val="000000" w:themeColor="text1"/>
          <w:sz w:val="28"/>
          <w:szCs w:val="28"/>
        </w:rPr>
        <w:t>Teams can find ways on their own to improve and optimize their workflows</w:t>
      </w:r>
    </w:p>
    <w:p w:rsidR="00553CF5" w:rsidRPr="00553CF5" w:rsidRDefault="00553CF5" w:rsidP="00553CF5">
      <w:pPr>
        <w:numPr>
          <w:ilvl w:val="0"/>
          <w:numId w:val="98"/>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53CF5">
        <w:rPr>
          <w:rFonts w:ascii="Times New Roman" w:hAnsi="Times New Roman"/>
          <w:color w:val="000000" w:themeColor="text1"/>
          <w:sz w:val="28"/>
          <w:szCs w:val="28"/>
        </w:rPr>
        <w:t>Every project is unique and always changing, which is why that project’s team is best suited to determine how it will tackle the work</w:t>
      </w:r>
    </w:p>
    <w:p w:rsidR="007918A3" w:rsidRPr="007918A3" w:rsidRDefault="007918A3" w:rsidP="007918A3">
      <w:pPr>
        <w:shd w:val="clear" w:color="auto" w:fill="FFFFFF"/>
        <w:spacing w:before="100" w:beforeAutospacing="1" w:after="100" w:afterAutospacing="1" w:line="240" w:lineRule="auto"/>
        <w:jc w:val="both"/>
        <w:rPr>
          <w:rFonts w:ascii="Times New Roman" w:hAnsi="Times New Roman"/>
          <w:color w:val="000000" w:themeColor="text1"/>
          <w:sz w:val="28"/>
          <w:szCs w:val="28"/>
        </w:rPr>
      </w:pPr>
    </w:p>
    <w:p w:rsidR="007918A3" w:rsidRDefault="00553CF5" w:rsidP="007918A3">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53CF5">
        <w:rPr>
          <w:rFonts w:ascii="Times New Roman" w:hAnsi="Times New Roman"/>
          <w:color w:val="000000" w:themeColor="text1"/>
          <w:sz w:val="28"/>
          <w:szCs w:val="28"/>
        </w:rPr>
        <w:t>Crystal is an agile methodology for software development. It places focus on people over processes, to empower teams to find their own solutions for each project rather than being constricted with rigid methodologies</w:t>
      </w:r>
    </w:p>
    <w:p w:rsidR="00553CF5" w:rsidRPr="00553CF5" w:rsidRDefault="00553CF5" w:rsidP="00553CF5">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53CF5">
        <w:rPr>
          <w:rFonts w:ascii="Times New Roman" w:hAnsi="Times New Roman"/>
          <w:color w:val="000000" w:themeColor="text1"/>
          <w:sz w:val="28"/>
          <w:szCs w:val="28"/>
        </w:rPr>
        <w:lastRenderedPageBreak/>
        <w:t>These are categorized by color, according to the number of people in the project;</w:t>
      </w:r>
    </w:p>
    <w:p w:rsidR="00553CF5" w:rsidRPr="00553CF5" w:rsidRDefault="00553CF5" w:rsidP="00553CF5">
      <w:pPr>
        <w:numPr>
          <w:ilvl w:val="0"/>
          <w:numId w:val="99"/>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53CF5">
        <w:rPr>
          <w:rFonts w:ascii="Times New Roman" w:hAnsi="Times New Roman"/>
          <w:color w:val="000000" w:themeColor="text1"/>
          <w:sz w:val="28"/>
          <w:szCs w:val="28"/>
        </w:rPr>
        <w:t>Crystal clear - Teams with less than 8 people</w:t>
      </w:r>
    </w:p>
    <w:p w:rsidR="00553CF5" w:rsidRPr="00553CF5" w:rsidRDefault="00553CF5" w:rsidP="00553CF5">
      <w:pPr>
        <w:numPr>
          <w:ilvl w:val="0"/>
          <w:numId w:val="99"/>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53CF5">
        <w:rPr>
          <w:rFonts w:ascii="Times New Roman" w:hAnsi="Times New Roman"/>
          <w:color w:val="000000" w:themeColor="text1"/>
          <w:sz w:val="28"/>
          <w:szCs w:val="28"/>
        </w:rPr>
        <w:t>Crystal yellow - Teams with between 10 and 20 people</w:t>
      </w:r>
    </w:p>
    <w:p w:rsidR="00553CF5" w:rsidRPr="00553CF5" w:rsidRDefault="00553CF5" w:rsidP="00553CF5">
      <w:pPr>
        <w:numPr>
          <w:ilvl w:val="0"/>
          <w:numId w:val="99"/>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53CF5">
        <w:rPr>
          <w:rFonts w:ascii="Times New Roman" w:hAnsi="Times New Roman"/>
          <w:color w:val="000000" w:themeColor="text1"/>
          <w:sz w:val="28"/>
          <w:szCs w:val="28"/>
        </w:rPr>
        <w:t>Crystal orange - Teams with between 20-50 people</w:t>
      </w:r>
    </w:p>
    <w:p w:rsidR="00553CF5" w:rsidRDefault="00553CF5" w:rsidP="00553CF5">
      <w:pPr>
        <w:numPr>
          <w:ilvl w:val="0"/>
          <w:numId w:val="99"/>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53CF5">
        <w:rPr>
          <w:rFonts w:ascii="Times New Roman" w:hAnsi="Times New Roman"/>
          <w:color w:val="000000" w:themeColor="text1"/>
          <w:sz w:val="28"/>
          <w:szCs w:val="28"/>
        </w:rPr>
        <w:t>Crystal red - Teams with between 50-100 people</w:t>
      </w:r>
    </w:p>
    <w:p w:rsidR="007402B1" w:rsidRPr="00553CF5" w:rsidRDefault="007402B1" w:rsidP="007402B1">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7402B1">
        <w:rPr>
          <w:rFonts w:ascii="Times New Roman" w:hAnsi="Times New Roman"/>
          <w:b/>
          <w:color w:val="000000" w:themeColor="text1"/>
          <w:sz w:val="28"/>
          <w:szCs w:val="28"/>
        </w:rPr>
        <w:t>Crystal Clear</w:t>
      </w:r>
      <w:r>
        <w:rPr>
          <w:rFonts w:ascii="Times New Roman" w:hAnsi="Times New Roman"/>
          <w:color w:val="000000" w:themeColor="text1"/>
          <w:sz w:val="28"/>
          <w:szCs w:val="28"/>
        </w:rPr>
        <w:t xml:space="preserve"> :- Support Fixed price contract ,Require Documentation, focus on people not process or artifacts </w:t>
      </w:r>
    </w:p>
    <w:p w:rsidR="007402B1" w:rsidRDefault="007402B1" w:rsidP="00553CF5">
      <w:pPr>
        <w:shd w:val="clear" w:color="auto" w:fill="FFFFFF"/>
        <w:spacing w:before="100" w:beforeAutospacing="1" w:after="100" w:afterAutospacing="1" w:line="240" w:lineRule="auto"/>
        <w:jc w:val="both"/>
        <w:rPr>
          <w:rFonts w:ascii="Times New Roman" w:hAnsi="Times New Roman"/>
          <w:bCs/>
          <w:color w:val="000000" w:themeColor="text1"/>
          <w:sz w:val="28"/>
          <w:szCs w:val="28"/>
        </w:rPr>
      </w:pPr>
      <w:r>
        <w:rPr>
          <w:rFonts w:ascii="Times New Roman" w:hAnsi="Times New Roman"/>
          <w:b/>
          <w:bCs/>
          <w:color w:val="000000" w:themeColor="text1"/>
          <w:sz w:val="28"/>
          <w:szCs w:val="28"/>
        </w:rPr>
        <w:t xml:space="preserve">Crystal Yellow :- </w:t>
      </w:r>
      <w:r w:rsidRPr="007402B1">
        <w:rPr>
          <w:rFonts w:ascii="Times New Roman" w:hAnsi="Times New Roman"/>
          <w:bCs/>
          <w:color w:val="000000" w:themeColor="text1"/>
          <w:sz w:val="28"/>
          <w:szCs w:val="28"/>
        </w:rPr>
        <w:t>Easy Communication</w:t>
      </w:r>
      <w:r>
        <w:rPr>
          <w:rFonts w:ascii="Times New Roman" w:hAnsi="Times New Roman"/>
          <w:bCs/>
          <w:color w:val="000000" w:themeColor="text1"/>
          <w:sz w:val="28"/>
          <w:szCs w:val="28"/>
        </w:rPr>
        <w:t>, clear ownership of code area, Feedback, mission statement , Monthly improvement.</w:t>
      </w:r>
    </w:p>
    <w:p w:rsidR="007402B1" w:rsidRDefault="007402B1" w:rsidP="00553CF5">
      <w:pPr>
        <w:shd w:val="clear" w:color="auto" w:fill="FFFFFF"/>
        <w:spacing w:before="100" w:beforeAutospacing="1" w:after="100" w:afterAutospacing="1" w:line="240" w:lineRule="auto"/>
        <w:jc w:val="both"/>
        <w:rPr>
          <w:rFonts w:ascii="Times New Roman" w:hAnsi="Times New Roman"/>
          <w:bCs/>
          <w:color w:val="000000" w:themeColor="text1"/>
          <w:sz w:val="28"/>
          <w:szCs w:val="28"/>
        </w:rPr>
      </w:pPr>
      <w:r w:rsidRPr="007402B1">
        <w:rPr>
          <w:rFonts w:ascii="Times New Roman" w:hAnsi="Times New Roman"/>
          <w:b/>
          <w:bCs/>
          <w:color w:val="000000" w:themeColor="text1"/>
          <w:sz w:val="28"/>
          <w:szCs w:val="28"/>
        </w:rPr>
        <w:t>Crystal Orange</w:t>
      </w:r>
      <w:r>
        <w:rPr>
          <w:rFonts w:ascii="Times New Roman" w:hAnsi="Times New Roman"/>
          <w:bCs/>
          <w:color w:val="000000" w:themeColor="text1"/>
          <w:sz w:val="28"/>
          <w:szCs w:val="28"/>
        </w:rPr>
        <w:t xml:space="preserve"> :- Incremental Development , New release  after 3-4 months , Each release is called “Increment “ , Designed for medium size project.</w:t>
      </w:r>
    </w:p>
    <w:p w:rsidR="007402B1" w:rsidRDefault="007402B1" w:rsidP="00553CF5">
      <w:pPr>
        <w:shd w:val="clear" w:color="auto" w:fill="FFFFFF"/>
        <w:spacing w:before="100" w:beforeAutospacing="1" w:after="100" w:afterAutospacing="1" w:line="240" w:lineRule="auto"/>
        <w:jc w:val="both"/>
        <w:rPr>
          <w:rFonts w:ascii="Times New Roman" w:hAnsi="Times New Roman"/>
          <w:bCs/>
          <w:color w:val="000000" w:themeColor="text1"/>
          <w:sz w:val="28"/>
          <w:szCs w:val="28"/>
        </w:rPr>
      </w:pPr>
      <w:r w:rsidRPr="00645EB2">
        <w:rPr>
          <w:rFonts w:ascii="Times New Roman" w:hAnsi="Times New Roman"/>
          <w:b/>
          <w:bCs/>
          <w:color w:val="000000" w:themeColor="text1"/>
          <w:sz w:val="28"/>
          <w:szCs w:val="28"/>
        </w:rPr>
        <w:t>Crystal Red:</w:t>
      </w:r>
      <w:r>
        <w:rPr>
          <w:rFonts w:ascii="Times New Roman" w:hAnsi="Times New Roman"/>
          <w:bCs/>
          <w:color w:val="000000" w:themeColor="text1"/>
          <w:sz w:val="28"/>
          <w:szCs w:val="28"/>
        </w:rPr>
        <w:t>- Continuous Learn</w:t>
      </w:r>
      <w:r w:rsidR="00645EB2">
        <w:rPr>
          <w:rFonts w:ascii="Times New Roman" w:hAnsi="Times New Roman"/>
          <w:bCs/>
          <w:color w:val="000000" w:themeColor="text1"/>
          <w:sz w:val="28"/>
          <w:szCs w:val="28"/>
        </w:rPr>
        <w:t>ing process , Maximum process, Minimum distraction , M</w:t>
      </w:r>
      <w:r>
        <w:rPr>
          <w:rFonts w:ascii="Times New Roman" w:hAnsi="Times New Roman"/>
          <w:bCs/>
          <w:color w:val="000000" w:themeColor="text1"/>
          <w:sz w:val="28"/>
          <w:szCs w:val="28"/>
        </w:rPr>
        <w:t xml:space="preserve">aximum defect free ,frequent delivery and communication </w:t>
      </w:r>
    </w:p>
    <w:p w:rsidR="00553CF5" w:rsidRPr="00553CF5" w:rsidRDefault="00553CF5" w:rsidP="00553CF5">
      <w:pPr>
        <w:shd w:val="clear" w:color="auto" w:fill="FFFFFF"/>
        <w:spacing w:before="100" w:beforeAutospacing="1" w:after="100" w:afterAutospacing="1" w:line="240" w:lineRule="auto"/>
        <w:jc w:val="both"/>
        <w:rPr>
          <w:rFonts w:ascii="Times New Roman" w:hAnsi="Times New Roman"/>
          <w:b/>
          <w:color w:val="000000" w:themeColor="text1"/>
          <w:sz w:val="28"/>
          <w:szCs w:val="28"/>
        </w:rPr>
      </w:pPr>
      <w:r w:rsidRPr="00553CF5">
        <w:rPr>
          <w:rFonts w:ascii="Times New Roman" w:hAnsi="Times New Roman"/>
          <w:b/>
          <w:bCs/>
          <w:color w:val="000000" w:themeColor="text1"/>
          <w:sz w:val="28"/>
          <w:szCs w:val="28"/>
        </w:rPr>
        <w:br/>
      </w:r>
      <w:r w:rsidRPr="00553CF5">
        <w:rPr>
          <w:rFonts w:ascii="Times New Roman" w:hAnsi="Times New Roman"/>
          <w:b/>
          <w:color w:val="000000" w:themeColor="text1"/>
          <w:sz w:val="28"/>
          <w:szCs w:val="28"/>
        </w:rPr>
        <w:t xml:space="preserve">Crystal Method focus on :- </w:t>
      </w:r>
    </w:p>
    <w:p w:rsidR="00553CF5" w:rsidRPr="00553CF5" w:rsidRDefault="00553CF5" w:rsidP="00553CF5">
      <w:pPr>
        <w:pStyle w:val="ListParagraph"/>
        <w:numPr>
          <w:ilvl w:val="0"/>
          <w:numId w:val="100"/>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53CF5">
        <w:rPr>
          <w:rFonts w:ascii="Times New Roman" w:hAnsi="Times New Roman"/>
          <w:color w:val="000000" w:themeColor="text1"/>
          <w:sz w:val="28"/>
          <w:szCs w:val="28"/>
        </w:rPr>
        <w:t>People</w:t>
      </w:r>
    </w:p>
    <w:p w:rsidR="00553CF5" w:rsidRPr="00553CF5" w:rsidRDefault="00553CF5" w:rsidP="00553CF5">
      <w:pPr>
        <w:pStyle w:val="ListParagraph"/>
        <w:numPr>
          <w:ilvl w:val="0"/>
          <w:numId w:val="100"/>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53CF5">
        <w:rPr>
          <w:rFonts w:ascii="Times New Roman" w:hAnsi="Times New Roman"/>
          <w:color w:val="000000" w:themeColor="text1"/>
          <w:sz w:val="28"/>
          <w:szCs w:val="28"/>
        </w:rPr>
        <w:t>Interaction</w:t>
      </w:r>
    </w:p>
    <w:p w:rsidR="00553CF5" w:rsidRPr="00553CF5" w:rsidRDefault="00553CF5" w:rsidP="00553CF5">
      <w:pPr>
        <w:pStyle w:val="ListParagraph"/>
        <w:numPr>
          <w:ilvl w:val="0"/>
          <w:numId w:val="100"/>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53CF5">
        <w:rPr>
          <w:rFonts w:ascii="Times New Roman" w:hAnsi="Times New Roman"/>
          <w:color w:val="000000" w:themeColor="text1"/>
          <w:sz w:val="28"/>
          <w:szCs w:val="28"/>
        </w:rPr>
        <w:t>Community</w:t>
      </w:r>
    </w:p>
    <w:p w:rsidR="00553CF5" w:rsidRPr="00553CF5" w:rsidRDefault="00553CF5" w:rsidP="00553CF5">
      <w:pPr>
        <w:pStyle w:val="ListParagraph"/>
        <w:numPr>
          <w:ilvl w:val="0"/>
          <w:numId w:val="100"/>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53CF5">
        <w:rPr>
          <w:rFonts w:ascii="Times New Roman" w:hAnsi="Times New Roman"/>
          <w:color w:val="000000" w:themeColor="text1"/>
          <w:sz w:val="28"/>
          <w:szCs w:val="28"/>
        </w:rPr>
        <w:t>Skills</w:t>
      </w:r>
    </w:p>
    <w:p w:rsidR="00553CF5" w:rsidRPr="00553CF5" w:rsidRDefault="00553CF5" w:rsidP="00553CF5">
      <w:pPr>
        <w:pStyle w:val="ListParagraph"/>
        <w:numPr>
          <w:ilvl w:val="0"/>
          <w:numId w:val="100"/>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53CF5">
        <w:rPr>
          <w:rFonts w:ascii="Times New Roman" w:hAnsi="Times New Roman"/>
          <w:color w:val="000000" w:themeColor="text1"/>
          <w:sz w:val="28"/>
          <w:szCs w:val="28"/>
        </w:rPr>
        <w:t>Talent</w:t>
      </w:r>
    </w:p>
    <w:p w:rsidR="00553CF5" w:rsidRPr="00553CF5" w:rsidRDefault="00553CF5" w:rsidP="00553CF5">
      <w:pPr>
        <w:pStyle w:val="ListParagraph"/>
        <w:numPr>
          <w:ilvl w:val="0"/>
          <w:numId w:val="100"/>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553CF5">
        <w:rPr>
          <w:rFonts w:ascii="Times New Roman" w:hAnsi="Times New Roman"/>
          <w:color w:val="000000" w:themeColor="text1"/>
          <w:sz w:val="28"/>
          <w:szCs w:val="28"/>
        </w:rPr>
        <w:t xml:space="preserve">Communications </w:t>
      </w:r>
    </w:p>
    <w:p w:rsidR="00645EB2" w:rsidRDefault="00645EB2" w:rsidP="00645EB2">
      <w:pPr>
        <w:shd w:val="clear" w:color="auto" w:fill="FFFFFF"/>
        <w:spacing w:before="100" w:beforeAutospacing="1" w:after="100" w:afterAutospacing="1" w:line="240" w:lineRule="auto"/>
        <w:jc w:val="both"/>
        <w:rPr>
          <w:rFonts w:ascii="Times New Roman" w:hAnsi="Times New Roman"/>
          <w:color w:val="000000" w:themeColor="text1"/>
          <w:sz w:val="28"/>
          <w:szCs w:val="28"/>
        </w:rPr>
      </w:pPr>
    </w:p>
    <w:p w:rsidR="00645EB2" w:rsidRPr="00645EB2" w:rsidRDefault="00645EB2" w:rsidP="00645EB2">
      <w:pPr>
        <w:shd w:val="clear" w:color="auto" w:fill="FFFFFF"/>
        <w:spacing w:before="100" w:beforeAutospacing="1" w:after="100" w:afterAutospacing="1" w:line="240" w:lineRule="auto"/>
        <w:jc w:val="both"/>
        <w:rPr>
          <w:rFonts w:ascii="Times New Roman" w:hAnsi="Times New Roman"/>
          <w:b/>
          <w:color w:val="000000" w:themeColor="text1"/>
          <w:sz w:val="28"/>
          <w:szCs w:val="28"/>
        </w:rPr>
      </w:pPr>
      <w:r w:rsidRPr="00645EB2">
        <w:rPr>
          <w:rFonts w:ascii="Times New Roman" w:hAnsi="Times New Roman"/>
          <w:b/>
          <w:color w:val="000000" w:themeColor="text1"/>
          <w:sz w:val="28"/>
          <w:szCs w:val="28"/>
        </w:rPr>
        <w:t>Key principles of the crystal </w:t>
      </w:r>
      <w:hyperlink r:id="rId95" w:history="1">
        <w:r w:rsidRPr="00645EB2">
          <w:rPr>
            <w:rStyle w:val="Hyperlink"/>
            <w:rFonts w:ascii="Times New Roman" w:hAnsi="Times New Roman"/>
            <w:b/>
            <w:color w:val="000000" w:themeColor="text1"/>
            <w:sz w:val="28"/>
            <w:szCs w:val="28"/>
            <w:u w:val="none"/>
          </w:rPr>
          <w:t>agile</w:t>
        </w:r>
      </w:hyperlink>
      <w:r w:rsidRPr="00645EB2">
        <w:rPr>
          <w:rFonts w:ascii="Times New Roman" w:hAnsi="Times New Roman"/>
          <w:b/>
          <w:color w:val="000000" w:themeColor="text1"/>
          <w:sz w:val="28"/>
          <w:szCs w:val="28"/>
        </w:rPr>
        <w:t> framework</w:t>
      </w:r>
    </w:p>
    <w:p w:rsidR="00645EB2" w:rsidRPr="00645EB2" w:rsidRDefault="00645EB2" w:rsidP="00645E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45EB2">
        <w:rPr>
          <w:rFonts w:ascii="Times New Roman" w:hAnsi="Times New Roman"/>
          <w:color w:val="000000" w:themeColor="text1"/>
          <w:sz w:val="28"/>
          <w:szCs w:val="28"/>
        </w:rPr>
        <w:t>At the heart of the crystal, a family is seven principles. The first three are compulsory for all crystal approaches, but the rest are optional and can be adopted if appropriate:</w:t>
      </w:r>
    </w:p>
    <w:p w:rsidR="00645EB2" w:rsidRPr="00645EB2" w:rsidRDefault="00645EB2" w:rsidP="00645EB2">
      <w:pPr>
        <w:shd w:val="clear" w:color="auto" w:fill="FFFFFF"/>
        <w:spacing w:before="100" w:beforeAutospacing="1" w:after="100" w:afterAutospacing="1" w:line="240" w:lineRule="auto"/>
        <w:jc w:val="both"/>
        <w:rPr>
          <w:rFonts w:ascii="Times New Roman" w:hAnsi="Times New Roman"/>
          <w:b/>
          <w:color w:val="000000" w:themeColor="text1"/>
          <w:sz w:val="28"/>
          <w:szCs w:val="28"/>
        </w:rPr>
      </w:pPr>
      <w:r w:rsidRPr="00645EB2">
        <w:rPr>
          <w:rFonts w:ascii="Times New Roman" w:hAnsi="Times New Roman"/>
          <w:b/>
          <w:color w:val="000000" w:themeColor="text1"/>
          <w:sz w:val="28"/>
          <w:szCs w:val="28"/>
        </w:rPr>
        <w:t>#1: Frequent delivery</w:t>
      </w:r>
    </w:p>
    <w:p w:rsidR="00645EB2" w:rsidRPr="00645EB2" w:rsidRDefault="00645EB2" w:rsidP="00645E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45EB2">
        <w:rPr>
          <w:rFonts w:ascii="Times New Roman" w:hAnsi="Times New Roman"/>
          <w:color w:val="000000" w:themeColor="text1"/>
          <w:sz w:val="28"/>
          <w:szCs w:val="28"/>
        </w:rPr>
        <w:t>You should deliver code regularly to your real users. Without this, you might be building a product nobody needs.</w:t>
      </w:r>
    </w:p>
    <w:p w:rsidR="00645EB2" w:rsidRPr="00645EB2" w:rsidRDefault="00645EB2" w:rsidP="00645EB2">
      <w:pPr>
        <w:shd w:val="clear" w:color="auto" w:fill="FFFFFF"/>
        <w:spacing w:before="100" w:beforeAutospacing="1" w:after="100" w:afterAutospacing="1" w:line="240" w:lineRule="auto"/>
        <w:jc w:val="both"/>
        <w:rPr>
          <w:rFonts w:ascii="Times New Roman" w:hAnsi="Times New Roman"/>
          <w:b/>
          <w:color w:val="000000" w:themeColor="text1"/>
          <w:sz w:val="28"/>
          <w:szCs w:val="28"/>
        </w:rPr>
      </w:pPr>
      <w:r w:rsidRPr="00645EB2">
        <w:rPr>
          <w:rFonts w:ascii="Times New Roman" w:hAnsi="Times New Roman"/>
          <w:b/>
          <w:color w:val="000000" w:themeColor="text1"/>
          <w:sz w:val="28"/>
          <w:szCs w:val="28"/>
        </w:rPr>
        <w:lastRenderedPageBreak/>
        <w:t>#2: Reflective improvement</w:t>
      </w:r>
    </w:p>
    <w:p w:rsidR="00645EB2" w:rsidRPr="00645EB2" w:rsidRDefault="00645EB2" w:rsidP="00645E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45EB2">
        <w:rPr>
          <w:rFonts w:ascii="Times New Roman" w:hAnsi="Times New Roman"/>
          <w:color w:val="000000" w:themeColor="text1"/>
          <w:sz w:val="28"/>
          <w:szCs w:val="28"/>
        </w:rPr>
        <w:t>Look back on what you've done, how you've done it, and why. As a team, reflect and decide how to improve it in the future. </w:t>
      </w:r>
    </w:p>
    <w:p w:rsidR="00645EB2" w:rsidRPr="00645EB2" w:rsidRDefault="00645EB2" w:rsidP="00645EB2">
      <w:pPr>
        <w:shd w:val="clear" w:color="auto" w:fill="FFFFFF"/>
        <w:spacing w:before="100" w:beforeAutospacing="1" w:after="100" w:afterAutospacing="1" w:line="240" w:lineRule="auto"/>
        <w:jc w:val="both"/>
        <w:rPr>
          <w:rFonts w:ascii="Times New Roman" w:hAnsi="Times New Roman"/>
          <w:b/>
          <w:color w:val="000000" w:themeColor="text1"/>
          <w:sz w:val="28"/>
          <w:szCs w:val="28"/>
        </w:rPr>
      </w:pPr>
      <w:r w:rsidRPr="00645EB2">
        <w:rPr>
          <w:rFonts w:ascii="Times New Roman" w:hAnsi="Times New Roman"/>
          <w:b/>
          <w:color w:val="000000" w:themeColor="text1"/>
          <w:sz w:val="28"/>
          <w:szCs w:val="28"/>
        </w:rPr>
        <w:t>#3: Osmotic communication</w:t>
      </w:r>
    </w:p>
    <w:p w:rsidR="00645EB2" w:rsidRPr="00645EB2" w:rsidRDefault="00645EB2" w:rsidP="00645E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45EB2">
        <w:rPr>
          <w:rFonts w:ascii="Times New Roman" w:hAnsi="Times New Roman"/>
          <w:color w:val="000000" w:themeColor="text1"/>
          <w:sz w:val="28"/>
          <w:szCs w:val="28"/>
        </w:rPr>
        <w:t>Cockburn believed that co-location (having teams in the same physical space) is critical as it allows information to flow between team members, as if by osmosis.</w:t>
      </w:r>
    </w:p>
    <w:p w:rsidR="00645EB2" w:rsidRPr="00645EB2" w:rsidRDefault="00645EB2" w:rsidP="00645EB2">
      <w:pPr>
        <w:shd w:val="clear" w:color="auto" w:fill="FFFFFF"/>
        <w:spacing w:before="100" w:beforeAutospacing="1" w:after="100" w:afterAutospacing="1" w:line="240" w:lineRule="auto"/>
        <w:jc w:val="both"/>
        <w:rPr>
          <w:rFonts w:ascii="Times New Roman" w:hAnsi="Times New Roman"/>
          <w:b/>
          <w:color w:val="000000" w:themeColor="text1"/>
          <w:sz w:val="28"/>
          <w:szCs w:val="28"/>
        </w:rPr>
      </w:pPr>
      <w:r w:rsidRPr="00645EB2">
        <w:rPr>
          <w:rFonts w:ascii="Times New Roman" w:hAnsi="Times New Roman"/>
          <w:b/>
          <w:color w:val="000000" w:themeColor="text1"/>
          <w:sz w:val="28"/>
          <w:szCs w:val="28"/>
        </w:rPr>
        <w:t>#4: Personal safety</w:t>
      </w:r>
    </w:p>
    <w:p w:rsidR="00645EB2" w:rsidRPr="00645EB2" w:rsidRDefault="00645EB2" w:rsidP="00645E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45EB2">
        <w:rPr>
          <w:rFonts w:ascii="Times New Roman" w:hAnsi="Times New Roman"/>
          <w:color w:val="000000" w:themeColor="text1"/>
          <w:sz w:val="28"/>
          <w:szCs w:val="28"/>
        </w:rPr>
        <w:t>Team members should feel safe to discuss ideas openly, without fear of ridicule. There are no wrong answers or bad suggestions in a crystal team.</w:t>
      </w:r>
    </w:p>
    <w:p w:rsidR="00645EB2" w:rsidRPr="00645EB2" w:rsidRDefault="00645EB2" w:rsidP="00645EB2">
      <w:pPr>
        <w:shd w:val="clear" w:color="auto" w:fill="FFFFFF"/>
        <w:spacing w:before="100" w:beforeAutospacing="1" w:after="100" w:afterAutospacing="1" w:line="240" w:lineRule="auto"/>
        <w:jc w:val="both"/>
        <w:rPr>
          <w:rFonts w:ascii="Times New Roman" w:hAnsi="Times New Roman"/>
          <w:b/>
          <w:color w:val="000000" w:themeColor="text1"/>
          <w:sz w:val="28"/>
          <w:szCs w:val="28"/>
        </w:rPr>
      </w:pPr>
      <w:r w:rsidRPr="00645EB2">
        <w:rPr>
          <w:rFonts w:ascii="Times New Roman" w:hAnsi="Times New Roman"/>
          <w:b/>
          <w:color w:val="000000" w:themeColor="text1"/>
          <w:sz w:val="28"/>
          <w:szCs w:val="28"/>
        </w:rPr>
        <w:t>#5: Focus on work</w:t>
      </w:r>
    </w:p>
    <w:p w:rsidR="00645EB2" w:rsidRPr="00645EB2" w:rsidRDefault="00645EB2" w:rsidP="00645E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45EB2">
        <w:rPr>
          <w:rFonts w:ascii="Times New Roman" w:hAnsi="Times New Roman"/>
          <w:color w:val="000000" w:themeColor="text1"/>
          <w:sz w:val="28"/>
          <w:szCs w:val="28"/>
        </w:rPr>
        <w:t>Team members should know what to work on next and be able to do it. This requires clear communication and documentation when required.</w:t>
      </w:r>
    </w:p>
    <w:p w:rsidR="00645EB2" w:rsidRPr="00645EB2" w:rsidRDefault="00645EB2" w:rsidP="00645EB2">
      <w:pPr>
        <w:shd w:val="clear" w:color="auto" w:fill="FFFFFF"/>
        <w:spacing w:before="100" w:beforeAutospacing="1" w:after="100" w:afterAutospacing="1" w:line="240" w:lineRule="auto"/>
        <w:jc w:val="both"/>
        <w:rPr>
          <w:rFonts w:ascii="Times New Roman" w:hAnsi="Times New Roman"/>
          <w:b/>
          <w:color w:val="000000" w:themeColor="text1"/>
          <w:sz w:val="28"/>
          <w:szCs w:val="28"/>
        </w:rPr>
      </w:pPr>
      <w:r w:rsidRPr="00645EB2">
        <w:rPr>
          <w:rFonts w:ascii="Times New Roman" w:hAnsi="Times New Roman"/>
          <w:b/>
          <w:color w:val="000000" w:themeColor="text1"/>
          <w:sz w:val="28"/>
          <w:szCs w:val="28"/>
        </w:rPr>
        <w:t>#6: Access to subject matter experts and users</w:t>
      </w:r>
    </w:p>
    <w:p w:rsidR="00645EB2" w:rsidRPr="00645EB2" w:rsidRDefault="00645EB2" w:rsidP="00645E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45EB2">
        <w:rPr>
          <w:rFonts w:ascii="Times New Roman" w:hAnsi="Times New Roman"/>
          <w:color w:val="000000" w:themeColor="text1"/>
          <w:sz w:val="28"/>
          <w:szCs w:val="28"/>
        </w:rPr>
        <w:t>Team members should be able to get feedback from real users and experts when required.</w:t>
      </w:r>
    </w:p>
    <w:p w:rsidR="00645EB2" w:rsidRPr="00645EB2" w:rsidRDefault="00645EB2" w:rsidP="00645EB2">
      <w:pPr>
        <w:shd w:val="clear" w:color="auto" w:fill="FFFFFF"/>
        <w:spacing w:before="100" w:beforeAutospacing="1" w:after="100" w:afterAutospacing="1" w:line="240" w:lineRule="auto"/>
        <w:jc w:val="both"/>
        <w:rPr>
          <w:rFonts w:ascii="Times New Roman" w:hAnsi="Times New Roman"/>
          <w:b/>
          <w:color w:val="000000" w:themeColor="text1"/>
          <w:sz w:val="28"/>
          <w:szCs w:val="28"/>
        </w:rPr>
      </w:pPr>
      <w:r w:rsidRPr="00645EB2">
        <w:rPr>
          <w:rFonts w:ascii="Times New Roman" w:hAnsi="Times New Roman"/>
          <w:b/>
          <w:color w:val="000000" w:themeColor="text1"/>
          <w:sz w:val="28"/>
          <w:szCs w:val="28"/>
        </w:rPr>
        <w:t>#7: Technical tooling</w:t>
      </w:r>
    </w:p>
    <w:p w:rsidR="00645EB2" w:rsidRPr="00645EB2" w:rsidRDefault="00645EB2" w:rsidP="00645E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45EB2">
        <w:rPr>
          <w:rFonts w:ascii="Times New Roman" w:hAnsi="Times New Roman"/>
          <w:color w:val="000000" w:themeColor="text1"/>
          <w:sz w:val="28"/>
          <w:szCs w:val="28"/>
        </w:rPr>
        <w:t>Even back in the 1990s, Cockburn said development teams should have access to tooling’s like continuous deployment, automated testing, and configuration management. This means errors and mistakes can be caught quickly without human intervention. </w:t>
      </w:r>
    </w:p>
    <w:p w:rsidR="00645EB2" w:rsidRPr="00645EB2" w:rsidRDefault="00645EB2" w:rsidP="00645E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45EB2">
        <w:rPr>
          <w:rFonts w:ascii="Times New Roman" w:hAnsi="Times New Roman"/>
          <w:color w:val="000000" w:themeColor="text1"/>
          <w:sz w:val="28"/>
          <w:szCs w:val="28"/>
        </w:rPr>
        <w:t>Crystal Methods, which is a collection of Agile software development approaches, focuses primarily on people and the interaction among them while they work on a software development project. There is also a focus on business-criticality and business-priority of the system under development. Unlike traditional development methods, Crystal doesn’t fix the tools and techniques of development, but keeps people and processes at the core of the development process. However, it is not only the people or the processes that are important, rather the interaction between the two that is most important.</w:t>
      </w:r>
    </w:p>
    <w:p w:rsidR="00863B35" w:rsidRDefault="00863B35" w:rsidP="00E03A4B">
      <w:pPr>
        <w:numPr>
          <w:ilvl w:val="0"/>
          <w:numId w:val="103"/>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863B35">
        <w:rPr>
          <w:rFonts w:ascii="Times New Roman" w:hAnsi="Times New Roman"/>
          <w:b/>
          <w:color w:val="000000" w:themeColor="text1"/>
          <w:sz w:val="28"/>
          <w:szCs w:val="28"/>
        </w:rPr>
        <w:lastRenderedPageBreak/>
        <w:t>Crystal is “human-powered”</w:t>
      </w:r>
      <w:r w:rsidRPr="00863B35">
        <w:rPr>
          <w:rFonts w:ascii="Times New Roman" w:hAnsi="Times New Roman"/>
          <w:color w:val="000000" w:themeColor="text1"/>
          <w:sz w:val="28"/>
          <w:szCs w:val="28"/>
        </w:rPr>
        <w:t>—This means that people are the most important aspect of Crystal, and all the processes and tools are relative to them. Crystal believes that software development is essentially a human activity, so people involved in this activity are vital while the processes should be modelled to meet the requirements of the team, not the other way around. Crystal emphasizes that development teams are self-sufficient and self-organizing, so they are capable of streamlining the processes as the development process progresses and become more organized and competent.</w:t>
      </w:r>
    </w:p>
    <w:p w:rsidR="00863B35" w:rsidRPr="00863B35" w:rsidRDefault="00863B35" w:rsidP="00863B35">
      <w:pPr>
        <w:shd w:val="clear" w:color="auto" w:fill="FFFFFF"/>
        <w:spacing w:before="100" w:beforeAutospacing="1" w:after="100" w:afterAutospacing="1" w:line="240" w:lineRule="auto"/>
        <w:ind w:left="720"/>
        <w:jc w:val="both"/>
        <w:rPr>
          <w:rFonts w:ascii="Times New Roman" w:hAnsi="Times New Roman"/>
          <w:color w:val="000000" w:themeColor="text1"/>
          <w:sz w:val="28"/>
          <w:szCs w:val="28"/>
        </w:rPr>
      </w:pPr>
    </w:p>
    <w:p w:rsidR="00863B35" w:rsidRDefault="00863B35" w:rsidP="00E03A4B">
      <w:pPr>
        <w:numPr>
          <w:ilvl w:val="0"/>
          <w:numId w:val="103"/>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863B35">
        <w:rPr>
          <w:rFonts w:ascii="Times New Roman" w:hAnsi="Times New Roman"/>
          <w:b/>
          <w:color w:val="000000" w:themeColor="text1"/>
          <w:sz w:val="28"/>
          <w:szCs w:val="28"/>
        </w:rPr>
        <w:t>Crystal is “adaptive”—</w:t>
      </w:r>
      <w:r w:rsidRPr="00863B35">
        <w:rPr>
          <w:rFonts w:ascii="Times New Roman" w:hAnsi="Times New Roman"/>
          <w:color w:val="000000" w:themeColor="text1"/>
          <w:sz w:val="28"/>
          <w:szCs w:val="28"/>
        </w:rPr>
        <w:t>First of all, it should be remembered that Crystal is not a set of prescribed tools and techniques for software development; rather, it is an approach. So, the processes and tools are not fixed, but have to be adjusted to the requirements  and characteristics of the project. In other words, Crystal is a “stretch-to-fit” methodology, because each project is unique and require methods that suit the business requirements and that satisfy the technical requirements of the project.</w:t>
      </w:r>
    </w:p>
    <w:p w:rsidR="00863B35" w:rsidRPr="00863B35" w:rsidRDefault="00863B35" w:rsidP="00863B35">
      <w:pPr>
        <w:shd w:val="clear" w:color="auto" w:fill="FFFFFF"/>
        <w:spacing w:before="100" w:beforeAutospacing="1" w:after="100" w:afterAutospacing="1" w:line="240" w:lineRule="auto"/>
        <w:ind w:left="720"/>
        <w:jc w:val="both"/>
        <w:rPr>
          <w:rFonts w:ascii="Times New Roman" w:hAnsi="Times New Roman"/>
          <w:color w:val="000000" w:themeColor="text1"/>
          <w:sz w:val="28"/>
          <w:szCs w:val="28"/>
        </w:rPr>
      </w:pPr>
    </w:p>
    <w:p w:rsidR="00863B35" w:rsidRPr="00863B35" w:rsidRDefault="00863B35" w:rsidP="00E03A4B">
      <w:pPr>
        <w:numPr>
          <w:ilvl w:val="0"/>
          <w:numId w:val="103"/>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863B35">
        <w:rPr>
          <w:rFonts w:ascii="Times New Roman" w:hAnsi="Times New Roman"/>
          <w:b/>
          <w:color w:val="000000" w:themeColor="text1"/>
          <w:sz w:val="28"/>
          <w:szCs w:val="28"/>
        </w:rPr>
        <w:t>Crystal is “ultra light”</w:t>
      </w:r>
      <w:r w:rsidRPr="00863B35">
        <w:rPr>
          <w:rFonts w:ascii="Times New Roman" w:hAnsi="Times New Roman"/>
          <w:color w:val="000000" w:themeColor="text1"/>
          <w:sz w:val="28"/>
          <w:szCs w:val="28"/>
        </w:rPr>
        <w:t>—Crystal is known as a “lightweight methodology.” This is because Crystal doesn’t advocate too much documentation, overhead management and reporting. Instead, it believes in keeping things light and focusing on developing business-valued and functional software. For this, teams following the Crystal approach work toward enhancing free and open communication among  team members as well as establishing transparent flow of information between developers and stakeholders.</w:t>
      </w:r>
    </w:p>
    <w:p w:rsidR="00863B35" w:rsidRPr="00863B35" w:rsidRDefault="00863B35" w:rsidP="00863B35">
      <w:pPr>
        <w:shd w:val="clear" w:color="auto" w:fill="FFFFFF"/>
        <w:spacing w:before="100" w:beforeAutospacing="1" w:after="100" w:afterAutospacing="1" w:line="240" w:lineRule="auto"/>
        <w:jc w:val="both"/>
        <w:rPr>
          <w:rFonts w:ascii="Times New Roman" w:hAnsi="Times New Roman"/>
          <w:b/>
          <w:color w:val="000000" w:themeColor="text1"/>
          <w:sz w:val="28"/>
          <w:szCs w:val="28"/>
        </w:rPr>
      </w:pPr>
      <w:r w:rsidRPr="00863B35">
        <w:rPr>
          <w:rFonts w:ascii="Times New Roman" w:hAnsi="Times New Roman"/>
          <w:b/>
          <w:color w:val="000000" w:themeColor="text1"/>
          <w:sz w:val="28"/>
          <w:szCs w:val="28"/>
        </w:rPr>
        <w:t>How does Crystal operate?</w:t>
      </w:r>
    </w:p>
    <w:p w:rsidR="00863B35" w:rsidRPr="00863B35" w:rsidRDefault="00863B35" w:rsidP="00863B35">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863B35">
        <w:rPr>
          <w:rFonts w:ascii="Times New Roman" w:hAnsi="Times New Roman"/>
          <w:color w:val="000000" w:themeColor="text1"/>
          <w:sz w:val="28"/>
          <w:szCs w:val="28"/>
        </w:rPr>
        <w:t>Crystal is not a set of prescribed development tools and methods, but a family of various development approaches. At the beginning of the project, the processes and tools are not fixed but are decided by considering the business requirements and technical needs of the project. When deciding whether Crystal is the right methodology for a project, consider comfort, discretionary money, essential money and life along with the size of the team working on a particular project. Various methodologies in the Crystal family are known as the various “weights” of the Crystal approach and are represented by different colors of the spectrum.</w:t>
      </w:r>
    </w:p>
    <w:p w:rsidR="0038604D" w:rsidRDefault="0038604D" w:rsidP="00863B35">
      <w:pPr>
        <w:shd w:val="clear" w:color="auto" w:fill="FFFFFF"/>
        <w:spacing w:before="100" w:beforeAutospacing="1" w:after="100" w:afterAutospacing="1" w:line="240" w:lineRule="auto"/>
        <w:jc w:val="both"/>
        <w:rPr>
          <w:rFonts w:ascii="Times New Roman" w:hAnsi="Times New Roman"/>
          <w:b/>
          <w:color w:val="000000" w:themeColor="text1"/>
          <w:sz w:val="28"/>
          <w:szCs w:val="28"/>
        </w:rPr>
      </w:pPr>
    </w:p>
    <w:p w:rsidR="0038604D" w:rsidRDefault="0038604D" w:rsidP="00863B35">
      <w:pPr>
        <w:shd w:val="clear" w:color="auto" w:fill="FFFFFF"/>
        <w:spacing w:before="100" w:beforeAutospacing="1" w:after="100" w:afterAutospacing="1" w:line="240" w:lineRule="auto"/>
        <w:jc w:val="both"/>
        <w:rPr>
          <w:rFonts w:ascii="Times New Roman" w:hAnsi="Times New Roman"/>
          <w:b/>
          <w:color w:val="000000" w:themeColor="text1"/>
          <w:sz w:val="28"/>
          <w:szCs w:val="28"/>
        </w:rPr>
      </w:pPr>
    </w:p>
    <w:p w:rsidR="00863B35" w:rsidRPr="00863B35" w:rsidRDefault="00863B35" w:rsidP="00863B35">
      <w:pPr>
        <w:shd w:val="clear" w:color="auto" w:fill="FFFFFF"/>
        <w:spacing w:before="100" w:beforeAutospacing="1" w:after="100" w:afterAutospacing="1" w:line="240" w:lineRule="auto"/>
        <w:jc w:val="both"/>
        <w:rPr>
          <w:rFonts w:ascii="Times New Roman" w:hAnsi="Times New Roman"/>
          <w:b/>
          <w:color w:val="000000" w:themeColor="text1"/>
          <w:sz w:val="28"/>
          <w:szCs w:val="28"/>
        </w:rPr>
      </w:pPr>
      <w:r w:rsidRPr="00863B35">
        <w:rPr>
          <w:rFonts w:ascii="Times New Roman" w:hAnsi="Times New Roman"/>
          <w:b/>
          <w:color w:val="000000" w:themeColor="text1"/>
          <w:sz w:val="28"/>
          <w:szCs w:val="28"/>
        </w:rPr>
        <w:t>What are the main practices recommended by Crystal?</w:t>
      </w:r>
    </w:p>
    <w:p w:rsidR="00863B35" w:rsidRPr="00863B35" w:rsidRDefault="00863B35" w:rsidP="00863B35">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863B35">
        <w:rPr>
          <w:rFonts w:ascii="Times New Roman" w:hAnsi="Times New Roman"/>
          <w:color w:val="000000" w:themeColor="text1"/>
          <w:sz w:val="28"/>
          <w:szCs w:val="28"/>
        </w:rPr>
        <w:t>Crystal is precise about certain practices because these are crucial for the successful implementation of the Crystal approach onto any project. These practices include:</w:t>
      </w:r>
    </w:p>
    <w:p w:rsidR="00863B35" w:rsidRDefault="00863B35" w:rsidP="00E03A4B">
      <w:pPr>
        <w:numPr>
          <w:ilvl w:val="0"/>
          <w:numId w:val="104"/>
        </w:numPr>
        <w:shd w:val="clear" w:color="auto" w:fill="FFFFFF"/>
        <w:spacing w:before="100" w:beforeAutospacing="1" w:after="0" w:line="240" w:lineRule="auto"/>
        <w:jc w:val="both"/>
        <w:rPr>
          <w:rFonts w:ascii="Times New Roman" w:hAnsi="Times New Roman"/>
          <w:color w:val="000000" w:themeColor="text1"/>
          <w:sz w:val="28"/>
          <w:szCs w:val="28"/>
        </w:rPr>
      </w:pPr>
      <w:r w:rsidRPr="00863B35">
        <w:rPr>
          <w:rFonts w:ascii="Times New Roman" w:hAnsi="Times New Roman"/>
          <w:b/>
          <w:color w:val="000000" w:themeColor="text1"/>
          <w:sz w:val="28"/>
          <w:szCs w:val="28"/>
        </w:rPr>
        <w:t>An iterative and incremental development approach</w:t>
      </w:r>
      <w:r w:rsidRPr="00863B35">
        <w:rPr>
          <w:rFonts w:ascii="Times New Roman" w:hAnsi="Times New Roman"/>
          <w:color w:val="000000" w:themeColor="text1"/>
          <w:sz w:val="28"/>
          <w:szCs w:val="28"/>
        </w:rPr>
        <w:t>—The project is developed in iterations that are generally time boxed. The feature delivered at the end of an iteration is integrated into the overall system. User feedback taken at the end of an iteration is used to plan the next iteration; and, new and additional features are added in every subsequent iteration. All this results in refinement and completion of the overall software.</w:t>
      </w:r>
    </w:p>
    <w:p w:rsidR="00863B35" w:rsidRDefault="00863B35" w:rsidP="00E03A4B">
      <w:pPr>
        <w:numPr>
          <w:ilvl w:val="0"/>
          <w:numId w:val="104"/>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863B35">
        <w:rPr>
          <w:rFonts w:ascii="Times New Roman" w:hAnsi="Times New Roman"/>
          <w:b/>
          <w:color w:val="000000" w:themeColor="text1"/>
          <w:sz w:val="28"/>
          <w:szCs w:val="28"/>
        </w:rPr>
        <w:t>Active user involvement—</w:t>
      </w:r>
      <w:r w:rsidRPr="00863B35">
        <w:rPr>
          <w:rFonts w:ascii="Times New Roman" w:hAnsi="Times New Roman"/>
          <w:color w:val="000000" w:themeColor="text1"/>
          <w:sz w:val="28"/>
          <w:szCs w:val="28"/>
        </w:rPr>
        <w:t>This is a must because Crystal is a people-centric approach and emphasizes transparency. So, users are not only actively involved but also regularly informed about the progress of the project.</w:t>
      </w:r>
    </w:p>
    <w:p w:rsidR="00863B35" w:rsidRPr="00863B35" w:rsidRDefault="00863B35" w:rsidP="00E03A4B">
      <w:pPr>
        <w:numPr>
          <w:ilvl w:val="0"/>
          <w:numId w:val="104"/>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863B35">
        <w:rPr>
          <w:rFonts w:ascii="Times New Roman" w:hAnsi="Times New Roman"/>
          <w:b/>
          <w:color w:val="000000" w:themeColor="text1"/>
          <w:sz w:val="28"/>
          <w:szCs w:val="28"/>
        </w:rPr>
        <w:t>Delivering on commitments</w:t>
      </w:r>
      <w:r w:rsidRPr="00863B35">
        <w:rPr>
          <w:rFonts w:ascii="Times New Roman" w:hAnsi="Times New Roman"/>
          <w:color w:val="000000" w:themeColor="text1"/>
          <w:sz w:val="28"/>
          <w:szCs w:val="28"/>
        </w:rPr>
        <w:t>—The team endeavors to ensure frequent delivery of client-valued, potentially-shippable functionalities. It is to this end that Crystal follows an iterative and an incremental development approach.</w:t>
      </w:r>
    </w:p>
    <w:p w:rsidR="00645EB2" w:rsidRPr="00645EB2" w:rsidRDefault="00645EB2" w:rsidP="00645EB2">
      <w:pPr>
        <w:shd w:val="clear" w:color="auto" w:fill="FFFFFF"/>
        <w:spacing w:before="100" w:beforeAutospacing="1" w:after="100" w:afterAutospacing="1" w:line="240" w:lineRule="auto"/>
        <w:jc w:val="both"/>
        <w:rPr>
          <w:rFonts w:ascii="Times New Roman" w:hAnsi="Times New Roman"/>
          <w:b/>
          <w:color w:val="000000" w:themeColor="text1"/>
          <w:sz w:val="28"/>
          <w:szCs w:val="28"/>
        </w:rPr>
      </w:pPr>
      <w:r w:rsidRPr="00645EB2">
        <w:rPr>
          <w:rFonts w:ascii="Times New Roman" w:hAnsi="Times New Roman"/>
          <w:b/>
          <w:color w:val="000000" w:themeColor="text1"/>
          <w:sz w:val="28"/>
          <w:szCs w:val="28"/>
        </w:rPr>
        <w:t>Advantages of using the crystal agile framework</w:t>
      </w:r>
      <w:r>
        <w:rPr>
          <w:rFonts w:ascii="Times New Roman" w:hAnsi="Times New Roman"/>
          <w:b/>
          <w:color w:val="000000" w:themeColor="text1"/>
          <w:sz w:val="28"/>
          <w:szCs w:val="28"/>
        </w:rPr>
        <w:t xml:space="preserve">:- </w:t>
      </w:r>
    </w:p>
    <w:p w:rsidR="00645EB2" w:rsidRPr="00645EB2" w:rsidRDefault="00645EB2" w:rsidP="00645EB2">
      <w:pPr>
        <w:numPr>
          <w:ilvl w:val="0"/>
          <w:numId w:val="101"/>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45EB2">
        <w:rPr>
          <w:rFonts w:ascii="Times New Roman" w:hAnsi="Times New Roman"/>
          <w:color w:val="000000" w:themeColor="text1"/>
          <w:sz w:val="28"/>
          <w:szCs w:val="28"/>
        </w:rPr>
        <w:t>Teams have a lot of autonomy to work in the way they deem most effective</w:t>
      </w:r>
    </w:p>
    <w:p w:rsidR="00645EB2" w:rsidRPr="00645EB2" w:rsidRDefault="00645EB2" w:rsidP="00645EB2">
      <w:pPr>
        <w:numPr>
          <w:ilvl w:val="0"/>
          <w:numId w:val="101"/>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45EB2">
        <w:rPr>
          <w:rFonts w:ascii="Times New Roman" w:hAnsi="Times New Roman"/>
          <w:color w:val="000000" w:themeColor="text1"/>
          <w:sz w:val="28"/>
          <w:szCs w:val="28"/>
        </w:rPr>
        <w:t>Teams communicate directly with each other, reducing management overhead</w:t>
      </w:r>
    </w:p>
    <w:p w:rsidR="00645EB2" w:rsidRDefault="00645EB2" w:rsidP="00645EB2">
      <w:pPr>
        <w:numPr>
          <w:ilvl w:val="0"/>
          <w:numId w:val="101"/>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45EB2">
        <w:rPr>
          <w:rFonts w:ascii="Times New Roman" w:hAnsi="Times New Roman"/>
          <w:color w:val="000000" w:themeColor="text1"/>
          <w:sz w:val="28"/>
          <w:szCs w:val="28"/>
        </w:rPr>
        <w:t>The framework can adapt as a team grows or shrinks</w:t>
      </w:r>
    </w:p>
    <w:p w:rsidR="00645EB2" w:rsidRPr="00645EB2" w:rsidRDefault="00645EB2" w:rsidP="00645EB2">
      <w:pPr>
        <w:numPr>
          <w:ilvl w:val="0"/>
          <w:numId w:val="101"/>
        </w:numPr>
        <w:spacing w:before="100" w:beforeAutospacing="1" w:after="100" w:afterAutospacing="1" w:line="240" w:lineRule="auto"/>
        <w:rPr>
          <w:rFonts w:ascii="Times New Roman" w:hAnsi="Times New Roman"/>
          <w:color w:val="000000" w:themeColor="text1"/>
          <w:sz w:val="28"/>
          <w:szCs w:val="28"/>
        </w:rPr>
      </w:pPr>
      <w:r w:rsidRPr="00645EB2">
        <w:rPr>
          <w:rFonts w:ascii="Times New Roman" w:hAnsi="Times New Roman"/>
          <w:color w:val="000000" w:themeColor="text1"/>
          <w:sz w:val="28"/>
          <w:szCs w:val="28"/>
        </w:rPr>
        <w:t>The adaptive approach lets teams respond well to changing requirements</w:t>
      </w:r>
    </w:p>
    <w:p w:rsidR="00645EB2" w:rsidRPr="00645EB2" w:rsidRDefault="00645EB2" w:rsidP="00645EB2">
      <w:pPr>
        <w:shd w:val="clear" w:color="auto" w:fill="FFFFFF"/>
        <w:spacing w:before="100" w:beforeAutospacing="1" w:after="100" w:afterAutospacing="1" w:line="240" w:lineRule="auto"/>
        <w:ind w:left="720"/>
        <w:jc w:val="both"/>
        <w:rPr>
          <w:rFonts w:ascii="Times New Roman" w:hAnsi="Times New Roman"/>
          <w:color w:val="000000" w:themeColor="text1"/>
          <w:sz w:val="28"/>
          <w:szCs w:val="28"/>
        </w:rPr>
      </w:pPr>
    </w:p>
    <w:p w:rsidR="00645EB2" w:rsidRPr="00645EB2" w:rsidRDefault="00645EB2" w:rsidP="00645EB2">
      <w:pPr>
        <w:shd w:val="clear" w:color="auto" w:fill="FFFFFF"/>
        <w:spacing w:before="100" w:beforeAutospacing="1" w:after="100" w:afterAutospacing="1" w:line="240" w:lineRule="auto"/>
        <w:jc w:val="both"/>
        <w:rPr>
          <w:rFonts w:ascii="Times New Roman" w:hAnsi="Times New Roman"/>
          <w:b/>
          <w:color w:val="000000" w:themeColor="text1"/>
          <w:sz w:val="28"/>
          <w:szCs w:val="28"/>
        </w:rPr>
      </w:pPr>
      <w:r w:rsidRPr="00645EB2">
        <w:rPr>
          <w:rFonts w:ascii="Times New Roman" w:hAnsi="Times New Roman"/>
          <w:b/>
          <w:color w:val="000000" w:themeColor="text1"/>
          <w:sz w:val="28"/>
          <w:szCs w:val="28"/>
        </w:rPr>
        <w:t>Disadvantages of using the crystal agile framework </w:t>
      </w:r>
      <w:r>
        <w:rPr>
          <w:rFonts w:ascii="Times New Roman" w:hAnsi="Times New Roman"/>
          <w:b/>
          <w:color w:val="000000" w:themeColor="text1"/>
          <w:sz w:val="28"/>
          <w:szCs w:val="28"/>
        </w:rPr>
        <w:t>:-</w:t>
      </w:r>
    </w:p>
    <w:p w:rsidR="00645EB2" w:rsidRPr="00645EB2" w:rsidRDefault="00645EB2" w:rsidP="00645EB2">
      <w:pPr>
        <w:numPr>
          <w:ilvl w:val="0"/>
          <w:numId w:val="102"/>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45EB2">
        <w:rPr>
          <w:rFonts w:ascii="Times New Roman" w:hAnsi="Times New Roman"/>
          <w:color w:val="000000" w:themeColor="text1"/>
          <w:sz w:val="28"/>
          <w:szCs w:val="28"/>
        </w:rPr>
        <w:t>Lack of structure can slow down inexperienced teams</w:t>
      </w:r>
    </w:p>
    <w:p w:rsidR="00645EB2" w:rsidRPr="00645EB2" w:rsidRDefault="00645EB2" w:rsidP="00645EB2">
      <w:pPr>
        <w:numPr>
          <w:ilvl w:val="0"/>
          <w:numId w:val="102"/>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45EB2">
        <w:rPr>
          <w:rFonts w:ascii="Times New Roman" w:hAnsi="Times New Roman"/>
          <w:color w:val="000000" w:themeColor="text1"/>
          <w:sz w:val="28"/>
          <w:szCs w:val="28"/>
        </w:rPr>
        <w:t>Not clear on how remote teams can share knowledge informally</w:t>
      </w:r>
    </w:p>
    <w:p w:rsidR="00645EB2" w:rsidRPr="00645EB2" w:rsidRDefault="00645EB2" w:rsidP="00645EB2">
      <w:pPr>
        <w:numPr>
          <w:ilvl w:val="0"/>
          <w:numId w:val="102"/>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45EB2">
        <w:rPr>
          <w:rFonts w:ascii="Times New Roman" w:hAnsi="Times New Roman"/>
          <w:color w:val="000000" w:themeColor="text1"/>
          <w:sz w:val="28"/>
          <w:szCs w:val="28"/>
        </w:rPr>
        <w:t>Lack of rigid planning can lead to confusion and loss of focus</w:t>
      </w:r>
    </w:p>
    <w:p w:rsidR="00553CF5" w:rsidRDefault="00553CF5" w:rsidP="00553CF5">
      <w:pPr>
        <w:shd w:val="clear" w:color="auto" w:fill="FFFFFF"/>
        <w:spacing w:before="100" w:beforeAutospacing="1" w:after="100" w:afterAutospacing="1" w:line="240" w:lineRule="auto"/>
        <w:jc w:val="both"/>
        <w:rPr>
          <w:rFonts w:ascii="Times New Roman" w:hAnsi="Times New Roman"/>
          <w:color w:val="000000" w:themeColor="text1"/>
          <w:sz w:val="28"/>
          <w:szCs w:val="28"/>
        </w:rPr>
      </w:pPr>
    </w:p>
    <w:p w:rsidR="00553CF5" w:rsidRDefault="006213C5" w:rsidP="006213C5">
      <w:pPr>
        <w:pStyle w:val="ListParagraph"/>
        <w:numPr>
          <w:ilvl w:val="0"/>
          <w:numId w:val="1"/>
        </w:numPr>
        <w:shd w:val="clear" w:color="auto" w:fill="FFFFFF"/>
        <w:spacing w:before="100" w:beforeAutospacing="1" w:after="100" w:afterAutospacing="1" w:line="240" w:lineRule="auto"/>
        <w:jc w:val="both"/>
        <w:rPr>
          <w:rFonts w:ascii="Times New Roman" w:hAnsi="Times New Roman"/>
          <w:b/>
          <w:color w:val="000000" w:themeColor="text1"/>
          <w:sz w:val="30"/>
          <w:szCs w:val="28"/>
        </w:rPr>
      </w:pPr>
      <w:r w:rsidRPr="006213C5">
        <w:rPr>
          <w:rFonts w:ascii="Times New Roman" w:hAnsi="Times New Roman"/>
          <w:b/>
          <w:color w:val="000000" w:themeColor="text1"/>
          <w:sz w:val="30"/>
          <w:szCs w:val="28"/>
        </w:rPr>
        <w:lastRenderedPageBreak/>
        <w:t xml:space="preserve">Feature Driven Development ( FDD) Agile Methodology :- </w:t>
      </w:r>
    </w:p>
    <w:p w:rsidR="001D6BE3" w:rsidRPr="001D6BE3" w:rsidRDefault="001D6BE3" w:rsidP="001D6BE3">
      <w:pPr>
        <w:pStyle w:val="NormalWeb"/>
        <w:shd w:val="clear" w:color="auto" w:fill="FDFCFB"/>
        <w:spacing w:before="240" w:beforeAutospacing="0" w:after="240" w:afterAutospacing="0" w:line="420" w:lineRule="atLeast"/>
        <w:rPr>
          <w:rFonts w:eastAsia="Calibri"/>
          <w:color w:val="000000" w:themeColor="text1"/>
          <w:sz w:val="28"/>
          <w:szCs w:val="28"/>
        </w:rPr>
      </w:pPr>
      <w:r w:rsidRPr="001D6BE3">
        <w:rPr>
          <w:rFonts w:eastAsia="Calibri"/>
          <w:color w:val="000000" w:themeColor="text1"/>
          <w:sz w:val="28"/>
          <w:szCs w:val="28"/>
        </w:rPr>
        <w:t>An Agile methodology for developing software, Feature-Driven Development (FDD) is customer-centric, iterative, and incremental, with the goal of delivering tangible software results often and efficiently. FDD in Agile encourages status reporting at all levels, which helps to track progress and results.</w:t>
      </w:r>
    </w:p>
    <w:p w:rsidR="001D6BE3" w:rsidRPr="001D6BE3" w:rsidRDefault="001D6BE3" w:rsidP="001D6BE3">
      <w:pPr>
        <w:pStyle w:val="NormalWeb"/>
        <w:shd w:val="clear" w:color="auto" w:fill="FDFCFB"/>
        <w:spacing w:before="240" w:beforeAutospacing="0" w:after="240" w:afterAutospacing="0" w:line="420" w:lineRule="atLeast"/>
        <w:rPr>
          <w:rFonts w:eastAsia="Calibri"/>
          <w:color w:val="000000" w:themeColor="text1"/>
          <w:sz w:val="28"/>
          <w:szCs w:val="28"/>
        </w:rPr>
      </w:pPr>
      <w:r w:rsidRPr="001D6BE3">
        <w:rPr>
          <w:rFonts w:eastAsia="Calibri"/>
          <w:color w:val="000000" w:themeColor="text1"/>
          <w:sz w:val="28"/>
          <w:szCs w:val="28"/>
        </w:rPr>
        <w:t>FDD allows teams to update the project regularly and identify errors quickly. Plus, clients can be provided with information and substantial results at any time. FDD is a favorite method among development teams because it helps reduce two known morale-killers in the development world: Confusion and rework.</w:t>
      </w:r>
    </w:p>
    <w:p w:rsidR="001D6BE3" w:rsidRPr="001D6BE3" w:rsidRDefault="001D6BE3" w:rsidP="001D6BE3">
      <w:pPr>
        <w:pStyle w:val="NormalWeb"/>
        <w:shd w:val="clear" w:color="auto" w:fill="FDFCFB"/>
        <w:spacing w:before="240" w:beforeAutospacing="0" w:after="240" w:afterAutospacing="0" w:line="420" w:lineRule="atLeast"/>
        <w:rPr>
          <w:rFonts w:eastAsia="Calibri"/>
          <w:color w:val="000000" w:themeColor="text1"/>
          <w:sz w:val="28"/>
          <w:szCs w:val="28"/>
        </w:rPr>
      </w:pPr>
      <w:r w:rsidRPr="001D6BE3">
        <w:rPr>
          <w:rFonts w:eastAsia="Calibri"/>
          <w:color w:val="000000" w:themeColor="text1"/>
          <w:sz w:val="28"/>
          <w:szCs w:val="28"/>
        </w:rPr>
        <w:t>First applied in 1997 during </w:t>
      </w:r>
      <w:hyperlink r:id="rId96" w:tgtFrame="_blank" w:tooltip="Feature-driven development" w:history="1">
        <w:r w:rsidRPr="001D6BE3">
          <w:rPr>
            <w:rFonts w:eastAsia="Calibri"/>
            <w:color w:val="000000" w:themeColor="text1"/>
            <w:sz w:val="28"/>
            <w:szCs w:val="28"/>
          </w:rPr>
          <w:t>a project for a Singapore bank</w:t>
        </w:r>
      </w:hyperlink>
      <w:r w:rsidRPr="001D6BE3">
        <w:rPr>
          <w:rFonts w:eastAsia="Calibri"/>
          <w:color w:val="000000" w:themeColor="text1"/>
          <w:sz w:val="28"/>
          <w:szCs w:val="28"/>
        </w:rPr>
        <w:t>, FDD was developed and refined by Jeff De Luca, Peter Coad and others. The original project took 15 months with 50 people, and it worked; it was followed by a second, 18-month long, 250-person project.</w:t>
      </w:r>
    </w:p>
    <w:p w:rsidR="001D6BE3" w:rsidRPr="001D6BE3" w:rsidRDefault="001D6BE3" w:rsidP="001D6BE3">
      <w:pPr>
        <w:shd w:val="clear" w:color="auto" w:fill="FFFFFF"/>
        <w:spacing w:before="100" w:beforeAutospacing="1" w:after="100" w:afterAutospacing="1" w:line="240" w:lineRule="auto"/>
        <w:jc w:val="both"/>
        <w:rPr>
          <w:rFonts w:ascii="Times New Roman" w:hAnsi="Times New Roman"/>
          <w:b/>
          <w:bCs/>
          <w:color w:val="000000" w:themeColor="text1"/>
          <w:sz w:val="28"/>
          <w:szCs w:val="28"/>
        </w:rPr>
      </w:pPr>
      <w:r w:rsidRPr="001D6BE3">
        <w:rPr>
          <w:rFonts w:ascii="Times New Roman" w:hAnsi="Times New Roman"/>
          <w:b/>
          <w:bCs/>
          <w:color w:val="000000" w:themeColor="text1"/>
          <w:sz w:val="28"/>
          <w:szCs w:val="28"/>
        </w:rPr>
        <w:t>FDD Lifecycle</w:t>
      </w:r>
    </w:p>
    <w:p w:rsidR="001D6BE3" w:rsidRPr="001D6BE3" w:rsidRDefault="001D6BE3" w:rsidP="00E03A4B">
      <w:pPr>
        <w:numPr>
          <w:ilvl w:val="0"/>
          <w:numId w:val="105"/>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1D6BE3">
        <w:rPr>
          <w:rFonts w:ascii="Times New Roman" w:hAnsi="Times New Roman"/>
          <w:color w:val="000000" w:themeColor="text1"/>
          <w:sz w:val="28"/>
          <w:szCs w:val="28"/>
        </w:rPr>
        <w:t>Build overall model</w:t>
      </w:r>
    </w:p>
    <w:p w:rsidR="001D6BE3" w:rsidRPr="001D6BE3" w:rsidRDefault="001D6BE3" w:rsidP="00E03A4B">
      <w:pPr>
        <w:numPr>
          <w:ilvl w:val="0"/>
          <w:numId w:val="105"/>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1D6BE3">
        <w:rPr>
          <w:rFonts w:ascii="Times New Roman" w:hAnsi="Times New Roman"/>
          <w:color w:val="000000" w:themeColor="text1"/>
          <w:sz w:val="28"/>
          <w:szCs w:val="28"/>
        </w:rPr>
        <w:t>Build feature list</w:t>
      </w:r>
    </w:p>
    <w:p w:rsidR="001D6BE3" w:rsidRPr="001D6BE3" w:rsidRDefault="001D6BE3" w:rsidP="00E03A4B">
      <w:pPr>
        <w:numPr>
          <w:ilvl w:val="0"/>
          <w:numId w:val="105"/>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1D6BE3">
        <w:rPr>
          <w:rFonts w:ascii="Times New Roman" w:hAnsi="Times New Roman"/>
          <w:color w:val="000000" w:themeColor="text1"/>
          <w:sz w:val="28"/>
          <w:szCs w:val="28"/>
        </w:rPr>
        <w:t>Plan by feature</w:t>
      </w:r>
    </w:p>
    <w:p w:rsidR="001D6BE3" w:rsidRPr="001D6BE3" w:rsidRDefault="001D6BE3" w:rsidP="00E03A4B">
      <w:pPr>
        <w:numPr>
          <w:ilvl w:val="0"/>
          <w:numId w:val="105"/>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1D6BE3">
        <w:rPr>
          <w:rFonts w:ascii="Times New Roman" w:hAnsi="Times New Roman"/>
          <w:color w:val="000000" w:themeColor="text1"/>
          <w:sz w:val="28"/>
          <w:szCs w:val="28"/>
        </w:rPr>
        <w:t>Design by feature</w:t>
      </w:r>
    </w:p>
    <w:p w:rsidR="001D6BE3" w:rsidRPr="001D6BE3" w:rsidRDefault="001D6BE3" w:rsidP="00E03A4B">
      <w:pPr>
        <w:numPr>
          <w:ilvl w:val="0"/>
          <w:numId w:val="105"/>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1D6BE3">
        <w:rPr>
          <w:rFonts w:ascii="Times New Roman" w:hAnsi="Times New Roman"/>
          <w:color w:val="000000" w:themeColor="text1"/>
          <w:sz w:val="28"/>
          <w:szCs w:val="28"/>
        </w:rPr>
        <w:t>Build by feature</w:t>
      </w:r>
    </w:p>
    <w:p w:rsidR="001D6BE3" w:rsidRPr="001D6BE3" w:rsidRDefault="001D6BE3" w:rsidP="001D6BE3">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1D6BE3">
        <w:rPr>
          <w:rFonts w:ascii="Times New Roman" w:hAnsi="Times New Roman"/>
          <w:noProof/>
          <w:color w:val="000000" w:themeColor="text1"/>
          <w:sz w:val="28"/>
          <w:szCs w:val="28"/>
        </w:rPr>
        <w:lastRenderedPageBreak/>
        <w:drawing>
          <wp:inline distT="0" distB="0" distL="0" distR="0">
            <wp:extent cx="6673327" cy="3143250"/>
            <wp:effectExtent l="19050" t="0" r="0" b="0"/>
            <wp:docPr id="9" name="Picture 6" descr="https://media.geeksforgeeks.org/wp-content/uploads/20200426063536/F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20200426063536/FDD.png"/>
                    <pic:cNvPicPr>
                      <a:picLocks noChangeAspect="1" noChangeArrowheads="1"/>
                    </pic:cNvPicPr>
                  </pic:nvPicPr>
                  <pic:blipFill>
                    <a:blip r:embed="rId97"/>
                    <a:srcRect/>
                    <a:stretch>
                      <a:fillRect/>
                    </a:stretch>
                  </pic:blipFill>
                  <pic:spPr bwMode="auto">
                    <a:xfrm>
                      <a:off x="0" y="0"/>
                      <a:ext cx="6694697" cy="3153316"/>
                    </a:xfrm>
                    <a:prstGeom prst="rect">
                      <a:avLst/>
                    </a:prstGeom>
                    <a:noFill/>
                    <a:ln w="9525">
                      <a:noFill/>
                      <a:miter lim="800000"/>
                      <a:headEnd/>
                      <a:tailEnd/>
                    </a:ln>
                  </pic:spPr>
                </pic:pic>
              </a:graphicData>
            </a:graphic>
          </wp:inline>
        </w:drawing>
      </w:r>
    </w:p>
    <w:p w:rsidR="001D6BE3" w:rsidRDefault="001D6BE3" w:rsidP="001D6BE3">
      <w:pPr>
        <w:shd w:val="clear" w:color="auto" w:fill="FFFFFF"/>
        <w:spacing w:before="100" w:beforeAutospacing="1" w:after="100" w:afterAutospacing="1" w:line="240" w:lineRule="auto"/>
        <w:jc w:val="both"/>
        <w:rPr>
          <w:rFonts w:ascii="Times New Roman" w:hAnsi="Times New Roman"/>
          <w:b/>
          <w:bCs/>
          <w:color w:val="000000" w:themeColor="text1"/>
          <w:sz w:val="28"/>
          <w:szCs w:val="28"/>
        </w:rPr>
      </w:pPr>
    </w:p>
    <w:p w:rsidR="001D6BE3" w:rsidRPr="001D6BE3" w:rsidRDefault="001D6BE3" w:rsidP="001D6BE3">
      <w:pPr>
        <w:shd w:val="clear" w:color="auto" w:fill="FFFFFF"/>
        <w:spacing w:before="100" w:beforeAutospacing="1" w:after="100" w:afterAutospacing="1" w:line="240" w:lineRule="auto"/>
        <w:jc w:val="both"/>
        <w:rPr>
          <w:rFonts w:ascii="Times New Roman" w:hAnsi="Times New Roman"/>
          <w:b/>
          <w:bCs/>
          <w:color w:val="000000" w:themeColor="text1"/>
          <w:sz w:val="28"/>
          <w:szCs w:val="28"/>
        </w:rPr>
      </w:pPr>
      <w:r w:rsidRPr="001D6BE3">
        <w:rPr>
          <w:rFonts w:ascii="Times New Roman" w:hAnsi="Times New Roman"/>
          <w:b/>
          <w:bCs/>
          <w:color w:val="000000" w:themeColor="text1"/>
          <w:sz w:val="28"/>
          <w:szCs w:val="28"/>
        </w:rPr>
        <w:t>Characteristics of FDD</w:t>
      </w:r>
    </w:p>
    <w:p w:rsidR="001D6BE3" w:rsidRPr="001D6BE3" w:rsidRDefault="001D6BE3" w:rsidP="00E03A4B">
      <w:pPr>
        <w:numPr>
          <w:ilvl w:val="0"/>
          <w:numId w:val="106"/>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1D6BE3">
        <w:rPr>
          <w:rFonts w:ascii="Times New Roman" w:hAnsi="Times New Roman"/>
          <w:b/>
          <w:bCs/>
          <w:color w:val="000000" w:themeColor="text1"/>
          <w:sz w:val="28"/>
          <w:szCs w:val="28"/>
        </w:rPr>
        <w:t>Short iterative:</w:t>
      </w:r>
      <w:r w:rsidRPr="001D6BE3">
        <w:rPr>
          <w:rFonts w:ascii="Times New Roman" w:hAnsi="Times New Roman"/>
          <w:color w:val="000000" w:themeColor="text1"/>
          <w:sz w:val="28"/>
          <w:szCs w:val="28"/>
        </w:rPr>
        <w:t> FDD lifecycle works in simple and short iterations to efficiently finish the work on time and gives good pace for large projects.</w:t>
      </w:r>
    </w:p>
    <w:p w:rsidR="001D6BE3" w:rsidRPr="001D6BE3" w:rsidRDefault="001D6BE3" w:rsidP="00E03A4B">
      <w:pPr>
        <w:numPr>
          <w:ilvl w:val="0"/>
          <w:numId w:val="106"/>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1D6BE3">
        <w:rPr>
          <w:rFonts w:ascii="Times New Roman" w:hAnsi="Times New Roman"/>
          <w:b/>
          <w:bCs/>
          <w:color w:val="000000" w:themeColor="text1"/>
          <w:sz w:val="28"/>
          <w:szCs w:val="28"/>
        </w:rPr>
        <w:t>Customer focused:</w:t>
      </w:r>
      <w:r w:rsidRPr="001D6BE3">
        <w:rPr>
          <w:rFonts w:ascii="Times New Roman" w:hAnsi="Times New Roman"/>
          <w:color w:val="000000" w:themeColor="text1"/>
          <w:sz w:val="28"/>
          <w:szCs w:val="28"/>
        </w:rPr>
        <w:t> This agile practice is totally based on inspection of each feature by client and then pushed to main build code.</w:t>
      </w:r>
    </w:p>
    <w:p w:rsidR="001D6BE3" w:rsidRPr="001D6BE3" w:rsidRDefault="001D6BE3" w:rsidP="00E03A4B">
      <w:pPr>
        <w:numPr>
          <w:ilvl w:val="0"/>
          <w:numId w:val="106"/>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1D6BE3">
        <w:rPr>
          <w:rFonts w:ascii="Times New Roman" w:hAnsi="Times New Roman"/>
          <w:b/>
          <w:bCs/>
          <w:color w:val="000000" w:themeColor="text1"/>
          <w:sz w:val="28"/>
          <w:szCs w:val="28"/>
        </w:rPr>
        <w:t>Structured and feature focused:</w:t>
      </w:r>
      <w:r w:rsidRPr="001D6BE3">
        <w:rPr>
          <w:rFonts w:ascii="Times New Roman" w:hAnsi="Times New Roman"/>
          <w:color w:val="000000" w:themeColor="text1"/>
          <w:sz w:val="28"/>
          <w:szCs w:val="28"/>
        </w:rPr>
        <w:t> Initial activities in lifecycle builds the domain model and features list in the beginning of timeline and more than 70% of efforts are given to last 2 activities.</w:t>
      </w:r>
    </w:p>
    <w:p w:rsidR="001D6BE3" w:rsidRPr="001D6BE3" w:rsidRDefault="001D6BE3" w:rsidP="00E03A4B">
      <w:pPr>
        <w:numPr>
          <w:ilvl w:val="0"/>
          <w:numId w:val="106"/>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1D6BE3">
        <w:rPr>
          <w:rFonts w:ascii="Times New Roman" w:hAnsi="Times New Roman"/>
          <w:b/>
          <w:bCs/>
          <w:color w:val="000000" w:themeColor="text1"/>
          <w:sz w:val="28"/>
          <w:szCs w:val="28"/>
        </w:rPr>
        <w:t>Frequent releases:</w:t>
      </w:r>
      <w:r w:rsidRPr="001D6BE3">
        <w:rPr>
          <w:rFonts w:ascii="Times New Roman" w:hAnsi="Times New Roman"/>
          <w:color w:val="000000" w:themeColor="text1"/>
          <w:sz w:val="28"/>
          <w:szCs w:val="28"/>
        </w:rPr>
        <w:t> Feature-driven development provides continuous releases of features in the software and retaining continuous success of the project.</w:t>
      </w:r>
    </w:p>
    <w:p w:rsidR="001D6BE3" w:rsidRPr="001D6BE3" w:rsidRDefault="001D6BE3" w:rsidP="001D6BE3">
      <w:pPr>
        <w:shd w:val="clear" w:color="auto" w:fill="FFFFFF"/>
        <w:spacing w:before="100" w:beforeAutospacing="1" w:after="100" w:afterAutospacing="1" w:line="240" w:lineRule="auto"/>
        <w:jc w:val="both"/>
        <w:rPr>
          <w:rFonts w:ascii="Times New Roman" w:hAnsi="Times New Roman"/>
          <w:b/>
          <w:bCs/>
          <w:color w:val="000000" w:themeColor="text1"/>
          <w:sz w:val="28"/>
          <w:szCs w:val="28"/>
        </w:rPr>
      </w:pPr>
      <w:r w:rsidRPr="001D6BE3">
        <w:rPr>
          <w:rFonts w:ascii="Times New Roman" w:hAnsi="Times New Roman"/>
          <w:b/>
          <w:bCs/>
          <w:color w:val="000000" w:themeColor="text1"/>
          <w:sz w:val="28"/>
          <w:szCs w:val="28"/>
        </w:rPr>
        <w:t>Advantages of FDD</w:t>
      </w:r>
    </w:p>
    <w:p w:rsidR="001D6BE3" w:rsidRPr="001D6BE3" w:rsidRDefault="001D6BE3" w:rsidP="00E03A4B">
      <w:pPr>
        <w:numPr>
          <w:ilvl w:val="0"/>
          <w:numId w:val="107"/>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1D6BE3">
        <w:rPr>
          <w:rFonts w:ascii="Times New Roman" w:hAnsi="Times New Roman"/>
          <w:color w:val="000000" w:themeColor="text1"/>
          <w:sz w:val="28"/>
          <w:szCs w:val="28"/>
        </w:rPr>
        <w:t>Reporting at all levels leads to easier progress tracking.</w:t>
      </w:r>
    </w:p>
    <w:p w:rsidR="001D6BE3" w:rsidRPr="001D6BE3" w:rsidRDefault="001D6BE3" w:rsidP="00E03A4B">
      <w:pPr>
        <w:numPr>
          <w:ilvl w:val="0"/>
          <w:numId w:val="107"/>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1D6BE3">
        <w:rPr>
          <w:rFonts w:ascii="Times New Roman" w:hAnsi="Times New Roman"/>
          <w:color w:val="000000" w:themeColor="text1"/>
          <w:sz w:val="28"/>
          <w:szCs w:val="28"/>
        </w:rPr>
        <w:t>FDD provides continuous success for larger size of teams and projects.</w:t>
      </w:r>
    </w:p>
    <w:p w:rsidR="001D6BE3" w:rsidRPr="001D6BE3" w:rsidRDefault="001D6BE3" w:rsidP="00E03A4B">
      <w:pPr>
        <w:numPr>
          <w:ilvl w:val="0"/>
          <w:numId w:val="107"/>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1D6BE3">
        <w:rPr>
          <w:rFonts w:ascii="Times New Roman" w:hAnsi="Times New Roman"/>
          <w:color w:val="000000" w:themeColor="text1"/>
          <w:sz w:val="28"/>
          <w:szCs w:val="28"/>
        </w:rPr>
        <w:t>Reduction in risks is observed as whole model and design is build in smaller segments.</w:t>
      </w:r>
    </w:p>
    <w:p w:rsidR="001D6BE3" w:rsidRPr="001D6BE3" w:rsidRDefault="001D6BE3" w:rsidP="00E03A4B">
      <w:pPr>
        <w:numPr>
          <w:ilvl w:val="0"/>
          <w:numId w:val="107"/>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1D6BE3">
        <w:rPr>
          <w:rFonts w:ascii="Times New Roman" w:hAnsi="Times New Roman"/>
          <w:color w:val="000000" w:themeColor="text1"/>
          <w:sz w:val="28"/>
          <w:szCs w:val="28"/>
        </w:rPr>
        <w:t>FDD provides greater accuracy in cost estimation of the project due to feature segmentation.</w:t>
      </w:r>
    </w:p>
    <w:p w:rsidR="001D6BE3" w:rsidRPr="001D6BE3" w:rsidRDefault="001D6BE3" w:rsidP="001D6BE3">
      <w:pPr>
        <w:shd w:val="clear" w:color="auto" w:fill="FFFFFF"/>
        <w:spacing w:before="100" w:beforeAutospacing="1" w:after="100" w:afterAutospacing="1" w:line="240" w:lineRule="auto"/>
        <w:jc w:val="both"/>
        <w:rPr>
          <w:rFonts w:ascii="Times New Roman" w:hAnsi="Times New Roman"/>
          <w:b/>
          <w:bCs/>
          <w:color w:val="000000" w:themeColor="text1"/>
          <w:sz w:val="28"/>
          <w:szCs w:val="28"/>
        </w:rPr>
      </w:pPr>
      <w:r w:rsidRPr="001D6BE3">
        <w:rPr>
          <w:rFonts w:ascii="Times New Roman" w:hAnsi="Times New Roman"/>
          <w:b/>
          <w:bCs/>
          <w:color w:val="000000" w:themeColor="text1"/>
          <w:sz w:val="28"/>
          <w:szCs w:val="28"/>
        </w:rPr>
        <w:lastRenderedPageBreak/>
        <w:t>Disadvantages of FDD</w:t>
      </w:r>
    </w:p>
    <w:p w:rsidR="001D6BE3" w:rsidRPr="001D6BE3" w:rsidRDefault="001D6BE3" w:rsidP="00E03A4B">
      <w:pPr>
        <w:numPr>
          <w:ilvl w:val="0"/>
          <w:numId w:val="108"/>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1D6BE3">
        <w:rPr>
          <w:rFonts w:ascii="Times New Roman" w:hAnsi="Times New Roman"/>
          <w:color w:val="000000" w:themeColor="text1"/>
          <w:sz w:val="28"/>
          <w:szCs w:val="28"/>
        </w:rPr>
        <w:t>This agile practice is not good for smaller projects.</w:t>
      </w:r>
    </w:p>
    <w:p w:rsidR="001D6BE3" w:rsidRPr="001D6BE3" w:rsidRDefault="001D6BE3" w:rsidP="00E03A4B">
      <w:pPr>
        <w:numPr>
          <w:ilvl w:val="0"/>
          <w:numId w:val="108"/>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1D6BE3">
        <w:rPr>
          <w:rFonts w:ascii="Times New Roman" w:hAnsi="Times New Roman"/>
          <w:color w:val="000000" w:themeColor="text1"/>
          <w:sz w:val="28"/>
          <w:szCs w:val="28"/>
        </w:rPr>
        <w:t>There is high dependency on lead programmers, designers and mentors.</w:t>
      </w:r>
    </w:p>
    <w:p w:rsidR="001D6BE3" w:rsidRPr="001D6BE3" w:rsidRDefault="001D6BE3" w:rsidP="00E03A4B">
      <w:pPr>
        <w:numPr>
          <w:ilvl w:val="0"/>
          <w:numId w:val="108"/>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1D6BE3">
        <w:rPr>
          <w:rFonts w:ascii="Times New Roman" w:hAnsi="Times New Roman"/>
          <w:color w:val="000000" w:themeColor="text1"/>
          <w:sz w:val="28"/>
          <w:szCs w:val="28"/>
        </w:rPr>
        <w:t>There is lack of documentation which can create an issue afterwards.</w:t>
      </w:r>
    </w:p>
    <w:p w:rsidR="001D6BE3" w:rsidRPr="001D6BE3" w:rsidRDefault="001D6BE3" w:rsidP="001D6BE3">
      <w:pPr>
        <w:shd w:val="clear" w:color="auto" w:fill="FFFFFF"/>
        <w:spacing w:before="100" w:beforeAutospacing="1" w:after="100" w:afterAutospacing="1" w:line="240" w:lineRule="auto"/>
        <w:jc w:val="both"/>
        <w:rPr>
          <w:rFonts w:ascii="Times New Roman" w:hAnsi="Times New Roman"/>
          <w:color w:val="000000" w:themeColor="text1"/>
          <w:sz w:val="28"/>
          <w:szCs w:val="28"/>
        </w:rPr>
      </w:pPr>
    </w:p>
    <w:sectPr w:rsidR="001D6BE3" w:rsidRPr="001D6BE3" w:rsidSect="00874B27">
      <w:footerReference w:type="default" r:id="rId98"/>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0821" w:rsidRDefault="001A0821" w:rsidP="00274943">
      <w:pPr>
        <w:spacing w:after="0" w:line="240" w:lineRule="auto"/>
      </w:pPr>
      <w:r>
        <w:separator/>
      </w:r>
    </w:p>
  </w:endnote>
  <w:endnote w:type="continuationSeparator" w:id="1">
    <w:p w:rsidR="001A0821" w:rsidRDefault="001A0821" w:rsidP="0027494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28F" w:rsidRDefault="005E028F">
    <w:pPr>
      <w:pStyle w:val="Footer"/>
      <w:pBdr>
        <w:top w:val="thinThickSmallGap" w:sz="24" w:space="1" w:color="622423" w:themeColor="accent2" w:themeShade="7F"/>
      </w:pBdr>
      <w:rPr>
        <w:rFonts w:asciiTheme="majorHAnsi" w:hAnsiTheme="majorHAnsi"/>
      </w:rPr>
    </w:pPr>
    <w:r w:rsidRPr="00274943">
      <w:rPr>
        <w:rFonts w:asciiTheme="majorHAnsi" w:hAnsiTheme="majorHAnsi"/>
        <w:sz w:val="28"/>
        <w:szCs w:val="28"/>
      </w:rPr>
      <w:t>©</w:t>
    </w:r>
    <w:r>
      <w:rPr>
        <w:rFonts w:asciiTheme="majorHAnsi" w:hAnsiTheme="majorHAnsi"/>
      </w:rPr>
      <w:t xml:space="preserve"> Notes by Sachin Lende</w:t>
    </w:r>
    <w:r>
      <w:rPr>
        <w:rFonts w:asciiTheme="majorHAnsi" w:hAnsiTheme="majorHAnsi"/>
      </w:rPr>
      <w:ptab w:relativeTo="margin" w:alignment="right" w:leader="none"/>
    </w:r>
    <w:r>
      <w:rPr>
        <w:rFonts w:asciiTheme="majorHAnsi" w:hAnsiTheme="majorHAnsi"/>
      </w:rPr>
      <w:t xml:space="preserve">Page </w:t>
    </w:r>
    <w:fldSimple w:instr=" PAGE   \* MERGEFORMAT ">
      <w:r w:rsidR="00BC51EA" w:rsidRPr="00BC51EA">
        <w:rPr>
          <w:rFonts w:asciiTheme="majorHAnsi" w:hAnsiTheme="majorHAnsi"/>
          <w:noProof/>
        </w:rPr>
        <w:t>49</w:t>
      </w:r>
    </w:fldSimple>
  </w:p>
  <w:p w:rsidR="005E028F" w:rsidRDefault="005E028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0821" w:rsidRDefault="001A0821" w:rsidP="00274943">
      <w:pPr>
        <w:spacing w:after="0" w:line="240" w:lineRule="auto"/>
      </w:pPr>
      <w:r>
        <w:separator/>
      </w:r>
    </w:p>
  </w:footnote>
  <w:footnote w:type="continuationSeparator" w:id="1">
    <w:p w:rsidR="001A0821" w:rsidRDefault="001A0821" w:rsidP="0027494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127FE"/>
    <w:multiLevelType w:val="multilevel"/>
    <w:tmpl w:val="F51CE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4C18CD"/>
    <w:multiLevelType w:val="multilevel"/>
    <w:tmpl w:val="4F7A8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A273E7"/>
    <w:multiLevelType w:val="multilevel"/>
    <w:tmpl w:val="911EC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0F273BD"/>
    <w:multiLevelType w:val="multilevel"/>
    <w:tmpl w:val="CAC44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11E0D9E"/>
    <w:multiLevelType w:val="multilevel"/>
    <w:tmpl w:val="0E6A3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1204A98"/>
    <w:multiLevelType w:val="hybridMultilevel"/>
    <w:tmpl w:val="CE9AA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E3632E"/>
    <w:multiLevelType w:val="multilevel"/>
    <w:tmpl w:val="66A8C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7FD2BC4"/>
    <w:multiLevelType w:val="multilevel"/>
    <w:tmpl w:val="55F88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89E5586"/>
    <w:multiLevelType w:val="multilevel"/>
    <w:tmpl w:val="73608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8F54D85"/>
    <w:multiLevelType w:val="multilevel"/>
    <w:tmpl w:val="37FA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9DC77CB"/>
    <w:multiLevelType w:val="multilevel"/>
    <w:tmpl w:val="EB9C5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9E11F09"/>
    <w:multiLevelType w:val="multilevel"/>
    <w:tmpl w:val="885E0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ADB1879"/>
    <w:multiLevelType w:val="multilevel"/>
    <w:tmpl w:val="129C4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B1971F2"/>
    <w:multiLevelType w:val="multilevel"/>
    <w:tmpl w:val="40C2C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D441C4B"/>
    <w:multiLevelType w:val="multilevel"/>
    <w:tmpl w:val="43A0C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DE956FC"/>
    <w:multiLevelType w:val="multilevel"/>
    <w:tmpl w:val="B9241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E870B8D"/>
    <w:multiLevelType w:val="multilevel"/>
    <w:tmpl w:val="B2FE5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11A4F6B"/>
    <w:multiLevelType w:val="multilevel"/>
    <w:tmpl w:val="E1949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1867E2A"/>
    <w:multiLevelType w:val="multilevel"/>
    <w:tmpl w:val="E3665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2C533DE"/>
    <w:multiLevelType w:val="multilevel"/>
    <w:tmpl w:val="01F2F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44E3245"/>
    <w:multiLevelType w:val="multilevel"/>
    <w:tmpl w:val="9816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7A67E9D"/>
    <w:multiLevelType w:val="multilevel"/>
    <w:tmpl w:val="4D540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A4E634A"/>
    <w:multiLevelType w:val="multilevel"/>
    <w:tmpl w:val="AE6AA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1B4C66EE"/>
    <w:multiLevelType w:val="multilevel"/>
    <w:tmpl w:val="0F885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BCC0ADF"/>
    <w:multiLevelType w:val="multilevel"/>
    <w:tmpl w:val="729C2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C8D0161"/>
    <w:multiLevelType w:val="multilevel"/>
    <w:tmpl w:val="1A628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D5C1AA6"/>
    <w:multiLevelType w:val="multilevel"/>
    <w:tmpl w:val="051AE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EA56558"/>
    <w:multiLevelType w:val="multilevel"/>
    <w:tmpl w:val="5E40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FD5623C"/>
    <w:multiLevelType w:val="multilevel"/>
    <w:tmpl w:val="E4DEC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0977333"/>
    <w:multiLevelType w:val="multilevel"/>
    <w:tmpl w:val="64E8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16968B4"/>
    <w:multiLevelType w:val="multilevel"/>
    <w:tmpl w:val="3188B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2A9710E"/>
    <w:multiLevelType w:val="multilevel"/>
    <w:tmpl w:val="FB28E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4B207B7"/>
    <w:multiLevelType w:val="multilevel"/>
    <w:tmpl w:val="4032124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nsid w:val="26611E78"/>
    <w:multiLevelType w:val="multilevel"/>
    <w:tmpl w:val="36CA3D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nsid w:val="2AEA05CD"/>
    <w:multiLevelType w:val="multilevel"/>
    <w:tmpl w:val="7E644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D240304"/>
    <w:multiLevelType w:val="multilevel"/>
    <w:tmpl w:val="C5A0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EBC18F4"/>
    <w:multiLevelType w:val="multilevel"/>
    <w:tmpl w:val="EF1E1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FED4616"/>
    <w:multiLevelType w:val="multilevel"/>
    <w:tmpl w:val="199E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0B07A59"/>
    <w:multiLevelType w:val="multilevel"/>
    <w:tmpl w:val="E26E1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0D3431E"/>
    <w:multiLevelType w:val="multilevel"/>
    <w:tmpl w:val="55D64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17517D5"/>
    <w:multiLevelType w:val="multilevel"/>
    <w:tmpl w:val="1ACC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3823036"/>
    <w:multiLevelType w:val="multilevel"/>
    <w:tmpl w:val="73AC2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4FC72A4"/>
    <w:multiLevelType w:val="multilevel"/>
    <w:tmpl w:val="9266D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51C292B"/>
    <w:multiLevelType w:val="multilevel"/>
    <w:tmpl w:val="1A36F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5B8243C"/>
    <w:multiLevelType w:val="multilevel"/>
    <w:tmpl w:val="A16AD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6A46571"/>
    <w:multiLevelType w:val="multilevel"/>
    <w:tmpl w:val="E384F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730790F"/>
    <w:multiLevelType w:val="multilevel"/>
    <w:tmpl w:val="3342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A2673F6"/>
    <w:multiLevelType w:val="multilevel"/>
    <w:tmpl w:val="D03C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A4D4986"/>
    <w:multiLevelType w:val="multilevel"/>
    <w:tmpl w:val="DF345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AB0333E"/>
    <w:multiLevelType w:val="multilevel"/>
    <w:tmpl w:val="321C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B196513"/>
    <w:multiLevelType w:val="multilevel"/>
    <w:tmpl w:val="C0D67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C2D4E52"/>
    <w:multiLevelType w:val="multilevel"/>
    <w:tmpl w:val="E3FCF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3D036927"/>
    <w:multiLevelType w:val="multilevel"/>
    <w:tmpl w:val="93F81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D907E5D"/>
    <w:multiLevelType w:val="multilevel"/>
    <w:tmpl w:val="338E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FF6776A"/>
    <w:multiLevelType w:val="multilevel"/>
    <w:tmpl w:val="E466C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42AC0CE4"/>
    <w:multiLevelType w:val="multilevel"/>
    <w:tmpl w:val="6A688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2AE419F"/>
    <w:multiLevelType w:val="multilevel"/>
    <w:tmpl w:val="3FCCF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5B45330"/>
    <w:multiLevelType w:val="multilevel"/>
    <w:tmpl w:val="3EF6A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5CB469A"/>
    <w:multiLevelType w:val="multilevel"/>
    <w:tmpl w:val="6FB02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5CE3260"/>
    <w:multiLevelType w:val="multilevel"/>
    <w:tmpl w:val="88909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8785691"/>
    <w:multiLevelType w:val="multilevel"/>
    <w:tmpl w:val="6A883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C116104"/>
    <w:multiLevelType w:val="multilevel"/>
    <w:tmpl w:val="4532E8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nsid w:val="4CAD53CA"/>
    <w:multiLevelType w:val="multilevel"/>
    <w:tmpl w:val="53E260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nsid w:val="4D7F43C4"/>
    <w:multiLevelType w:val="multilevel"/>
    <w:tmpl w:val="F6D86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FF115B4"/>
    <w:multiLevelType w:val="multilevel"/>
    <w:tmpl w:val="93C68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3BB7225"/>
    <w:multiLevelType w:val="multilevel"/>
    <w:tmpl w:val="A0824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5084FC8"/>
    <w:multiLevelType w:val="multilevel"/>
    <w:tmpl w:val="C18A4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56C47A6"/>
    <w:multiLevelType w:val="multilevel"/>
    <w:tmpl w:val="C62E7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5931EA9"/>
    <w:multiLevelType w:val="multilevel"/>
    <w:tmpl w:val="C73A8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6262C0F"/>
    <w:multiLevelType w:val="multilevel"/>
    <w:tmpl w:val="DBE0A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57BF7849"/>
    <w:multiLevelType w:val="multilevel"/>
    <w:tmpl w:val="B64AE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593D49B4"/>
    <w:multiLevelType w:val="multilevel"/>
    <w:tmpl w:val="84D08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B797F20"/>
    <w:multiLevelType w:val="multilevel"/>
    <w:tmpl w:val="98DCC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C445AC4"/>
    <w:multiLevelType w:val="multilevel"/>
    <w:tmpl w:val="BFC0B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C8C382E"/>
    <w:multiLevelType w:val="multilevel"/>
    <w:tmpl w:val="149A9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5D4E4B70"/>
    <w:multiLevelType w:val="multilevel"/>
    <w:tmpl w:val="7F56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FD42176"/>
    <w:multiLevelType w:val="multilevel"/>
    <w:tmpl w:val="D58A9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01720E8"/>
    <w:multiLevelType w:val="hybridMultilevel"/>
    <w:tmpl w:val="2C1A6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0346587"/>
    <w:multiLevelType w:val="multilevel"/>
    <w:tmpl w:val="52028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1112092"/>
    <w:multiLevelType w:val="multilevel"/>
    <w:tmpl w:val="6524A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61676849"/>
    <w:multiLevelType w:val="multilevel"/>
    <w:tmpl w:val="F60CC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17B058A"/>
    <w:multiLevelType w:val="multilevel"/>
    <w:tmpl w:val="633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2855D68"/>
    <w:multiLevelType w:val="multilevel"/>
    <w:tmpl w:val="2BAE36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nsid w:val="628D0CA0"/>
    <w:multiLevelType w:val="multilevel"/>
    <w:tmpl w:val="18526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30F7D8E"/>
    <w:multiLevelType w:val="multilevel"/>
    <w:tmpl w:val="2452B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5720272"/>
    <w:multiLevelType w:val="multilevel"/>
    <w:tmpl w:val="FABCA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5FE06B7"/>
    <w:multiLevelType w:val="multilevel"/>
    <w:tmpl w:val="B56C94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nsid w:val="66DA7538"/>
    <w:multiLevelType w:val="hybridMultilevel"/>
    <w:tmpl w:val="5F64D2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66E05EF8"/>
    <w:multiLevelType w:val="multilevel"/>
    <w:tmpl w:val="5B36C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6EA5D0E"/>
    <w:multiLevelType w:val="multilevel"/>
    <w:tmpl w:val="38CA21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nsid w:val="67FF748A"/>
    <w:multiLevelType w:val="multilevel"/>
    <w:tmpl w:val="6616C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95B1E2A"/>
    <w:multiLevelType w:val="multilevel"/>
    <w:tmpl w:val="EDB01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6A162839"/>
    <w:multiLevelType w:val="multilevel"/>
    <w:tmpl w:val="9754D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6BA27292"/>
    <w:multiLevelType w:val="multilevel"/>
    <w:tmpl w:val="3F40D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6D080E74"/>
    <w:multiLevelType w:val="multilevel"/>
    <w:tmpl w:val="6E0C4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6E0D3521"/>
    <w:multiLevelType w:val="multilevel"/>
    <w:tmpl w:val="F17A7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6ECC511E"/>
    <w:multiLevelType w:val="multilevel"/>
    <w:tmpl w:val="4EB84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6F6D039C"/>
    <w:multiLevelType w:val="multilevel"/>
    <w:tmpl w:val="4F6C6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70356FDA"/>
    <w:multiLevelType w:val="multilevel"/>
    <w:tmpl w:val="76A288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0FD75E1"/>
    <w:multiLevelType w:val="multilevel"/>
    <w:tmpl w:val="26668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73740049"/>
    <w:multiLevelType w:val="multilevel"/>
    <w:tmpl w:val="3FDEB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73AE2096"/>
    <w:multiLevelType w:val="multilevel"/>
    <w:tmpl w:val="B37C1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75FF0164"/>
    <w:multiLevelType w:val="multilevel"/>
    <w:tmpl w:val="2C7CD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773B688E"/>
    <w:multiLevelType w:val="multilevel"/>
    <w:tmpl w:val="BD56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784A0887"/>
    <w:multiLevelType w:val="multilevel"/>
    <w:tmpl w:val="8BC8F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79A27C4B"/>
    <w:multiLevelType w:val="hybridMultilevel"/>
    <w:tmpl w:val="B0EE4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7A98794E"/>
    <w:multiLevelType w:val="multilevel"/>
    <w:tmpl w:val="CB6EB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nsid w:val="7BD26C3C"/>
    <w:multiLevelType w:val="multilevel"/>
    <w:tmpl w:val="2820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7BE97FDF"/>
    <w:multiLevelType w:val="multilevel"/>
    <w:tmpl w:val="BDD8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7C0C2D06"/>
    <w:multiLevelType w:val="multilevel"/>
    <w:tmpl w:val="F50A2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7F2C00B9"/>
    <w:multiLevelType w:val="multilevel"/>
    <w:tmpl w:val="DF705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7F4F4F00"/>
    <w:multiLevelType w:val="multilevel"/>
    <w:tmpl w:val="CE228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7"/>
  </w:num>
  <w:num w:numId="2">
    <w:abstractNumId w:val="71"/>
  </w:num>
  <w:num w:numId="3">
    <w:abstractNumId w:val="51"/>
  </w:num>
  <w:num w:numId="4">
    <w:abstractNumId w:val="108"/>
  </w:num>
  <w:num w:numId="5">
    <w:abstractNumId w:val="85"/>
  </w:num>
  <w:num w:numId="6">
    <w:abstractNumId w:val="64"/>
  </w:num>
  <w:num w:numId="7">
    <w:abstractNumId w:val="44"/>
  </w:num>
  <w:num w:numId="8">
    <w:abstractNumId w:val="46"/>
  </w:num>
  <w:num w:numId="9">
    <w:abstractNumId w:val="101"/>
  </w:num>
  <w:num w:numId="10">
    <w:abstractNumId w:val="12"/>
  </w:num>
  <w:num w:numId="11">
    <w:abstractNumId w:val="29"/>
  </w:num>
  <w:num w:numId="12">
    <w:abstractNumId w:val="27"/>
  </w:num>
  <w:num w:numId="13">
    <w:abstractNumId w:val="31"/>
  </w:num>
  <w:num w:numId="14">
    <w:abstractNumId w:val="59"/>
  </w:num>
  <w:num w:numId="15">
    <w:abstractNumId w:val="50"/>
  </w:num>
  <w:num w:numId="16">
    <w:abstractNumId w:val="78"/>
  </w:num>
  <w:num w:numId="17">
    <w:abstractNumId w:val="65"/>
  </w:num>
  <w:num w:numId="18">
    <w:abstractNumId w:val="7"/>
  </w:num>
  <w:num w:numId="19">
    <w:abstractNumId w:val="91"/>
  </w:num>
  <w:num w:numId="20">
    <w:abstractNumId w:val="23"/>
  </w:num>
  <w:num w:numId="21">
    <w:abstractNumId w:val="42"/>
  </w:num>
  <w:num w:numId="22">
    <w:abstractNumId w:val="73"/>
  </w:num>
  <w:num w:numId="23">
    <w:abstractNumId w:val="15"/>
  </w:num>
  <w:num w:numId="24">
    <w:abstractNumId w:val="38"/>
  </w:num>
  <w:num w:numId="25">
    <w:abstractNumId w:val="17"/>
  </w:num>
  <w:num w:numId="26">
    <w:abstractNumId w:val="19"/>
  </w:num>
  <w:num w:numId="27">
    <w:abstractNumId w:val="103"/>
  </w:num>
  <w:num w:numId="28">
    <w:abstractNumId w:val="100"/>
  </w:num>
  <w:num w:numId="29">
    <w:abstractNumId w:val="60"/>
  </w:num>
  <w:num w:numId="30">
    <w:abstractNumId w:val="11"/>
  </w:num>
  <w:num w:numId="31">
    <w:abstractNumId w:val="2"/>
  </w:num>
  <w:num w:numId="32">
    <w:abstractNumId w:val="48"/>
  </w:num>
  <w:num w:numId="33">
    <w:abstractNumId w:val="3"/>
  </w:num>
  <w:num w:numId="34">
    <w:abstractNumId w:val="25"/>
  </w:num>
  <w:num w:numId="35">
    <w:abstractNumId w:val="80"/>
  </w:num>
  <w:num w:numId="36">
    <w:abstractNumId w:val="32"/>
  </w:num>
  <w:num w:numId="37">
    <w:abstractNumId w:val="61"/>
  </w:num>
  <w:num w:numId="38">
    <w:abstractNumId w:val="86"/>
  </w:num>
  <w:num w:numId="39">
    <w:abstractNumId w:val="82"/>
  </w:num>
  <w:num w:numId="40">
    <w:abstractNumId w:val="89"/>
  </w:num>
  <w:num w:numId="41">
    <w:abstractNumId w:val="6"/>
  </w:num>
  <w:num w:numId="42">
    <w:abstractNumId w:val="56"/>
  </w:num>
  <w:num w:numId="43">
    <w:abstractNumId w:val="102"/>
  </w:num>
  <w:num w:numId="44">
    <w:abstractNumId w:val="83"/>
  </w:num>
  <w:num w:numId="45">
    <w:abstractNumId w:val="34"/>
  </w:num>
  <w:num w:numId="46">
    <w:abstractNumId w:val="30"/>
  </w:num>
  <w:num w:numId="47">
    <w:abstractNumId w:val="109"/>
  </w:num>
  <w:num w:numId="48">
    <w:abstractNumId w:val="20"/>
  </w:num>
  <w:num w:numId="49">
    <w:abstractNumId w:val="9"/>
  </w:num>
  <w:num w:numId="50">
    <w:abstractNumId w:val="96"/>
  </w:num>
  <w:num w:numId="51">
    <w:abstractNumId w:val="28"/>
  </w:num>
  <w:num w:numId="52">
    <w:abstractNumId w:val="13"/>
  </w:num>
  <w:num w:numId="53">
    <w:abstractNumId w:val="37"/>
  </w:num>
  <w:num w:numId="54">
    <w:abstractNumId w:val="1"/>
  </w:num>
  <w:num w:numId="55">
    <w:abstractNumId w:val="94"/>
  </w:num>
  <w:num w:numId="56">
    <w:abstractNumId w:val="72"/>
  </w:num>
  <w:num w:numId="57">
    <w:abstractNumId w:val="26"/>
  </w:num>
  <w:num w:numId="58">
    <w:abstractNumId w:val="110"/>
  </w:num>
  <w:num w:numId="59">
    <w:abstractNumId w:val="0"/>
  </w:num>
  <w:num w:numId="60">
    <w:abstractNumId w:val="18"/>
  </w:num>
  <w:num w:numId="61">
    <w:abstractNumId w:val="62"/>
  </w:num>
  <w:num w:numId="62">
    <w:abstractNumId w:val="75"/>
  </w:num>
  <w:num w:numId="63">
    <w:abstractNumId w:val="33"/>
  </w:num>
  <w:num w:numId="64">
    <w:abstractNumId w:val="21"/>
  </w:num>
  <w:num w:numId="65">
    <w:abstractNumId w:val="63"/>
  </w:num>
  <w:num w:numId="66">
    <w:abstractNumId w:val="93"/>
  </w:num>
  <w:num w:numId="67">
    <w:abstractNumId w:val="76"/>
  </w:num>
  <w:num w:numId="68">
    <w:abstractNumId w:val="70"/>
  </w:num>
  <w:num w:numId="69">
    <w:abstractNumId w:val="84"/>
  </w:num>
  <w:num w:numId="70">
    <w:abstractNumId w:val="14"/>
  </w:num>
  <w:num w:numId="71">
    <w:abstractNumId w:val="67"/>
  </w:num>
  <w:num w:numId="72">
    <w:abstractNumId w:val="43"/>
  </w:num>
  <w:num w:numId="73">
    <w:abstractNumId w:val="95"/>
  </w:num>
  <w:num w:numId="74">
    <w:abstractNumId w:val="8"/>
  </w:num>
  <w:num w:numId="75">
    <w:abstractNumId w:val="4"/>
  </w:num>
  <w:num w:numId="76">
    <w:abstractNumId w:val="66"/>
  </w:num>
  <w:num w:numId="77">
    <w:abstractNumId w:val="57"/>
  </w:num>
  <w:num w:numId="78">
    <w:abstractNumId w:val="99"/>
  </w:num>
  <w:num w:numId="79">
    <w:abstractNumId w:val="105"/>
  </w:num>
  <w:num w:numId="80">
    <w:abstractNumId w:val="5"/>
  </w:num>
  <w:num w:numId="81">
    <w:abstractNumId w:val="16"/>
  </w:num>
  <w:num w:numId="82">
    <w:abstractNumId w:val="55"/>
  </w:num>
  <w:num w:numId="83">
    <w:abstractNumId w:val="98"/>
  </w:num>
  <w:num w:numId="84">
    <w:abstractNumId w:val="49"/>
  </w:num>
  <w:num w:numId="85">
    <w:abstractNumId w:val="111"/>
  </w:num>
  <w:num w:numId="86">
    <w:abstractNumId w:val="39"/>
  </w:num>
  <w:num w:numId="87">
    <w:abstractNumId w:val="58"/>
  </w:num>
  <w:num w:numId="88">
    <w:abstractNumId w:val="74"/>
  </w:num>
  <w:num w:numId="89">
    <w:abstractNumId w:val="69"/>
  </w:num>
  <w:num w:numId="90">
    <w:abstractNumId w:val="88"/>
  </w:num>
  <w:num w:numId="91">
    <w:abstractNumId w:val="45"/>
  </w:num>
  <w:num w:numId="92">
    <w:abstractNumId w:val="52"/>
  </w:num>
  <w:num w:numId="93">
    <w:abstractNumId w:val="10"/>
  </w:num>
  <w:num w:numId="94">
    <w:abstractNumId w:val="41"/>
  </w:num>
  <w:num w:numId="95">
    <w:abstractNumId w:val="35"/>
  </w:num>
  <w:num w:numId="96">
    <w:abstractNumId w:val="36"/>
  </w:num>
  <w:num w:numId="97">
    <w:abstractNumId w:val="92"/>
  </w:num>
  <w:num w:numId="98">
    <w:abstractNumId w:val="107"/>
  </w:num>
  <w:num w:numId="99">
    <w:abstractNumId w:val="97"/>
  </w:num>
  <w:num w:numId="100">
    <w:abstractNumId w:val="77"/>
  </w:num>
  <w:num w:numId="101">
    <w:abstractNumId w:val="53"/>
  </w:num>
  <w:num w:numId="102">
    <w:abstractNumId w:val="68"/>
  </w:num>
  <w:num w:numId="103">
    <w:abstractNumId w:val="47"/>
  </w:num>
  <w:num w:numId="104">
    <w:abstractNumId w:val="81"/>
  </w:num>
  <w:num w:numId="105">
    <w:abstractNumId w:val="54"/>
  </w:num>
  <w:num w:numId="106">
    <w:abstractNumId w:val="90"/>
  </w:num>
  <w:num w:numId="107">
    <w:abstractNumId w:val="22"/>
  </w:num>
  <w:num w:numId="108">
    <w:abstractNumId w:val="106"/>
  </w:num>
  <w:num w:numId="109">
    <w:abstractNumId w:val="79"/>
  </w:num>
  <w:num w:numId="110">
    <w:abstractNumId w:val="24"/>
  </w:num>
  <w:num w:numId="111">
    <w:abstractNumId w:val="40"/>
  </w:num>
  <w:num w:numId="112">
    <w:abstractNumId w:val="104"/>
  </w:num>
  <w:numIdMacAtCleanup w:val="10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6B0504"/>
    <w:rsid w:val="000114C8"/>
    <w:rsid w:val="000210D9"/>
    <w:rsid w:val="000F5C0D"/>
    <w:rsid w:val="0010226B"/>
    <w:rsid w:val="00147DC7"/>
    <w:rsid w:val="00160AD4"/>
    <w:rsid w:val="00194892"/>
    <w:rsid w:val="00195113"/>
    <w:rsid w:val="001A0821"/>
    <w:rsid w:val="001A63C8"/>
    <w:rsid w:val="001C5946"/>
    <w:rsid w:val="001D6BE3"/>
    <w:rsid w:val="00257F24"/>
    <w:rsid w:val="00274943"/>
    <w:rsid w:val="002E5EAE"/>
    <w:rsid w:val="0035207D"/>
    <w:rsid w:val="003654E3"/>
    <w:rsid w:val="0038604D"/>
    <w:rsid w:val="003972CF"/>
    <w:rsid w:val="003C158E"/>
    <w:rsid w:val="00440374"/>
    <w:rsid w:val="00446CE7"/>
    <w:rsid w:val="00454775"/>
    <w:rsid w:val="00496621"/>
    <w:rsid w:val="004B7588"/>
    <w:rsid w:val="00553CF5"/>
    <w:rsid w:val="00585752"/>
    <w:rsid w:val="005862C2"/>
    <w:rsid w:val="00591D0B"/>
    <w:rsid w:val="00592322"/>
    <w:rsid w:val="005B2F82"/>
    <w:rsid w:val="005B4A06"/>
    <w:rsid w:val="005B6DFF"/>
    <w:rsid w:val="005E028F"/>
    <w:rsid w:val="006213C5"/>
    <w:rsid w:val="006223BA"/>
    <w:rsid w:val="00645EB2"/>
    <w:rsid w:val="006A260A"/>
    <w:rsid w:val="006B0504"/>
    <w:rsid w:val="006B088F"/>
    <w:rsid w:val="006F1506"/>
    <w:rsid w:val="00716EFD"/>
    <w:rsid w:val="007402B1"/>
    <w:rsid w:val="007711E3"/>
    <w:rsid w:val="007918A3"/>
    <w:rsid w:val="00794EE2"/>
    <w:rsid w:val="007A7954"/>
    <w:rsid w:val="007E7D11"/>
    <w:rsid w:val="007F0AF1"/>
    <w:rsid w:val="0080156A"/>
    <w:rsid w:val="00862823"/>
    <w:rsid w:val="00863B35"/>
    <w:rsid w:val="00874B27"/>
    <w:rsid w:val="008B7B70"/>
    <w:rsid w:val="00971F8B"/>
    <w:rsid w:val="009C7E01"/>
    <w:rsid w:val="009F377F"/>
    <w:rsid w:val="00A0353F"/>
    <w:rsid w:val="00A05FC1"/>
    <w:rsid w:val="00A16887"/>
    <w:rsid w:val="00A60997"/>
    <w:rsid w:val="00AE78F1"/>
    <w:rsid w:val="00B46973"/>
    <w:rsid w:val="00B7009F"/>
    <w:rsid w:val="00BC51EA"/>
    <w:rsid w:val="00BF0F67"/>
    <w:rsid w:val="00C0280A"/>
    <w:rsid w:val="00C05A03"/>
    <w:rsid w:val="00C33B85"/>
    <w:rsid w:val="00C91A19"/>
    <w:rsid w:val="00CA30C0"/>
    <w:rsid w:val="00CA3962"/>
    <w:rsid w:val="00CC1BB9"/>
    <w:rsid w:val="00CE2316"/>
    <w:rsid w:val="00CF54C6"/>
    <w:rsid w:val="00D06B21"/>
    <w:rsid w:val="00D14C23"/>
    <w:rsid w:val="00D52954"/>
    <w:rsid w:val="00D62B0E"/>
    <w:rsid w:val="00D67FE4"/>
    <w:rsid w:val="00D8047C"/>
    <w:rsid w:val="00D92517"/>
    <w:rsid w:val="00DB119A"/>
    <w:rsid w:val="00DD1523"/>
    <w:rsid w:val="00DD772D"/>
    <w:rsid w:val="00DF5CCC"/>
    <w:rsid w:val="00E02128"/>
    <w:rsid w:val="00E03A4B"/>
    <w:rsid w:val="00E97204"/>
    <w:rsid w:val="00EB4B66"/>
    <w:rsid w:val="00EC374D"/>
    <w:rsid w:val="00F6229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0504"/>
    <w:rPr>
      <w:rFonts w:ascii="Calibri" w:eastAsia="Calibri" w:hAnsi="Calibri" w:cs="Times New Roman"/>
    </w:rPr>
  </w:style>
  <w:style w:type="paragraph" w:styleId="Heading1">
    <w:name w:val="heading 1"/>
    <w:basedOn w:val="Normal"/>
    <w:next w:val="Normal"/>
    <w:link w:val="Heading1Char"/>
    <w:uiPriority w:val="9"/>
    <w:qFormat/>
    <w:rsid w:val="004B75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654E3"/>
    <w:pPr>
      <w:spacing w:before="100" w:beforeAutospacing="1" w:after="100" w:afterAutospacing="1" w:line="240" w:lineRule="auto"/>
      <w:outlineLvl w:val="1"/>
    </w:pPr>
    <w:rPr>
      <w:rFonts w:ascii="Times New Roman" w:eastAsia="Times New Roman" w:hAnsi="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0504"/>
    <w:pPr>
      <w:ind w:left="720"/>
      <w:contextualSpacing/>
    </w:pPr>
  </w:style>
  <w:style w:type="paragraph" w:styleId="NormalWeb">
    <w:name w:val="Normal (Web)"/>
    <w:basedOn w:val="Normal"/>
    <w:uiPriority w:val="99"/>
    <w:semiHidden/>
    <w:unhideWhenUsed/>
    <w:rsid w:val="006B0504"/>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basedOn w:val="DefaultParagraphFont"/>
    <w:uiPriority w:val="99"/>
    <w:unhideWhenUsed/>
    <w:rsid w:val="006B0504"/>
    <w:rPr>
      <w:color w:val="0000FF"/>
      <w:u w:val="single"/>
    </w:rPr>
  </w:style>
  <w:style w:type="table" w:styleId="TableGrid">
    <w:name w:val="Table Grid"/>
    <w:basedOn w:val="TableNormal"/>
    <w:uiPriority w:val="59"/>
    <w:rsid w:val="00D06B2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06B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6B21"/>
    <w:rPr>
      <w:rFonts w:ascii="Tahoma" w:eastAsia="Calibri" w:hAnsi="Tahoma" w:cs="Tahoma"/>
      <w:sz w:val="16"/>
      <w:szCs w:val="16"/>
    </w:rPr>
  </w:style>
  <w:style w:type="paragraph" w:styleId="Header">
    <w:name w:val="header"/>
    <w:basedOn w:val="Normal"/>
    <w:link w:val="HeaderChar"/>
    <w:uiPriority w:val="99"/>
    <w:semiHidden/>
    <w:unhideWhenUsed/>
    <w:rsid w:val="0027494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74943"/>
    <w:rPr>
      <w:rFonts w:ascii="Calibri" w:eastAsia="Calibri" w:hAnsi="Calibri" w:cs="Times New Roman"/>
    </w:rPr>
  </w:style>
  <w:style w:type="paragraph" w:styleId="Footer">
    <w:name w:val="footer"/>
    <w:basedOn w:val="Normal"/>
    <w:link w:val="FooterChar"/>
    <w:uiPriority w:val="99"/>
    <w:unhideWhenUsed/>
    <w:rsid w:val="002749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943"/>
    <w:rPr>
      <w:rFonts w:ascii="Calibri" w:eastAsia="Calibri" w:hAnsi="Calibri" w:cs="Times New Roman"/>
    </w:rPr>
  </w:style>
  <w:style w:type="character" w:customStyle="1" w:styleId="Heading2Char">
    <w:name w:val="Heading 2 Char"/>
    <w:basedOn w:val="DefaultParagraphFont"/>
    <w:link w:val="Heading2"/>
    <w:uiPriority w:val="9"/>
    <w:rsid w:val="003654E3"/>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4B7588"/>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7E7D11"/>
    <w:rPr>
      <w:b/>
      <w:bCs/>
    </w:rPr>
  </w:style>
</w:styles>
</file>

<file path=word/webSettings.xml><?xml version="1.0" encoding="utf-8"?>
<w:webSettings xmlns:r="http://schemas.openxmlformats.org/officeDocument/2006/relationships" xmlns:w="http://schemas.openxmlformats.org/wordprocessingml/2006/main">
  <w:divs>
    <w:div w:id="7683282">
      <w:bodyDiv w:val="1"/>
      <w:marLeft w:val="0"/>
      <w:marRight w:val="0"/>
      <w:marTop w:val="0"/>
      <w:marBottom w:val="0"/>
      <w:divBdr>
        <w:top w:val="none" w:sz="0" w:space="0" w:color="auto"/>
        <w:left w:val="none" w:sz="0" w:space="0" w:color="auto"/>
        <w:bottom w:val="none" w:sz="0" w:space="0" w:color="auto"/>
        <w:right w:val="none" w:sz="0" w:space="0" w:color="auto"/>
      </w:divBdr>
    </w:div>
    <w:div w:id="13188876">
      <w:bodyDiv w:val="1"/>
      <w:marLeft w:val="0"/>
      <w:marRight w:val="0"/>
      <w:marTop w:val="0"/>
      <w:marBottom w:val="0"/>
      <w:divBdr>
        <w:top w:val="none" w:sz="0" w:space="0" w:color="auto"/>
        <w:left w:val="none" w:sz="0" w:space="0" w:color="auto"/>
        <w:bottom w:val="none" w:sz="0" w:space="0" w:color="auto"/>
        <w:right w:val="none" w:sz="0" w:space="0" w:color="auto"/>
      </w:divBdr>
    </w:div>
    <w:div w:id="73935285">
      <w:bodyDiv w:val="1"/>
      <w:marLeft w:val="0"/>
      <w:marRight w:val="0"/>
      <w:marTop w:val="0"/>
      <w:marBottom w:val="0"/>
      <w:divBdr>
        <w:top w:val="none" w:sz="0" w:space="0" w:color="auto"/>
        <w:left w:val="none" w:sz="0" w:space="0" w:color="auto"/>
        <w:bottom w:val="none" w:sz="0" w:space="0" w:color="auto"/>
        <w:right w:val="none" w:sz="0" w:space="0" w:color="auto"/>
      </w:divBdr>
    </w:div>
    <w:div w:id="102962334">
      <w:bodyDiv w:val="1"/>
      <w:marLeft w:val="0"/>
      <w:marRight w:val="0"/>
      <w:marTop w:val="0"/>
      <w:marBottom w:val="0"/>
      <w:divBdr>
        <w:top w:val="none" w:sz="0" w:space="0" w:color="auto"/>
        <w:left w:val="none" w:sz="0" w:space="0" w:color="auto"/>
        <w:bottom w:val="none" w:sz="0" w:space="0" w:color="auto"/>
        <w:right w:val="none" w:sz="0" w:space="0" w:color="auto"/>
      </w:divBdr>
    </w:div>
    <w:div w:id="137961904">
      <w:bodyDiv w:val="1"/>
      <w:marLeft w:val="0"/>
      <w:marRight w:val="0"/>
      <w:marTop w:val="0"/>
      <w:marBottom w:val="0"/>
      <w:divBdr>
        <w:top w:val="none" w:sz="0" w:space="0" w:color="auto"/>
        <w:left w:val="none" w:sz="0" w:space="0" w:color="auto"/>
        <w:bottom w:val="none" w:sz="0" w:space="0" w:color="auto"/>
        <w:right w:val="none" w:sz="0" w:space="0" w:color="auto"/>
      </w:divBdr>
      <w:divsChild>
        <w:div w:id="1060203572">
          <w:marLeft w:val="0"/>
          <w:marRight w:val="0"/>
          <w:marTop w:val="0"/>
          <w:marBottom w:val="0"/>
          <w:divBdr>
            <w:top w:val="none" w:sz="0" w:space="0" w:color="auto"/>
            <w:left w:val="none" w:sz="0" w:space="0" w:color="auto"/>
            <w:bottom w:val="none" w:sz="0" w:space="0" w:color="auto"/>
            <w:right w:val="none" w:sz="0" w:space="0" w:color="auto"/>
          </w:divBdr>
        </w:div>
        <w:div w:id="1007288404">
          <w:marLeft w:val="0"/>
          <w:marRight w:val="0"/>
          <w:marTop w:val="0"/>
          <w:marBottom w:val="0"/>
          <w:divBdr>
            <w:top w:val="none" w:sz="0" w:space="0" w:color="auto"/>
            <w:left w:val="none" w:sz="0" w:space="0" w:color="auto"/>
            <w:bottom w:val="none" w:sz="0" w:space="0" w:color="auto"/>
            <w:right w:val="none" w:sz="0" w:space="0" w:color="auto"/>
          </w:divBdr>
        </w:div>
        <w:div w:id="564267981">
          <w:marLeft w:val="0"/>
          <w:marRight w:val="0"/>
          <w:marTop w:val="0"/>
          <w:marBottom w:val="0"/>
          <w:divBdr>
            <w:top w:val="none" w:sz="0" w:space="0" w:color="auto"/>
            <w:left w:val="none" w:sz="0" w:space="0" w:color="auto"/>
            <w:bottom w:val="none" w:sz="0" w:space="0" w:color="auto"/>
            <w:right w:val="none" w:sz="0" w:space="0" w:color="auto"/>
          </w:divBdr>
        </w:div>
        <w:div w:id="1096705342">
          <w:marLeft w:val="0"/>
          <w:marRight w:val="0"/>
          <w:marTop w:val="0"/>
          <w:marBottom w:val="0"/>
          <w:divBdr>
            <w:top w:val="none" w:sz="0" w:space="0" w:color="auto"/>
            <w:left w:val="none" w:sz="0" w:space="0" w:color="auto"/>
            <w:bottom w:val="none" w:sz="0" w:space="0" w:color="auto"/>
            <w:right w:val="none" w:sz="0" w:space="0" w:color="auto"/>
          </w:divBdr>
        </w:div>
        <w:div w:id="1154906300">
          <w:marLeft w:val="0"/>
          <w:marRight w:val="0"/>
          <w:marTop w:val="0"/>
          <w:marBottom w:val="0"/>
          <w:divBdr>
            <w:top w:val="none" w:sz="0" w:space="0" w:color="auto"/>
            <w:left w:val="none" w:sz="0" w:space="0" w:color="auto"/>
            <w:bottom w:val="none" w:sz="0" w:space="0" w:color="auto"/>
            <w:right w:val="none" w:sz="0" w:space="0" w:color="auto"/>
          </w:divBdr>
        </w:div>
        <w:div w:id="1967156459">
          <w:marLeft w:val="0"/>
          <w:marRight w:val="0"/>
          <w:marTop w:val="0"/>
          <w:marBottom w:val="0"/>
          <w:divBdr>
            <w:top w:val="none" w:sz="0" w:space="0" w:color="auto"/>
            <w:left w:val="none" w:sz="0" w:space="0" w:color="auto"/>
            <w:bottom w:val="none" w:sz="0" w:space="0" w:color="auto"/>
            <w:right w:val="none" w:sz="0" w:space="0" w:color="auto"/>
          </w:divBdr>
        </w:div>
        <w:div w:id="557589179">
          <w:marLeft w:val="0"/>
          <w:marRight w:val="0"/>
          <w:marTop w:val="0"/>
          <w:marBottom w:val="0"/>
          <w:divBdr>
            <w:top w:val="none" w:sz="0" w:space="0" w:color="auto"/>
            <w:left w:val="none" w:sz="0" w:space="0" w:color="auto"/>
            <w:bottom w:val="none" w:sz="0" w:space="0" w:color="auto"/>
            <w:right w:val="none" w:sz="0" w:space="0" w:color="auto"/>
          </w:divBdr>
        </w:div>
        <w:div w:id="6055411">
          <w:marLeft w:val="0"/>
          <w:marRight w:val="0"/>
          <w:marTop w:val="0"/>
          <w:marBottom w:val="0"/>
          <w:divBdr>
            <w:top w:val="none" w:sz="0" w:space="0" w:color="auto"/>
            <w:left w:val="none" w:sz="0" w:space="0" w:color="auto"/>
            <w:bottom w:val="none" w:sz="0" w:space="0" w:color="auto"/>
            <w:right w:val="none" w:sz="0" w:space="0" w:color="auto"/>
          </w:divBdr>
        </w:div>
        <w:div w:id="1041394216">
          <w:marLeft w:val="0"/>
          <w:marRight w:val="0"/>
          <w:marTop w:val="0"/>
          <w:marBottom w:val="0"/>
          <w:divBdr>
            <w:top w:val="none" w:sz="0" w:space="0" w:color="auto"/>
            <w:left w:val="none" w:sz="0" w:space="0" w:color="auto"/>
            <w:bottom w:val="none" w:sz="0" w:space="0" w:color="auto"/>
            <w:right w:val="none" w:sz="0" w:space="0" w:color="auto"/>
          </w:divBdr>
        </w:div>
        <w:div w:id="1371224462">
          <w:marLeft w:val="0"/>
          <w:marRight w:val="0"/>
          <w:marTop w:val="0"/>
          <w:marBottom w:val="0"/>
          <w:divBdr>
            <w:top w:val="none" w:sz="0" w:space="0" w:color="auto"/>
            <w:left w:val="none" w:sz="0" w:space="0" w:color="auto"/>
            <w:bottom w:val="none" w:sz="0" w:space="0" w:color="auto"/>
            <w:right w:val="none" w:sz="0" w:space="0" w:color="auto"/>
          </w:divBdr>
        </w:div>
        <w:div w:id="538981843">
          <w:marLeft w:val="0"/>
          <w:marRight w:val="0"/>
          <w:marTop w:val="0"/>
          <w:marBottom w:val="0"/>
          <w:divBdr>
            <w:top w:val="none" w:sz="0" w:space="0" w:color="auto"/>
            <w:left w:val="none" w:sz="0" w:space="0" w:color="auto"/>
            <w:bottom w:val="none" w:sz="0" w:space="0" w:color="auto"/>
            <w:right w:val="none" w:sz="0" w:space="0" w:color="auto"/>
          </w:divBdr>
        </w:div>
        <w:div w:id="90517517">
          <w:marLeft w:val="0"/>
          <w:marRight w:val="0"/>
          <w:marTop w:val="0"/>
          <w:marBottom w:val="0"/>
          <w:divBdr>
            <w:top w:val="none" w:sz="0" w:space="0" w:color="auto"/>
            <w:left w:val="none" w:sz="0" w:space="0" w:color="auto"/>
            <w:bottom w:val="none" w:sz="0" w:space="0" w:color="auto"/>
            <w:right w:val="none" w:sz="0" w:space="0" w:color="auto"/>
          </w:divBdr>
        </w:div>
        <w:div w:id="257173985">
          <w:marLeft w:val="0"/>
          <w:marRight w:val="0"/>
          <w:marTop w:val="0"/>
          <w:marBottom w:val="0"/>
          <w:divBdr>
            <w:top w:val="none" w:sz="0" w:space="0" w:color="auto"/>
            <w:left w:val="none" w:sz="0" w:space="0" w:color="auto"/>
            <w:bottom w:val="none" w:sz="0" w:space="0" w:color="auto"/>
            <w:right w:val="none" w:sz="0" w:space="0" w:color="auto"/>
          </w:divBdr>
        </w:div>
        <w:div w:id="658659863">
          <w:marLeft w:val="0"/>
          <w:marRight w:val="0"/>
          <w:marTop w:val="0"/>
          <w:marBottom w:val="0"/>
          <w:divBdr>
            <w:top w:val="none" w:sz="0" w:space="0" w:color="auto"/>
            <w:left w:val="none" w:sz="0" w:space="0" w:color="auto"/>
            <w:bottom w:val="none" w:sz="0" w:space="0" w:color="auto"/>
            <w:right w:val="none" w:sz="0" w:space="0" w:color="auto"/>
          </w:divBdr>
        </w:div>
        <w:div w:id="894966810">
          <w:marLeft w:val="0"/>
          <w:marRight w:val="0"/>
          <w:marTop w:val="0"/>
          <w:marBottom w:val="0"/>
          <w:divBdr>
            <w:top w:val="none" w:sz="0" w:space="0" w:color="auto"/>
            <w:left w:val="none" w:sz="0" w:space="0" w:color="auto"/>
            <w:bottom w:val="none" w:sz="0" w:space="0" w:color="auto"/>
            <w:right w:val="none" w:sz="0" w:space="0" w:color="auto"/>
          </w:divBdr>
        </w:div>
        <w:div w:id="539441511">
          <w:marLeft w:val="0"/>
          <w:marRight w:val="0"/>
          <w:marTop w:val="0"/>
          <w:marBottom w:val="0"/>
          <w:divBdr>
            <w:top w:val="none" w:sz="0" w:space="0" w:color="auto"/>
            <w:left w:val="none" w:sz="0" w:space="0" w:color="auto"/>
            <w:bottom w:val="none" w:sz="0" w:space="0" w:color="auto"/>
            <w:right w:val="none" w:sz="0" w:space="0" w:color="auto"/>
          </w:divBdr>
        </w:div>
        <w:div w:id="1331980485">
          <w:marLeft w:val="0"/>
          <w:marRight w:val="0"/>
          <w:marTop w:val="0"/>
          <w:marBottom w:val="0"/>
          <w:divBdr>
            <w:top w:val="none" w:sz="0" w:space="0" w:color="auto"/>
            <w:left w:val="none" w:sz="0" w:space="0" w:color="auto"/>
            <w:bottom w:val="none" w:sz="0" w:space="0" w:color="auto"/>
            <w:right w:val="none" w:sz="0" w:space="0" w:color="auto"/>
          </w:divBdr>
        </w:div>
        <w:div w:id="1892614202">
          <w:marLeft w:val="0"/>
          <w:marRight w:val="0"/>
          <w:marTop w:val="0"/>
          <w:marBottom w:val="0"/>
          <w:divBdr>
            <w:top w:val="none" w:sz="0" w:space="0" w:color="auto"/>
            <w:left w:val="none" w:sz="0" w:space="0" w:color="auto"/>
            <w:bottom w:val="none" w:sz="0" w:space="0" w:color="auto"/>
            <w:right w:val="none" w:sz="0" w:space="0" w:color="auto"/>
          </w:divBdr>
        </w:div>
        <w:div w:id="1223756313">
          <w:marLeft w:val="0"/>
          <w:marRight w:val="0"/>
          <w:marTop w:val="0"/>
          <w:marBottom w:val="0"/>
          <w:divBdr>
            <w:top w:val="none" w:sz="0" w:space="0" w:color="auto"/>
            <w:left w:val="none" w:sz="0" w:space="0" w:color="auto"/>
            <w:bottom w:val="none" w:sz="0" w:space="0" w:color="auto"/>
            <w:right w:val="none" w:sz="0" w:space="0" w:color="auto"/>
          </w:divBdr>
        </w:div>
        <w:div w:id="1630817355">
          <w:marLeft w:val="0"/>
          <w:marRight w:val="0"/>
          <w:marTop w:val="0"/>
          <w:marBottom w:val="0"/>
          <w:divBdr>
            <w:top w:val="none" w:sz="0" w:space="0" w:color="auto"/>
            <w:left w:val="none" w:sz="0" w:space="0" w:color="auto"/>
            <w:bottom w:val="none" w:sz="0" w:space="0" w:color="auto"/>
            <w:right w:val="none" w:sz="0" w:space="0" w:color="auto"/>
          </w:divBdr>
        </w:div>
        <w:div w:id="20009131">
          <w:marLeft w:val="0"/>
          <w:marRight w:val="0"/>
          <w:marTop w:val="0"/>
          <w:marBottom w:val="0"/>
          <w:divBdr>
            <w:top w:val="none" w:sz="0" w:space="0" w:color="auto"/>
            <w:left w:val="none" w:sz="0" w:space="0" w:color="auto"/>
            <w:bottom w:val="none" w:sz="0" w:space="0" w:color="auto"/>
            <w:right w:val="none" w:sz="0" w:space="0" w:color="auto"/>
          </w:divBdr>
        </w:div>
        <w:div w:id="1625112782">
          <w:marLeft w:val="0"/>
          <w:marRight w:val="0"/>
          <w:marTop w:val="0"/>
          <w:marBottom w:val="0"/>
          <w:divBdr>
            <w:top w:val="none" w:sz="0" w:space="0" w:color="auto"/>
            <w:left w:val="none" w:sz="0" w:space="0" w:color="auto"/>
            <w:bottom w:val="none" w:sz="0" w:space="0" w:color="auto"/>
            <w:right w:val="none" w:sz="0" w:space="0" w:color="auto"/>
          </w:divBdr>
        </w:div>
        <w:div w:id="765224528">
          <w:marLeft w:val="0"/>
          <w:marRight w:val="0"/>
          <w:marTop w:val="0"/>
          <w:marBottom w:val="0"/>
          <w:divBdr>
            <w:top w:val="none" w:sz="0" w:space="0" w:color="auto"/>
            <w:left w:val="none" w:sz="0" w:space="0" w:color="auto"/>
            <w:bottom w:val="none" w:sz="0" w:space="0" w:color="auto"/>
            <w:right w:val="none" w:sz="0" w:space="0" w:color="auto"/>
          </w:divBdr>
        </w:div>
        <w:div w:id="639267631">
          <w:marLeft w:val="0"/>
          <w:marRight w:val="0"/>
          <w:marTop w:val="0"/>
          <w:marBottom w:val="0"/>
          <w:divBdr>
            <w:top w:val="none" w:sz="0" w:space="0" w:color="auto"/>
            <w:left w:val="none" w:sz="0" w:space="0" w:color="auto"/>
            <w:bottom w:val="none" w:sz="0" w:space="0" w:color="auto"/>
            <w:right w:val="none" w:sz="0" w:space="0" w:color="auto"/>
          </w:divBdr>
        </w:div>
        <w:div w:id="619532280">
          <w:marLeft w:val="0"/>
          <w:marRight w:val="0"/>
          <w:marTop w:val="0"/>
          <w:marBottom w:val="0"/>
          <w:divBdr>
            <w:top w:val="none" w:sz="0" w:space="0" w:color="auto"/>
            <w:left w:val="none" w:sz="0" w:space="0" w:color="auto"/>
            <w:bottom w:val="none" w:sz="0" w:space="0" w:color="auto"/>
            <w:right w:val="none" w:sz="0" w:space="0" w:color="auto"/>
          </w:divBdr>
        </w:div>
        <w:div w:id="74325963">
          <w:marLeft w:val="0"/>
          <w:marRight w:val="0"/>
          <w:marTop w:val="0"/>
          <w:marBottom w:val="0"/>
          <w:divBdr>
            <w:top w:val="none" w:sz="0" w:space="0" w:color="auto"/>
            <w:left w:val="none" w:sz="0" w:space="0" w:color="auto"/>
            <w:bottom w:val="none" w:sz="0" w:space="0" w:color="auto"/>
            <w:right w:val="none" w:sz="0" w:space="0" w:color="auto"/>
          </w:divBdr>
        </w:div>
        <w:div w:id="866526818">
          <w:marLeft w:val="0"/>
          <w:marRight w:val="0"/>
          <w:marTop w:val="0"/>
          <w:marBottom w:val="0"/>
          <w:divBdr>
            <w:top w:val="none" w:sz="0" w:space="0" w:color="auto"/>
            <w:left w:val="none" w:sz="0" w:space="0" w:color="auto"/>
            <w:bottom w:val="none" w:sz="0" w:space="0" w:color="auto"/>
            <w:right w:val="none" w:sz="0" w:space="0" w:color="auto"/>
          </w:divBdr>
        </w:div>
        <w:div w:id="500704518">
          <w:marLeft w:val="0"/>
          <w:marRight w:val="0"/>
          <w:marTop w:val="0"/>
          <w:marBottom w:val="0"/>
          <w:divBdr>
            <w:top w:val="none" w:sz="0" w:space="0" w:color="auto"/>
            <w:left w:val="none" w:sz="0" w:space="0" w:color="auto"/>
            <w:bottom w:val="none" w:sz="0" w:space="0" w:color="auto"/>
            <w:right w:val="none" w:sz="0" w:space="0" w:color="auto"/>
          </w:divBdr>
        </w:div>
        <w:div w:id="1731539328">
          <w:marLeft w:val="0"/>
          <w:marRight w:val="0"/>
          <w:marTop w:val="0"/>
          <w:marBottom w:val="0"/>
          <w:divBdr>
            <w:top w:val="none" w:sz="0" w:space="0" w:color="auto"/>
            <w:left w:val="none" w:sz="0" w:space="0" w:color="auto"/>
            <w:bottom w:val="none" w:sz="0" w:space="0" w:color="auto"/>
            <w:right w:val="none" w:sz="0" w:space="0" w:color="auto"/>
          </w:divBdr>
        </w:div>
        <w:div w:id="380519277">
          <w:marLeft w:val="0"/>
          <w:marRight w:val="0"/>
          <w:marTop w:val="0"/>
          <w:marBottom w:val="0"/>
          <w:divBdr>
            <w:top w:val="none" w:sz="0" w:space="0" w:color="auto"/>
            <w:left w:val="none" w:sz="0" w:space="0" w:color="auto"/>
            <w:bottom w:val="none" w:sz="0" w:space="0" w:color="auto"/>
            <w:right w:val="none" w:sz="0" w:space="0" w:color="auto"/>
          </w:divBdr>
        </w:div>
        <w:div w:id="2093236872">
          <w:marLeft w:val="0"/>
          <w:marRight w:val="0"/>
          <w:marTop w:val="0"/>
          <w:marBottom w:val="0"/>
          <w:divBdr>
            <w:top w:val="none" w:sz="0" w:space="0" w:color="auto"/>
            <w:left w:val="none" w:sz="0" w:space="0" w:color="auto"/>
            <w:bottom w:val="none" w:sz="0" w:space="0" w:color="auto"/>
            <w:right w:val="none" w:sz="0" w:space="0" w:color="auto"/>
          </w:divBdr>
        </w:div>
        <w:div w:id="1890065199">
          <w:marLeft w:val="0"/>
          <w:marRight w:val="0"/>
          <w:marTop w:val="0"/>
          <w:marBottom w:val="0"/>
          <w:divBdr>
            <w:top w:val="none" w:sz="0" w:space="0" w:color="auto"/>
            <w:left w:val="none" w:sz="0" w:space="0" w:color="auto"/>
            <w:bottom w:val="none" w:sz="0" w:space="0" w:color="auto"/>
            <w:right w:val="none" w:sz="0" w:space="0" w:color="auto"/>
          </w:divBdr>
        </w:div>
        <w:div w:id="2052918069">
          <w:marLeft w:val="0"/>
          <w:marRight w:val="0"/>
          <w:marTop w:val="0"/>
          <w:marBottom w:val="0"/>
          <w:divBdr>
            <w:top w:val="none" w:sz="0" w:space="0" w:color="auto"/>
            <w:left w:val="none" w:sz="0" w:space="0" w:color="auto"/>
            <w:bottom w:val="none" w:sz="0" w:space="0" w:color="auto"/>
            <w:right w:val="none" w:sz="0" w:space="0" w:color="auto"/>
          </w:divBdr>
        </w:div>
        <w:div w:id="1994021050">
          <w:marLeft w:val="0"/>
          <w:marRight w:val="0"/>
          <w:marTop w:val="0"/>
          <w:marBottom w:val="0"/>
          <w:divBdr>
            <w:top w:val="none" w:sz="0" w:space="0" w:color="auto"/>
            <w:left w:val="none" w:sz="0" w:space="0" w:color="auto"/>
            <w:bottom w:val="none" w:sz="0" w:space="0" w:color="auto"/>
            <w:right w:val="none" w:sz="0" w:space="0" w:color="auto"/>
          </w:divBdr>
        </w:div>
      </w:divsChild>
    </w:div>
    <w:div w:id="150681239">
      <w:bodyDiv w:val="1"/>
      <w:marLeft w:val="0"/>
      <w:marRight w:val="0"/>
      <w:marTop w:val="0"/>
      <w:marBottom w:val="0"/>
      <w:divBdr>
        <w:top w:val="none" w:sz="0" w:space="0" w:color="auto"/>
        <w:left w:val="none" w:sz="0" w:space="0" w:color="auto"/>
        <w:bottom w:val="none" w:sz="0" w:space="0" w:color="auto"/>
        <w:right w:val="none" w:sz="0" w:space="0" w:color="auto"/>
      </w:divBdr>
    </w:div>
    <w:div w:id="154687516">
      <w:bodyDiv w:val="1"/>
      <w:marLeft w:val="0"/>
      <w:marRight w:val="0"/>
      <w:marTop w:val="0"/>
      <w:marBottom w:val="0"/>
      <w:divBdr>
        <w:top w:val="none" w:sz="0" w:space="0" w:color="auto"/>
        <w:left w:val="none" w:sz="0" w:space="0" w:color="auto"/>
        <w:bottom w:val="none" w:sz="0" w:space="0" w:color="auto"/>
        <w:right w:val="none" w:sz="0" w:space="0" w:color="auto"/>
      </w:divBdr>
    </w:div>
    <w:div w:id="154957315">
      <w:bodyDiv w:val="1"/>
      <w:marLeft w:val="0"/>
      <w:marRight w:val="0"/>
      <w:marTop w:val="0"/>
      <w:marBottom w:val="0"/>
      <w:divBdr>
        <w:top w:val="none" w:sz="0" w:space="0" w:color="auto"/>
        <w:left w:val="none" w:sz="0" w:space="0" w:color="auto"/>
        <w:bottom w:val="none" w:sz="0" w:space="0" w:color="auto"/>
        <w:right w:val="none" w:sz="0" w:space="0" w:color="auto"/>
      </w:divBdr>
    </w:div>
    <w:div w:id="170681619">
      <w:bodyDiv w:val="1"/>
      <w:marLeft w:val="0"/>
      <w:marRight w:val="0"/>
      <w:marTop w:val="0"/>
      <w:marBottom w:val="0"/>
      <w:divBdr>
        <w:top w:val="none" w:sz="0" w:space="0" w:color="auto"/>
        <w:left w:val="none" w:sz="0" w:space="0" w:color="auto"/>
        <w:bottom w:val="none" w:sz="0" w:space="0" w:color="auto"/>
        <w:right w:val="none" w:sz="0" w:space="0" w:color="auto"/>
      </w:divBdr>
    </w:div>
    <w:div w:id="175657748">
      <w:bodyDiv w:val="1"/>
      <w:marLeft w:val="0"/>
      <w:marRight w:val="0"/>
      <w:marTop w:val="0"/>
      <w:marBottom w:val="0"/>
      <w:divBdr>
        <w:top w:val="none" w:sz="0" w:space="0" w:color="auto"/>
        <w:left w:val="none" w:sz="0" w:space="0" w:color="auto"/>
        <w:bottom w:val="none" w:sz="0" w:space="0" w:color="auto"/>
        <w:right w:val="none" w:sz="0" w:space="0" w:color="auto"/>
      </w:divBdr>
    </w:div>
    <w:div w:id="192769916">
      <w:bodyDiv w:val="1"/>
      <w:marLeft w:val="0"/>
      <w:marRight w:val="0"/>
      <w:marTop w:val="0"/>
      <w:marBottom w:val="0"/>
      <w:divBdr>
        <w:top w:val="none" w:sz="0" w:space="0" w:color="auto"/>
        <w:left w:val="none" w:sz="0" w:space="0" w:color="auto"/>
        <w:bottom w:val="none" w:sz="0" w:space="0" w:color="auto"/>
        <w:right w:val="none" w:sz="0" w:space="0" w:color="auto"/>
      </w:divBdr>
    </w:div>
    <w:div w:id="275873251">
      <w:bodyDiv w:val="1"/>
      <w:marLeft w:val="0"/>
      <w:marRight w:val="0"/>
      <w:marTop w:val="0"/>
      <w:marBottom w:val="0"/>
      <w:divBdr>
        <w:top w:val="none" w:sz="0" w:space="0" w:color="auto"/>
        <w:left w:val="none" w:sz="0" w:space="0" w:color="auto"/>
        <w:bottom w:val="none" w:sz="0" w:space="0" w:color="auto"/>
        <w:right w:val="none" w:sz="0" w:space="0" w:color="auto"/>
      </w:divBdr>
    </w:div>
    <w:div w:id="292442443">
      <w:bodyDiv w:val="1"/>
      <w:marLeft w:val="0"/>
      <w:marRight w:val="0"/>
      <w:marTop w:val="0"/>
      <w:marBottom w:val="0"/>
      <w:divBdr>
        <w:top w:val="none" w:sz="0" w:space="0" w:color="auto"/>
        <w:left w:val="none" w:sz="0" w:space="0" w:color="auto"/>
        <w:bottom w:val="none" w:sz="0" w:space="0" w:color="auto"/>
        <w:right w:val="none" w:sz="0" w:space="0" w:color="auto"/>
      </w:divBdr>
    </w:div>
    <w:div w:id="304706101">
      <w:bodyDiv w:val="1"/>
      <w:marLeft w:val="0"/>
      <w:marRight w:val="0"/>
      <w:marTop w:val="0"/>
      <w:marBottom w:val="0"/>
      <w:divBdr>
        <w:top w:val="none" w:sz="0" w:space="0" w:color="auto"/>
        <w:left w:val="none" w:sz="0" w:space="0" w:color="auto"/>
        <w:bottom w:val="none" w:sz="0" w:space="0" w:color="auto"/>
        <w:right w:val="none" w:sz="0" w:space="0" w:color="auto"/>
      </w:divBdr>
    </w:div>
    <w:div w:id="324674423">
      <w:bodyDiv w:val="1"/>
      <w:marLeft w:val="0"/>
      <w:marRight w:val="0"/>
      <w:marTop w:val="0"/>
      <w:marBottom w:val="0"/>
      <w:divBdr>
        <w:top w:val="none" w:sz="0" w:space="0" w:color="auto"/>
        <w:left w:val="none" w:sz="0" w:space="0" w:color="auto"/>
        <w:bottom w:val="none" w:sz="0" w:space="0" w:color="auto"/>
        <w:right w:val="none" w:sz="0" w:space="0" w:color="auto"/>
      </w:divBdr>
    </w:div>
    <w:div w:id="340788031">
      <w:bodyDiv w:val="1"/>
      <w:marLeft w:val="0"/>
      <w:marRight w:val="0"/>
      <w:marTop w:val="0"/>
      <w:marBottom w:val="0"/>
      <w:divBdr>
        <w:top w:val="none" w:sz="0" w:space="0" w:color="auto"/>
        <w:left w:val="none" w:sz="0" w:space="0" w:color="auto"/>
        <w:bottom w:val="none" w:sz="0" w:space="0" w:color="auto"/>
        <w:right w:val="none" w:sz="0" w:space="0" w:color="auto"/>
      </w:divBdr>
    </w:div>
    <w:div w:id="349726859">
      <w:bodyDiv w:val="1"/>
      <w:marLeft w:val="0"/>
      <w:marRight w:val="0"/>
      <w:marTop w:val="0"/>
      <w:marBottom w:val="0"/>
      <w:divBdr>
        <w:top w:val="none" w:sz="0" w:space="0" w:color="auto"/>
        <w:left w:val="none" w:sz="0" w:space="0" w:color="auto"/>
        <w:bottom w:val="none" w:sz="0" w:space="0" w:color="auto"/>
        <w:right w:val="none" w:sz="0" w:space="0" w:color="auto"/>
      </w:divBdr>
    </w:div>
    <w:div w:id="393088333">
      <w:bodyDiv w:val="1"/>
      <w:marLeft w:val="0"/>
      <w:marRight w:val="0"/>
      <w:marTop w:val="0"/>
      <w:marBottom w:val="0"/>
      <w:divBdr>
        <w:top w:val="none" w:sz="0" w:space="0" w:color="auto"/>
        <w:left w:val="none" w:sz="0" w:space="0" w:color="auto"/>
        <w:bottom w:val="none" w:sz="0" w:space="0" w:color="auto"/>
        <w:right w:val="none" w:sz="0" w:space="0" w:color="auto"/>
      </w:divBdr>
    </w:div>
    <w:div w:id="428620834">
      <w:bodyDiv w:val="1"/>
      <w:marLeft w:val="0"/>
      <w:marRight w:val="0"/>
      <w:marTop w:val="0"/>
      <w:marBottom w:val="0"/>
      <w:divBdr>
        <w:top w:val="none" w:sz="0" w:space="0" w:color="auto"/>
        <w:left w:val="none" w:sz="0" w:space="0" w:color="auto"/>
        <w:bottom w:val="none" w:sz="0" w:space="0" w:color="auto"/>
        <w:right w:val="none" w:sz="0" w:space="0" w:color="auto"/>
      </w:divBdr>
    </w:div>
    <w:div w:id="447745132">
      <w:bodyDiv w:val="1"/>
      <w:marLeft w:val="0"/>
      <w:marRight w:val="0"/>
      <w:marTop w:val="0"/>
      <w:marBottom w:val="0"/>
      <w:divBdr>
        <w:top w:val="none" w:sz="0" w:space="0" w:color="auto"/>
        <w:left w:val="none" w:sz="0" w:space="0" w:color="auto"/>
        <w:bottom w:val="none" w:sz="0" w:space="0" w:color="auto"/>
        <w:right w:val="none" w:sz="0" w:space="0" w:color="auto"/>
      </w:divBdr>
    </w:div>
    <w:div w:id="450710732">
      <w:bodyDiv w:val="1"/>
      <w:marLeft w:val="0"/>
      <w:marRight w:val="0"/>
      <w:marTop w:val="0"/>
      <w:marBottom w:val="0"/>
      <w:divBdr>
        <w:top w:val="none" w:sz="0" w:space="0" w:color="auto"/>
        <w:left w:val="none" w:sz="0" w:space="0" w:color="auto"/>
        <w:bottom w:val="none" w:sz="0" w:space="0" w:color="auto"/>
        <w:right w:val="none" w:sz="0" w:space="0" w:color="auto"/>
      </w:divBdr>
    </w:div>
    <w:div w:id="459767644">
      <w:bodyDiv w:val="1"/>
      <w:marLeft w:val="0"/>
      <w:marRight w:val="0"/>
      <w:marTop w:val="0"/>
      <w:marBottom w:val="0"/>
      <w:divBdr>
        <w:top w:val="none" w:sz="0" w:space="0" w:color="auto"/>
        <w:left w:val="none" w:sz="0" w:space="0" w:color="auto"/>
        <w:bottom w:val="none" w:sz="0" w:space="0" w:color="auto"/>
        <w:right w:val="none" w:sz="0" w:space="0" w:color="auto"/>
      </w:divBdr>
    </w:div>
    <w:div w:id="461971525">
      <w:bodyDiv w:val="1"/>
      <w:marLeft w:val="0"/>
      <w:marRight w:val="0"/>
      <w:marTop w:val="0"/>
      <w:marBottom w:val="0"/>
      <w:divBdr>
        <w:top w:val="none" w:sz="0" w:space="0" w:color="auto"/>
        <w:left w:val="none" w:sz="0" w:space="0" w:color="auto"/>
        <w:bottom w:val="none" w:sz="0" w:space="0" w:color="auto"/>
        <w:right w:val="none" w:sz="0" w:space="0" w:color="auto"/>
      </w:divBdr>
    </w:div>
    <w:div w:id="497114694">
      <w:bodyDiv w:val="1"/>
      <w:marLeft w:val="0"/>
      <w:marRight w:val="0"/>
      <w:marTop w:val="0"/>
      <w:marBottom w:val="0"/>
      <w:divBdr>
        <w:top w:val="none" w:sz="0" w:space="0" w:color="auto"/>
        <w:left w:val="none" w:sz="0" w:space="0" w:color="auto"/>
        <w:bottom w:val="none" w:sz="0" w:space="0" w:color="auto"/>
        <w:right w:val="none" w:sz="0" w:space="0" w:color="auto"/>
      </w:divBdr>
    </w:div>
    <w:div w:id="498816447">
      <w:bodyDiv w:val="1"/>
      <w:marLeft w:val="0"/>
      <w:marRight w:val="0"/>
      <w:marTop w:val="0"/>
      <w:marBottom w:val="0"/>
      <w:divBdr>
        <w:top w:val="none" w:sz="0" w:space="0" w:color="auto"/>
        <w:left w:val="none" w:sz="0" w:space="0" w:color="auto"/>
        <w:bottom w:val="none" w:sz="0" w:space="0" w:color="auto"/>
        <w:right w:val="none" w:sz="0" w:space="0" w:color="auto"/>
      </w:divBdr>
    </w:div>
    <w:div w:id="503937477">
      <w:bodyDiv w:val="1"/>
      <w:marLeft w:val="0"/>
      <w:marRight w:val="0"/>
      <w:marTop w:val="0"/>
      <w:marBottom w:val="0"/>
      <w:divBdr>
        <w:top w:val="none" w:sz="0" w:space="0" w:color="auto"/>
        <w:left w:val="none" w:sz="0" w:space="0" w:color="auto"/>
        <w:bottom w:val="none" w:sz="0" w:space="0" w:color="auto"/>
        <w:right w:val="none" w:sz="0" w:space="0" w:color="auto"/>
      </w:divBdr>
    </w:div>
    <w:div w:id="507335562">
      <w:bodyDiv w:val="1"/>
      <w:marLeft w:val="0"/>
      <w:marRight w:val="0"/>
      <w:marTop w:val="0"/>
      <w:marBottom w:val="0"/>
      <w:divBdr>
        <w:top w:val="none" w:sz="0" w:space="0" w:color="auto"/>
        <w:left w:val="none" w:sz="0" w:space="0" w:color="auto"/>
        <w:bottom w:val="none" w:sz="0" w:space="0" w:color="auto"/>
        <w:right w:val="none" w:sz="0" w:space="0" w:color="auto"/>
      </w:divBdr>
    </w:div>
    <w:div w:id="540172315">
      <w:bodyDiv w:val="1"/>
      <w:marLeft w:val="0"/>
      <w:marRight w:val="0"/>
      <w:marTop w:val="0"/>
      <w:marBottom w:val="0"/>
      <w:divBdr>
        <w:top w:val="none" w:sz="0" w:space="0" w:color="auto"/>
        <w:left w:val="none" w:sz="0" w:space="0" w:color="auto"/>
        <w:bottom w:val="none" w:sz="0" w:space="0" w:color="auto"/>
        <w:right w:val="none" w:sz="0" w:space="0" w:color="auto"/>
      </w:divBdr>
    </w:div>
    <w:div w:id="544827099">
      <w:bodyDiv w:val="1"/>
      <w:marLeft w:val="0"/>
      <w:marRight w:val="0"/>
      <w:marTop w:val="0"/>
      <w:marBottom w:val="0"/>
      <w:divBdr>
        <w:top w:val="none" w:sz="0" w:space="0" w:color="auto"/>
        <w:left w:val="none" w:sz="0" w:space="0" w:color="auto"/>
        <w:bottom w:val="none" w:sz="0" w:space="0" w:color="auto"/>
        <w:right w:val="none" w:sz="0" w:space="0" w:color="auto"/>
      </w:divBdr>
    </w:div>
    <w:div w:id="567037864">
      <w:bodyDiv w:val="1"/>
      <w:marLeft w:val="0"/>
      <w:marRight w:val="0"/>
      <w:marTop w:val="0"/>
      <w:marBottom w:val="0"/>
      <w:divBdr>
        <w:top w:val="none" w:sz="0" w:space="0" w:color="auto"/>
        <w:left w:val="none" w:sz="0" w:space="0" w:color="auto"/>
        <w:bottom w:val="none" w:sz="0" w:space="0" w:color="auto"/>
        <w:right w:val="none" w:sz="0" w:space="0" w:color="auto"/>
      </w:divBdr>
    </w:div>
    <w:div w:id="586353003">
      <w:bodyDiv w:val="1"/>
      <w:marLeft w:val="0"/>
      <w:marRight w:val="0"/>
      <w:marTop w:val="0"/>
      <w:marBottom w:val="0"/>
      <w:divBdr>
        <w:top w:val="none" w:sz="0" w:space="0" w:color="auto"/>
        <w:left w:val="none" w:sz="0" w:space="0" w:color="auto"/>
        <w:bottom w:val="none" w:sz="0" w:space="0" w:color="auto"/>
        <w:right w:val="none" w:sz="0" w:space="0" w:color="auto"/>
      </w:divBdr>
    </w:div>
    <w:div w:id="600261517">
      <w:bodyDiv w:val="1"/>
      <w:marLeft w:val="0"/>
      <w:marRight w:val="0"/>
      <w:marTop w:val="0"/>
      <w:marBottom w:val="0"/>
      <w:divBdr>
        <w:top w:val="none" w:sz="0" w:space="0" w:color="auto"/>
        <w:left w:val="none" w:sz="0" w:space="0" w:color="auto"/>
        <w:bottom w:val="none" w:sz="0" w:space="0" w:color="auto"/>
        <w:right w:val="none" w:sz="0" w:space="0" w:color="auto"/>
      </w:divBdr>
    </w:div>
    <w:div w:id="607658916">
      <w:bodyDiv w:val="1"/>
      <w:marLeft w:val="0"/>
      <w:marRight w:val="0"/>
      <w:marTop w:val="0"/>
      <w:marBottom w:val="0"/>
      <w:divBdr>
        <w:top w:val="none" w:sz="0" w:space="0" w:color="auto"/>
        <w:left w:val="none" w:sz="0" w:space="0" w:color="auto"/>
        <w:bottom w:val="none" w:sz="0" w:space="0" w:color="auto"/>
        <w:right w:val="none" w:sz="0" w:space="0" w:color="auto"/>
      </w:divBdr>
    </w:div>
    <w:div w:id="628976495">
      <w:bodyDiv w:val="1"/>
      <w:marLeft w:val="0"/>
      <w:marRight w:val="0"/>
      <w:marTop w:val="0"/>
      <w:marBottom w:val="0"/>
      <w:divBdr>
        <w:top w:val="none" w:sz="0" w:space="0" w:color="auto"/>
        <w:left w:val="none" w:sz="0" w:space="0" w:color="auto"/>
        <w:bottom w:val="none" w:sz="0" w:space="0" w:color="auto"/>
        <w:right w:val="none" w:sz="0" w:space="0" w:color="auto"/>
      </w:divBdr>
    </w:div>
    <w:div w:id="631204704">
      <w:bodyDiv w:val="1"/>
      <w:marLeft w:val="0"/>
      <w:marRight w:val="0"/>
      <w:marTop w:val="0"/>
      <w:marBottom w:val="0"/>
      <w:divBdr>
        <w:top w:val="none" w:sz="0" w:space="0" w:color="auto"/>
        <w:left w:val="none" w:sz="0" w:space="0" w:color="auto"/>
        <w:bottom w:val="none" w:sz="0" w:space="0" w:color="auto"/>
        <w:right w:val="none" w:sz="0" w:space="0" w:color="auto"/>
      </w:divBdr>
    </w:div>
    <w:div w:id="668291220">
      <w:bodyDiv w:val="1"/>
      <w:marLeft w:val="0"/>
      <w:marRight w:val="0"/>
      <w:marTop w:val="0"/>
      <w:marBottom w:val="0"/>
      <w:divBdr>
        <w:top w:val="none" w:sz="0" w:space="0" w:color="auto"/>
        <w:left w:val="none" w:sz="0" w:space="0" w:color="auto"/>
        <w:bottom w:val="none" w:sz="0" w:space="0" w:color="auto"/>
        <w:right w:val="none" w:sz="0" w:space="0" w:color="auto"/>
      </w:divBdr>
    </w:div>
    <w:div w:id="710034448">
      <w:bodyDiv w:val="1"/>
      <w:marLeft w:val="0"/>
      <w:marRight w:val="0"/>
      <w:marTop w:val="0"/>
      <w:marBottom w:val="0"/>
      <w:divBdr>
        <w:top w:val="none" w:sz="0" w:space="0" w:color="auto"/>
        <w:left w:val="none" w:sz="0" w:space="0" w:color="auto"/>
        <w:bottom w:val="none" w:sz="0" w:space="0" w:color="auto"/>
        <w:right w:val="none" w:sz="0" w:space="0" w:color="auto"/>
      </w:divBdr>
    </w:div>
    <w:div w:id="720909962">
      <w:bodyDiv w:val="1"/>
      <w:marLeft w:val="0"/>
      <w:marRight w:val="0"/>
      <w:marTop w:val="0"/>
      <w:marBottom w:val="0"/>
      <w:divBdr>
        <w:top w:val="none" w:sz="0" w:space="0" w:color="auto"/>
        <w:left w:val="none" w:sz="0" w:space="0" w:color="auto"/>
        <w:bottom w:val="none" w:sz="0" w:space="0" w:color="auto"/>
        <w:right w:val="none" w:sz="0" w:space="0" w:color="auto"/>
      </w:divBdr>
    </w:div>
    <w:div w:id="742139180">
      <w:bodyDiv w:val="1"/>
      <w:marLeft w:val="0"/>
      <w:marRight w:val="0"/>
      <w:marTop w:val="0"/>
      <w:marBottom w:val="0"/>
      <w:divBdr>
        <w:top w:val="none" w:sz="0" w:space="0" w:color="auto"/>
        <w:left w:val="none" w:sz="0" w:space="0" w:color="auto"/>
        <w:bottom w:val="none" w:sz="0" w:space="0" w:color="auto"/>
        <w:right w:val="none" w:sz="0" w:space="0" w:color="auto"/>
      </w:divBdr>
    </w:div>
    <w:div w:id="745346606">
      <w:bodyDiv w:val="1"/>
      <w:marLeft w:val="0"/>
      <w:marRight w:val="0"/>
      <w:marTop w:val="0"/>
      <w:marBottom w:val="0"/>
      <w:divBdr>
        <w:top w:val="none" w:sz="0" w:space="0" w:color="auto"/>
        <w:left w:val="none" w:sz="0" w:space="0" w:color="auto"/>
        <w:bottom w:val="none" w:sz="0" w:space="0" w:color="auto"/>
        <w:right w:val="none" w:sz="0" w:space="0" w:color="auto"/>
      </w:divBdr>
    </w:div>
    <w:div w:id="758211537">
      <w:bodyDiv w:val="1"/>
      <w:marLeft w:val="0"/>
      <w:marRight w:val="0"/>
      <w:marTop w:val="0"/>
      <w:marBottom w:val="0"/>
      <w:divBdr>
        <w:top w:val="none" w:sz="0" w:space="0" w:color="auto"/>
        <w:left w:val="none" w:sz="0" w:space="0" w:color="auto"/>
        <w:bottom w:val="none" w:sz="0" w:space="0" w:color="auto"/>
        <w:right w:val="none" w:sz="0" w:space="0" w:color="auto"/>
      </w:divBdr>
    </w:div>
    <w:div w:id="767313749">
      <w:bodyDiv w:val="1"/>
      <w:marLeft w:val="0"/>
      <w:marRight w:val="0"/>
      <w:marTop w:val="0"/>
      <w:marBottom w:val="0"/>
      <w:divBdr>
        <w:top w:val="none" w:sz="0" w:space="0" w:color="auto"/>
        <w:left w:val="none" w:sz="0" w:space="0" w:color="auto"/>
        <w:bottom w:val="none" w:sz="0" w:space="0" w:color="auto"/>
        <w:right w:val="none" w:sz="0" w:space="0" w:color="auto"/>
      </w:divBdr>
    </w:div>
    <w:div w:id="776752737">
      <w:bodyDiv w:val="1"/>
      <w:marLeft w:val="0"/>
      <w:marRight w:val="0"/>
      <w:marTop w:val="0"/>
      <w:marBottom w:val="0"/>
      <w:divBdr>
        <w:top w:val="none" w:sz="0" w:space="0" w:color="auto"/>
        <w:left w:val="none" w:sz="0" w:space="0" w:color="auto"/>
        <w:bottom w:val="none" w:sz="0" w:space="0" w:color="auto"/>
        <w:right w:val="none" w:sz="0" w:space="0" w:color="auto"/>
      </w:divBdr>
      <w:divsChild>
        <w:div w:id="777407685">
          <w:marLeft w:val="0"/>
          <w:marRight w:val="0"/>
          <w:marTop w:val="0"/>
          <w:marBottom w:val="0"/>
          <w:divBdr>
            <w:top w:val="none" w:sz="0" w:space="0" w:color="auto"/>
            <w:left w:val="none" w:sz="0" w:space="0" w:color="auto"/>
            <w:bottom w:val="none" w:sz="0" w:space="0" w:color="auto"/>
            <w:right w:val="none" w:sz="0" w:space="0" w:color="auto"/>
          </w:divBdr>
        </w:div>
      </w:divsChild>
    </w:div>
    <w:div w:id="794641460">
      <w:bodyDiv w:val="1"/>
      <w:marLeft w:val="0"/>
      <w:marRight w:val="0"/>
      <w:marTop w:val="0"/>
      <w:marBottom w:val="0"/>
      <w:divBdr>
        <w:top w:val="none" w:sz="0" w:space="0" w:color="auto"/>
        <w:left w:val="none" w:sz="0" w:space="0" w:color="auto"/>
        <w:bottom w:val="none" w:sz="0" w:space="0" w:color="auto"/>
        <w:right w:val="none" w:sz="0" w:space="0" w:color="auto"/>
      </w:divBdr>
    </w:div>
    <w:div w:id="831723349">
      <w:bodyDiv w:val="1"/>
      <w:marLeft w:val="0"/>
      <w:marRight w:val="0"/>
      <w:marTop w:val="0"/>
      <w:marBottom w:val="0"/>
      <w:divBdr>
        <w:top w:val="none" w:sz="0" w:space="0" w:color="auto"/>
        <w:left w:val="none" w:sz="0" w:space="0" w:color="auto"/>
        <w:bottom w:val="none" w:sz="0" w:space="0" w:color="auto"/>
        <w:right w:val="none" w:sz="0" w:space="0" w:color="auto"/>
      </w:divBdr>
    </w:div>
    <w:div w:id="841554648">
      <w:bodyDiv w:val="1"/>
      <w:marLeft w:val="0"/>
      <w:marRight w:val="0"/>
      <w:marTop w:val="0"/>
      <w:marBottom w:val="0"/>
      <w:divBdr>
        <w:top w:val="none" w:sz="0" w:space="0" w:color="auto"/>
        <w:left w:val="none" w:sz="0" w:space="0" w:color="auto"/>
        <w:bottom w:val="none" w:sz="0" w:space="0" w:color="auto"/>
        <w:right w:val="none" w:sz="0" w:space="0" w:color="auto"/>
      </w:divBdr>
    </w:div>
    <w:div w:id="844200964">
      <w:bodyDiv w:val="1"/>
      <w:marLeft w:val="0"/>
      <w:marRight w:val="0"/>
      <w:marTop w:val="0"/>
      <w:marBottom w:val="0"/>
      <w:divBdr>
        <w:top w:val="none" w:sz="0" w:space="0" w:color="auto"/>
        <w:left w:val="none" w:sz="0" w:space="0" w:color="auto"/>
        <w:bottom w:val="none" w:sz="0" w:space="0" w:color="auto"/>
        <w:right w:val="none" w:sz="0" w:space="0" w:color="auto"/>
      </w:divBdr>
    </w:div>
    <w:div w:id="864321475">
      <w:bodyDiv w:val="1"/>
      <w:marLeft w:val="0"/>
      <w:marRight w:val="0"/>
      <w:marTop w:val="0"/>
      <w:marBottom w:val="0"/>
      <w:divBdr>
        <w:top w:val="none" w:sz="0" w:space="0" w:color="auto"/>
        <w:left w:val="none" w:sz="0" w:space="0" w:color="auto"/>
        <w:bottom w:val="none" w:sz="0" w:space="0" w:color="auto"/>
        <w:right w:val="none" w:sz="0" w:space="0" w:color="auto"/>
      </w:divBdr>
    </w:div>
    <w:div w:id="889651640">
      <w:bodyDiv w:val="1"/>
      <w:marLeft w:val="0"/>
      <w:marRight w:val="0"/>
      <w:marTop w:val="0"/>
      <w:marBottom w:val="0"/>
      <w:divBdr>
        <w:top w:val="none" w:sz="0" w:space="0" w:color="auto"/>
        <w:left w:val="none" w:sz="0" w:space="0" w:color="auto"/>
        <w:bottom w:val="none" w:sz="0" w:space="0" w:color="auto"/>
        <w:right w:val="none" w:sz="0" w:space="0" w:color="auto"/>
      </w:divBdr>
    </w:div>
    <w:div w:id="920217675">
      <w:bodyDiv w:val="1"/>
      <w:marLeft w:val="0"/>
      <w:marRight w:val="0"/>
      <w:marTop w:val="0"/>
      <w:marBottom w:val="0"/>
      <w:divBdr>
        <w:top w:val="none" w:sz="0" w:space="0" w:color="auto"/>
        <w:left w:val="none" w:sz="0" w:space="0" w:color="auto"/>
        <w:bottom w:val="none" w:sz="0" w:space="0" w:color="auto"/>
        <w:right w:val="none" w:sz="0" w:space="0" w:color="auto"/>
      </w:divBdr>
    </w:div>
    <w:div w:id="946153461">
      <w:bodyDiv w:val="1"/>
      <w:marLeft w:val="0"/>
      <w:marRight w:val="0"/>
      <w:marTop w:val="0"/>
      <w:marBottom w:val="0"/>
      <w:divBdr>
        <w:top w:val="none" w:sz="0" w:space="0" w:color="auto"/>
        <w:left w:val="none" w:sz="0" w:space="0" w:color="auto"/>
        <w:bottom w:val="none" w:sz="0" w:space="0" w:color="auto"/>
        <w:right w:val="none" w:sz="0" w:space="0" w:color="auto"/>
      </w:divBdr>
    </w:div>
    <w:div w:id="980304218">
      <w:bodyDiv w:val="1"/>
      <w:marLeft w:val="0"/>
      <w:marRight w:val="0"/>
      <w:marTop w:val="0"/>
      <w:marBottom w:val="0"/>
      <w:divBdr>
        <w:top w:val="none" w:sz="0" w:space="0" w:color="auto"/>
        <w:left w:val="none" w:sz="0" w:space="0" w:color="auto"/>
        <w:bottom w:val="none" w:sz="0" w:space="0" w:color="auto"/>
        <w:right w:val="none" w:sz="0" w:space="0" w:color="auto"/>
      </w:divBdr>
    </w:div>
    <w:div w:id="984508216">
      <w:bodyDiv w:val="1"/>
      <w:marLeft w:val="0"/>
      <w:marRight w:val="0"/>
      <w:marTop w:val="0"/>
      <w:marBottom w:val="0"/>
      <w:divBdr>
        <w:top w:val="none" w:sz="0" w:space="0" w:color="auto"/>
        <w:left w:val="none" w:sz="0" w:space="0" w:color="auto"/>
        <w:bottom w:val="none" w:sz="0" w:space="0" w:color="auto"/>
        <w:right w:val="none" w:sz="0" w:space="0" w:color="auto"/>
      </w:divBdr>
    </w:div>
    <w:div w:id="1001617229">
      <w:bodyDiv w:val="1"/>
      <w:marLeft w:val="0"/>
      <w:marRight w:val="0"/>
      <w:marTop w:val="0"/>
      <w:marBottom w:val="0"/>
      <w:divBdr>
        <w:top w:val="none" w:sz="0" w:space="0" w:color="auto"/>
        <w:left w:val="none" w:sz="0" w:space="0" w:color="auto"/>
        <w:bottom w:val="none" w:sz="0" w:space="0" w:color="auto"/>
        <w:right w:val="none" w:sz="0" w:space="0" w:color="auto"/>
      </w:divBdr>
    </w:div>
    <w:div w:id="1008405113">
      <w:bodyDiv w:val="1"/>
      <w:marLeft w:val="0"/>
      <w:marRight w:val="0"/>
      <w:marTop w:val="0"/>
      <w:marBottom w:val="0"/>
      <w:divBdr>
        <w:top w:val="none" w:sz="0" w:space="0" w:color="auto"/>
        <w:left w:val="none" w:sz="0" w:space="0" w:color="auto"/>
        <w:bottom w:val="none" w:sz="0" w:space="0" w:color="auto"/>
        <w:right w:val="none" w:sz="0" w:space="0" w:color="auto"/>
      </w:divBdr>
    </w:div>
    <w:div w:id="1044644367">
      <w:bodyDiv w:val="1"/>
      <w:marLeft w:val="0"/>
      <w:marRight w:val="0"/>
      <w:marTop w:val="0"/>
      <w:marBottom w:val="0"/>
      <w:divBdr>
        <w:top w:val="none" w:sz="0" w:space="0" w:color="auto"/>
        <w:left w:val="none" w:sz="0" w:space="0" w:color="auto"/>
        <w:bottom w:val="none" w:sz="0" w:space="0" w:color="auto"/>
        <w:right w:val="none" w:sz="0" w:space="0" w:color="auto"/>
      </w:divBdr>
    </w:div>
    <w:div w:id="1081409990">
      <w:bodyDiv w:val="1"/>
      <w:marLeft w:val="0"/>
      <w:marRight w:val="0"/>
      <w:marTop w:val="0"/>
      <w:marBottom w:val="0"/>
      <w:divBdr>
        <w:top w:val="none" w:sz="0" w:space="0" w:color="auto"/>
        <w:left w:val="none" w:sz="0" w:space="0" w:color="auto"/>
        <w:bottom w:val="none" w:sz="0" w:space="0" w:color="auto"/>
        <w:right w:val="none" w:sz="0" w:space="0" w:color="auto"/>
      </w:divBdr>
    </w:div>
    <w:div w:id="1085299354">
      <w:bodyDiv w:val="1"/>
      <w:marLeft w:val="0"/>
      <w:marRight w:val="0"/>
      <w:marTop w:val="0"/>
      <w:marBottom w:val="0"/>
      <w:divBdr>
        <w:top w:val="none" w:sz="0" w:space="0" w:color="auto"/>
        <w:left w:val="none" w:sz="0" w:space="0" w:color="auto"/>
        <w:bottom w:val="none" w:sz="0" w:space="0" w:color="auto"/>
        <w:right w:val="none" w:sz="0" w:space="0" w:color="auto"/>
      </w:divBdr>
    </w:div>
    <w:div w:id="1110734552">
      <w:bodyDiv w:val="1"/>
      <w:marLeft w:val="0"/>
      <w:marRight w:val="0"/>
      <w:marTop w:val="0"/>
      <w:marBottom w:val="0"/>
      <w:divBdr>
        <w:top w:val="none" w:sz="0" w:space="0" w:color="auto"/>
        <w:left w:val="none" w:sz="0" w:space="0" w:color="auto"/>
        <w:bottom w:val="none" w:sz="0" w:space="0" w:color="auto"/>
        <w:right w:val="none" w:sz="0" w:space="0" w:color="auto"/>
      </w:divBdr>
    </w:div>
    <w:div w:id="1120538696">
      <w:bodyDiv w:val="1"/>
      <w:marLeft w:val="0"/>
      <w:marRight w:val="0"/>
      <w:marTop w:val="0"/>
      <w:marBottom w:val="0"/>
      <w:divBdr>
        <w:top w:val="none" w:sz="0" w:space="0" w:color="auto"/>
        <w:left w:val="none" w:sz="0" w:space="0" w:color="auto"/>
        <w:bottom w:val="none" w:sz="0" w:space="0" w:color="auto"/>
        <w:right w:val="none" w:sz="0" w:space="0" w:color="auto"/>
      </w:divBdr>
    </w:div>
    <w:div w:id="1131826119">
      <w:bodyDiv w:val="1"/>
      <w:marLeft w:val="0"/>
      <w:marRight w:val="0"/>
      <w:marTop w:val="0"/>
      <w:marBottom w:val="0"/>
      <w:divBdr>
        <w:top w:val="none" w:sz="0" w:space="0" w:color="auto"/>
        <w:left w:val="none" w:sz="0" w:space="0" w:color="auto"/>
        <w:bottom w:val="none" w:sz="0" w:space="0" w:color="auto"/>
        <w:right w:val="none" w:sz="0" w:space="0" w:color="auto"/>
      </w:divBdr>
    </w:div>
    <w:div w:id="1143231059">
      <w:bodyDiv w:val="1"/>
      <w:marLeft w:val="0"/>
      <w:marRight w:val="0"/>
      <w:marTop w:val="0"/>
      <w:marBottom w:val="0"/>
      <w:divBdr>
        <w:top w:val="none" w:sz="0" w:space="0" w:color="auto"/>
        <w:left w:val="none" w:sz="0" w:space="0" w:color="auto"/>
        <w:bottom w:val="none" w:sz="0" w:space="0" w:color="auto"/>
        <w:right w:val="none" w:sz="0" w:space="0" w:color="auto"/>
      </w:divBdr>
    </w:div>
    <w:div w:id="1156385655">
      <w:bodyDiv w:val="1"/>
      <w:marLeft w:val="0"/>
      <w:marRight w:val="0"/>
      <w:marTop w:val="0"/>
      <w:marBottom w:val="0"/>
      <w:divBdr>
        <w:top w:val="none" w:sz="0" w:space="0" w:color="auto"/>
        <w:left w:val="none" w:sz="0" w:space="0" w:color="auto"/>
        <w:bottom w:val="none" w:sz="0" w:space="0" w:color="auto"/>
        <w:right w:val="none" w:sz="0" w:space="0" w:color="auto"/>
      </w:divBdr>
    </w:div>
    <w:div w:id="1157961802">
      <w:bodyDiv w:val="1"/>
      <w:marLeft w:val="0"/>
      <w:marRight w:val="0"/>
      <w:marTop w:val="0"/>
      <w:marBottom w:val="0"/>
      <w:divBdr>
        <w:top w:val="none" w:sz="0" w:space="0" w:color="auto"/>
        <w:left w:val="none" w:sz="0" w:space="0" w:color="auto"/>
        <w:bottom w:val="none" w:sz="0" w:space="0" w:color="auto"/>
        <w:right w:val="none" w:sz="0" w:space="0" w:color="auto"/>
      </w:divBdr>
    </w:div>
    <w:div w:id="1178540790">
      <w:bodyDiv w:val="1"/>
      <w:marLeft w:val="0"/>
      <w:marRight w:val="0"/>
      <w:marTop w:val="0"/>
      <w:marBottom w:val="0"/>
      <w:divBdr>
        <w:top w:val="none" w:sz="0" w:space="0" w:color="auto"/>
        <w:left w:val="none" w:sz="0" w:space="0" w:color="auto"/>
        <w:bottom w:val="none" w:sz="0" w:space="0" w:color="auto"/>
        <w:right w:val="none" w:sz="0" w:space="0" w:color="auto"/>
      </w:divBdr>
    </w:div>
    <w:div w:id="1221592762">
      <w:bodyDiv w:val="1"/>
      <w:marLeft w:val="0"/>
      <w:marRight w:val="0"/>
      <w:marTop w:val="0"/>
      <w:marBottom w:val="0"/>
      <w:divBdr>
        <w:top w:val="none" w:sz="0" w:space="0" w:color="auto"/>
        <w:left w:val="none" w:sz="0" w:space="0" w:color="auto"/>
        <w:bottom w:val="none" w:sz="0" w:space="0" w:color="auto"/>
        <w:right w:val="none" w:sz="0" w:space="0" w:color="auto"/>
      </w:divBdr>
    </w:div>
    <w:div w:id="1225531424">
      <w:bodyDiv w:val="1"/>
      <w:marLeft w:val="0"/>
      <w:marRight w:val="0"/>
      <w:marTop w:val="0"/>
      <w:marBottom w:val="0"/>
      <w:divBdr>
        <w:top w:val="none" w:sz="0" w:space="0" w:color="auto"/>
        <w:left w:val="none" w:sz="0" w:space="0" w:color="auto"/>
        <w:bottom w:val="none" w:sz="0" w:space="0" w:color="auto"/>
        <w:right w:val="none" w:sz="0" w:space="0" w:color="auto"/>
      </w:divBdr>
    </w:div>
    <w:div w:id="1236277937">
      <w:bodyDiv w:val="1"/>
      <w:marLeft w:val="0"/>
      <w:marRight w:val="0"/>
      <w:marTop w:val="0"/>
      <w:marBottom w:val="0"/>
      <w:divBdr>
        <w:top w:val="none" w:sz="0" w:space="0" w:color="auto"/>
        <w:left w:val="none" w:sz="0" w:space="0" w:color="auto"/>
        <w:bottom w:val="none" w:sz="0" w:space="0" w:color="auto"/>
        <w:right w:val="none" w:sz="0" w:space="0" w:color="auto"/>
      </w:divBdr>
    </w:div>
    <w:div w:id="1320188176">
      <w:bodyDiv w:val="1"/>
      <w:marLeft w:val="0"/>
      <w:marRight w:val="0"/>
      <w:marTop w:val="0"/>
      <w:marBottom w:val="0"/>
      <w:divBdr>
        <w:top w:val="none" w:sz="0" w:space="0" w:color="auto"/>
        <w:left w:val="none" w:sz="0" w:space="0" w:color="auto"/>
        <w:bottom w:val="none" w:sz="0" w:space="0" w:color="auto"/>
        <w:right w:val="none" w:sz="0" w:space="0" w:color="auto"/>
      </w:divBdr>
    </w:div>
    <w:div w:id="1343970431">
      <w:bodyDiv w:val="1"/>
      <w:marLeft w:val="0"/>
      <w:marRight w:val="0"/>
      <w:marTop w:val="0"/>
      <w:marBottom w:val="0"/>
      <w:divBdr>
        <w:top w:val="none" w:sz="0" w:space="0" w:color="auto"/>
        <w:left w:val="none" w:sz="0" w:space="0" w:color="auto"/>
        <w:bottom w:val="none" w:sz="0" w:space="0" w:color="auto"/>
        <w:right w:val="none" w:sz="0" w:space="0" w:color="auto"/>
      </w:divBdr>
    </w:div>
    <w:div w:id="1347168341">
      <w:bodyDiv w:val="1"/>
      <w:marLeft w:val="0"/>
      <w:marRight w:val="0"/>
      <w:marTop w:val="0"/>
      <w:marBottom w:val="0"/>
      <w:divBdr>
        <w:top w:val="none" w:sz="0" w:space="0" w:color="auto"/>
        <w:left w:val="none" w:sz="0" w:space="0" w:color="auto"/>
        <w:bottom w:val="none" w:sz="0" w:space="0" w:color="auto"/>
        <w:right w:val="none" w:sz="0" w:space="0" w:color="auto"/>
      </w:divBdr>
      <w:divsChild>
        <w:div w:id="1983004325">
          <w:marLeft w:val="0"/>
          <w:marRight w:val="0"/>
          <w:marTop w:val="0"/>
          <w:marBottom w:val="0"/>
          <w:divBdr>
            <w:top w:val="none" w:sz="0" w:space="0" w:color="auto"/>
            <w:left w:val="none" w:sz="0" w:space="0" w:color="auto"/>
            <w:bottom w:val="none" w:sz="0" w:space="0" w:color="auto"/>
            <w:right w:val="none" w:sz="0" w:space="0" w:color="auto"/>
          </w:divBdr>
        </w:div>
      </w:divsChild>
    </w:div>
    <w:div w:id="1371685811">
      <w:bodyDiv w:val="1"/>
      <w:marLeft w:val="0"/>
      <w:marRight w:val="0"/>
      <w:marTop w:val="0"/>
      <w:marBottom w:val="0"/>
      <w:divBdr>
        <w:top w:val="none" w:sz="0" w:space="0" w:color="auto"/>
        <w:left w:val="none" w:sz="0" w:space="0" w:color="auto"/>
        <w:bottom w:val="none" w:sz="0" w:space="0" w:color="auto"/>
        <w:right w:val="none" w:sz="0" w:space="0" w:color="auto"/>
      </w:divBdr>
    </w:div>
    <w:div w:id="1454398120">
      <w:bodyDiv w:val="1"/>
      <w:marLeft w:val="0"/>
      <w:marRight w:val="0"/>
      <w:marTop w:val="0"/>
      <w:marBottom w:val="0"/>
      <w:divBdr>
        <w:top w:val="none" w:sz="0" w:space="0" w:color="auto"/>
        <w:left w:val="none" w:sz="0" w:space="0" w:color="auto"/>
        <w:bottom w:val="none" w:sz="0" w:space="0" w:color="auto"/>
        <w:right w:val="none" w:sz="0" w:space="0" w:color="auto"/>
      </w:divBdr>
    </w:div>
    <w:div w:id="1472937319">
      <w:bodyDiv w:val="1"/>
      <w:marLeft w:val="0"/>
      <w:marRight w:val="0"/>
      <w:marTop w:val="0"/>
      <w:marBottom w:val="0"/>
      <w:divBdr>
        <w:top w:val="none" w:sz="0" w:space="0" w:color="auto"/>
        <w:left w:val="none" w:sz="0" w:space="0" w:color="auto"/>
        <w:bottom w:val="none" w:sz="0" w:space="0" w:color="auto"/>
        <w:right w:val="none" w:sz="0" w:space="0" w:color="auto"/>
      </w:divBdr>
      <w:divsChild>
        <w:div w:id="805053466">
          <w:marLeft w:val="0"/>
          <w:marRight w:val="0"/>
          <w:marTop w:val="0"/>
          <w:marBottom w:val="0"/>
          <w:divBdr>
            <w:top w:val="none" w:sz="0" w:space="0" w:color="auto"/>
            <w:left w:val="none" w:sz="0" w:space="0" w:color="auto"/>
            <w:bottom w:val="none" w:sz="0" w:space="0" w:color="auto"/>
            <w:right w:val="none" w:sz="0" w:space="0" w:color="auto"/>
          </w:divBdr>
        </w:div>
        <w:div w:id="2053580056">
          <w:marLeft w:val="0"/>
          <w:marRight w:val="0"/>
          <w:marTop w:val="0"/>
          <w:marBottom w:val="0"/>
          <w:divBdr>
            <w:top w:val="none" w:sz="0" w:space="0" w:color="auto"/>
            <w:left w:val="none" w:sz="0" w:space="0" w:color="auto"/>
            <w:bottom w:val="none" w:sz="0" w:space="0" w:color="auto"/>
            <w:right w:val="none" w:sz="0" w:space="0" w:color="auto"/>
          </w:divBdr>
        </w:div>
        <w:div w:id="693503959">
          <w:marLeft w:val="0"/>
          <w:marRight w:val="0"/>
          <w:marTop w:val="0"/>
          <w:marBottom w:val="0"/>
          <w:divBdr>
            <w:top w:val="none" w:sz="0" w:space="0" w:color="auto"/>
            <w:left w:val="none" w:sz="0" w:space="0" w:color="auto"/>
            <w:bottom w:val="none" w:sz="0" w:space="0" w:color="auto"/>
            <w:right w:val="none" w:sz="0" w:space="0" w:color="auto"/>
          </w:divBdr>
        </w:div>
        <w:div w:id="1598949592">
          <w:marLeft w:val="0"/>
          <w:marRight w:val="0"/>
          <w:marTop w:val="0"/>
          <w:marBottom w:val="0"/>
          <w:divBdr>
            <w:top w:val="none" w:sz="0" w:space="0" w:color="auto"/>
            <w:left w:val="none" w:sz="0" w:space="0" w:color="auto"/>
            <w:bottom w:val="none" w:sz="0" w:space="0" w:color="auto"/>
            <w:right w:val="none" w:sz="0" w:space="0" w:color="auto"/>
          </w:divBdr>
        </w:div>
        <w:div w:id="921380065">
          <w:marLeft w:val="0"/>
          <w:marRight w:val="0"/>
          <w:marTop w:val="0"/>
          <w:marBottom w:val="0"/>
          <w:divBdr>
            <w:top w:val="none" w:sz="0" w:space="0" w:color="auto"/>
            <w:left w:val="none" w:sz="0" w:space="0" w:color="auto"/>
            <w:bottom w:val="none" w:sz="0" w:space="0" w:color="auto"/>
            <w:right w:val="none" w:sz="0" w:space="0" w:color="auto"/>
          </w:divBdr>
        </w:div>
        <w:div w:id="1649557249">
          <w:marLeft w:val="0"/>
          <w:marRight w:val="0"/>
          <w:marTop w:val="0"/>
          <w:marBottom w:val="0"/>
          <w:divBdr>
            <w:top w:val="none" w:sz="0" w:space="0" w:color="auto"/>
            <w:left w:val="none" w:sz="0" w:space="0" w:color="auto"/>
            <w:bottom w:val="none" w:sz="0" w:space="0" w:color="auto"/>
            <w:right w:val="none" w:sz="0" w:space="0" w:color="auto"/>
          </w:divBdr>
        </w:div>
        <w:div w:id="700789403">
          <w:marLeft w:val="0"/>
          <w:marRight w:val="0"/>
          <w:marTop w:val="0"/>
          <w:marBottom w:val="0"/>
          <w:divBdr>
            <w:top w:val="none" w:sz="0" w:space="0" w:color="auto"/>
            <w:left w:val="none" w:sz="0" w:space="0" w:color="auto"/>
            <w:bottom w:val="none" w:sz="0" w:space="0" w:color="auto"/>
            <w:right w:val="none" w:sz="0" w:space="0" w:color="auto"/>
          </w:divBdr>
        </w:div>
        <w:div w:id="2055733253">
          <w:marLeft w:val="0"/>
          <w:marRight w:val="0"/>
          <w:marTop w:val="0"/>
          <w:marBottom w:val="0"/>
          <w:divBdr>
            <w:top w:val="none" w:sz="0" w:space="0" w:color="auto"/>
            <w:left w:val="none" w:sz="0" w:space="0" w:color="auto"/>
            <w:bottom w:val="none" w:sz="0" w:space="0" w:color="auto"/>
            <w:right w:val="none" w:sz="0" w:space="0" w:color="auto"/>
          </w:divBdr>
        </w:div>
        <w:div w:id="937718052">
          <w:marLeft w:val="0"/>
          <w:marRight w:val="0"/>
          <w:marTop w:val="0"/>
          <w:marBottom w:val="0"/>
          <w:divBdr>
            <w:top w:val="none" w:sz="0" w:space="0" w:color="auto"/>
            <w:left w:val="none" w:sz="0" w:space="0" w:color="auto"/>
            <w:bottom w:val="none" w:sz="0" w:space="0" w:color="auto"/>
            <w:right w:val="none" w:sz="0" w:space="0" w:color="auto"/>
          </w:divBdr>
        </w:div>
        <w:div w:id="120461763">
          <w:marLeft w:val="0"/>
          <w:marRight w:val="0"/>
          <w:marTop w:val="0"/>
          <w:marBottom w:val="0"/>
          <w:divBdr>
            <w:top w:val="none" w:sz="0" w:space="0" w:color="auto"/>
            <w:left w:val="none" w:sz="0" w:space="0" w:color="auto"/>
            <w:bottom w:val="none" w:sz="0" w:space="0" w:color="auto"/>
            <w:right w:val="none" w:sz="0" w:space="0" w:color="auto"/>
          </w:divBdr>
        </w:div>
        <w:div w:id="1872958545">
          <w:marLeft w:val="0"/>
          <w:marRight w:val="0"/>
          <w:marTop w:val="0"/>
          <w:marBottom w:val="0"/>
          <w:divBdr>
            <w:top w:val="none" w:sz="0" w:space="0" w:color="auto"/>
            <w:left w:val="none" w:sz="0" w:space="0" w:color="auto"/>
            <w:bottom w:val="none" w:sz="0" w:space="0" w:color="auto"/>
            <w:right w:val="none" w:sz="0" w:space="0" w:color="auto"/>
          </w:divBdr>
        </w:div>
        <w:div w:id="2109960989">
          <w:marLeft w:val="0"/>
          <w:marRight w:val="0"/>
          <w:marTop w:val="0"/>
          <w:marBottom w:val="0"/>
          <w:divBdr>
            <w:top w:val="none" w:sz="0" w:space="0" w:color="auto"/>
            <w:left w:val="none" w:sz="0" w:space="0" w:color="auto"/>
            <w:bottom w:val="none" w:sz="0" w:space="0" w:color="auto"/>
            <w:right w:val="none" w:sz="0" w:space="0" w:color="auto"/>
          </w:divBdr>
        </w:div>
        <w:div w:id="1332754941">
          <w:marLeft w:val="0"/>
          <w:marRight w:val="0"/>
          <w:marTop w:val="0"/>
          <w:marBottom w:val="0"/>
          <w:divBdr>
            <w:top w:val="none" w:sz="0" w:space="0" w:color="auto"/>
            <w:left w:val="none" w:sz="0" w:space="0" w:color="auto"/>
            <w:bottom w:val="none" w:sz="0" w:space="0" w:color="auto"/>
            <w:right w:val="none" w:sz="0" w:space="0" w:color="auto"/>
          </w:divBdr>
        </w:div>
        <w:div w:id="723914313">
          <w:marLeft w:val="0"/>
          <w:marRight w:val="0"/>
          <w:marTop w:val="0"/>
          <w:marBottom w:val="0"/>
          <w:divBdr>
            <w:top w:val="none" w:sz="0" w:space="0" w:color="auto"/>
            <w:left w:val="none" w:sz="0" w:space="0" w:color="auto"/>
            <w:bottom w:val="none" w:sz="0" w:space="0" w:color="auto"/>
            <w:right w:val="none" w:sz="0" w:space="0" w:color="auto"/>
          </w:divBdr>
        </w:div>
        <w:div w:id="346374191">
          <w:marLeft w:val="0"/>
          <w:marRight w:val="0"/>
          <w:marTop w:val="0"/>
          <w:marBottom w:val="0"/>
          <w:divBdr>
            <w:top w:val="none" w:sz="0" w:space="0" w:color="auto"/>
            <w:left w:val="none" w:sz="0" w:space="0" w:color="auto"/>
            <w:bottom w:val="none" w:sz="0" w:space="0" w:color="auto"/>
            <w:right w:val="none" w:sz="0" w:space="0" w:color="auto"/>
          </w:divBdr>
        </w:div>
        <w:div w:id="1419326112">
          <w:marLeft w:val="0"/>
          <w:marRight w:val="0"/>
          <w:marTop w:val="0"/>
          <w:marBottom w:val="0"/>
          <w:divBdr>
            <w:top w:val="none" w:sz="0" w:space="0" w:color="auto"/>
            <w:left w:val="none" w:sz="0" w:space="0" w:color="auto"/>
            <w:bottom w:val="none" w:sz="0" w:space="0" w:color="auto"/>
            <w:right w:val="none" w:sz="0" w:space="0" w:color="auto"/>
          </w:divBdr>
        </w:div>
        <w:div w:id="782917856">
          <w:marLeft w:val="0"/>
          <w:marRight w:val="0"/>
          <w:marTop w:val="0"/>
          <w:marBottom w:val="0"/>
          <w:divBdr>
            <w:top w:val="none" w:sz="0" w:space="0" w:color="auto"/>
            <w:left w:val="none" w:sz="0" w:space="0" w:color="auto"/>
            <w:bottom w:val="none" w:sz="0" w:space="0" w:color="auto"/>
            <w:right w:val="none" w:sz="0" w:space="0" w:color="auto"/>
          </w:divBdr>
        </w:div>
        <w:div w:id="386882395">
          <w:marLeft w:val="0"/>
          <w:marRight w:val="0"/>
          <w:marTop w:val="0"/>
          <w:marBottom w:val="0"/>
          <w:divBdr>
            <w:top w:val="none" w:sz="0" w:space="0" w:color="auto"/>
            <w:left w:val="none" w:sz="0" w:space="0" w:color="auto"/>
            <w:bottom w:val="none" w:sz="0" w:space="0" w:color="auto"/>
            <w:right w:val="none" w:sz="0" w:space="0" w:color="auto"/>
          </w:divBdr>
        </w:div>
        <w:div w:id="1535266626">
          <w:marLeft w:val="0"/>
          <w:marRight w:val="0"/>
          <w:marTop w:val="0"/>
          <w:marBottom w:val="0"/>
          <w:divBdr>
            <w:top w:val="none" w:sz="0" w:space="0" w:color="auto"/>
            <w:left w:val="none" w:sz="0" w:space="0" w:color="auto"/>
            <w:bottom w:val="none" w:sz="0" w:space="0" w:color="auto"/>
            <w:right w:val="none" w:sz="0" w:space="0" w:color="auto"/>
          </w:divBdr>
        </w:div>
        <w:div w:id="732656147">
          <w:marLeft w:val="0"/>
          <w:marRight w:val="0"/>
          <w:marTop w:val="0"/>
          <w:marBottom w:val="0"/>
          <w:divBdr>
            <w:top w:val="none" w:sz="0" w:space="0" w:color="auto"/>
            <w:left w:val="none" w:sz="0" w:space="0" w:color="auto"/>
            <w:bottom w:val="none" w:sz="0" w:space="0" w:color="auto"/>
            <w:right w:val="none" w:sz="0" w:space="0" w:color="auto"/>
          </w:divBdr>
        </w:div>
        <w:div w:id="1783646161">
          <w:marLeft w:val="0"/>
          <w:marRight w:val="0"/>
          <w:marTop w:val="0"/>
          <w:marBottom w:val="0"/>
          <w:divBdr>
            <w:top w:val="none" w:sz="0" w:space="0" w:color="auto"/>
            <w:left w:val="none" w:sz="0" w:space="0" w:color="auto"/>
            <w:bottom w:val="none" w:sz="0" w:space="0" w:color="auto"/>
            <w:right w:val="none" w:sz="0" w:space="0" w:color="auto"/>
          </w:divBdr>
        </w:div>
        <w:div w:id="702947799">
          <w:marLeft w:val="0"/>
          <w:marRight w:val="0"/>
          <w:marTop w:val="0"/>
          <w:marBottom w:val="0"/>
          <w:divBdr>
            <w:top w:val="none" w:sz="0" w:space="0" w:color="auto"/>
            <w:left w:val="none" w:sz="0" w:space="0" w:color="auto"/>
            <w:bottom w:val="none" w:sz="0" w:space="0" w:color="auto"/>
            <w:right w:val="none" w:sz="0" w:space="0" w:color="auto"/>
          </w:divBdr>
        </w:div>
        <w:div w:id="1232040078">
          <w:marLeft w:val="0"/>
          <w:marRight w:val="0"/>
          <w:marTop w:val="0"/>
          <w:marBottom w:val="0"/>
          <w:divBdr>
            <w:top w:val="none" w:sz="0" w:space="0" w:color="auto"/>
            <w:left w:val="none" w:sz="0" w:space="0" w:color="auto"/>
            <w:bottom w:val="none" w:sz="0" w:space="0" w:color="auto"/>
            <w:right w:val="none" w:sz="0" w:space="0" w:color="auto"/>
          </w:divBdr>
        </w:div>
        <w:div w:id="536700538">
          <w:marLeft w:val="0"/>
          <w:marRight w:val="0"/>
          <w:marTop w:val="0"/>
          <w:marBottom w:val="0"/>
          <w:divBdr>
            <w:top w:val="none" w:sz="0" w:space="0" w:color="auto"/>
            <w:left w:val="none" w:sz="0" w:space="0" w:color="auto"/>
            <w:bottom w:val="none" w:sz="0" w:space="0" w:color="auto"/>
            <w:right w:val="none" w:sz="0" w:space="0" w:color="auto"/>
          </w:divBdr>
        </w:div>
        <w:div w:id="475880641">
          <w:marLeft w:val="0"/>
          <w:marRight w:val="0"/>
          <w:marTop w:val="0"/>
          <w:marBottom w:val="0"/>
          <w:divBdr>
            <w:top w:val="none" w:sz="0" w:space="0" w:color="auto"/>
            <w:left w:val="none" w:sz="0" w:space="0" w:color="auto"/>
            <w:bottom w:val="none" w:sz="0" w:space="0" w:color="auto"/>
            <w:right w:val="none" w:sz="0" w:space="0" w:color="auto"/>
          </w:divBdr>
        </w:div>
        <w:div w:id="1986667191">
          <w:marLeft w:val="0"/>
          <w:marRight w:val="0"/>
          <w:marTop w:val="0"/>
          <w:marBottom w:val="0"/>
          <w:divBdr>
            <w:top w:val="none" w:sz="0" w:space="0" w:color="auto"/>
            <w:left w:val="none" w:sz="0" w:space="0" w:color="auto"/>
            <w:bottom w:val="none" w:sz="0" w:space="0" w:color="auto"/>
            <w:right w:val="none" w:sz="0" w:space="0" w:color="auto"/>
          </w:divBdr>
        </w:div>
        <w:div w:id="1722092132">
          <w:marLeft w:val="0"/>
          <w:marRight w:val="0"/>
          <w:marTop w:val="0"/>
          <w:marBottom w:val="0"/>
          <w:divBdr>
            <w:top w:val="none" w:sz="0" w:space="0" w:color="auto"/>
            <w:left w:val="none" w:sz="0" w:space="0" w:color="auto"/>
            <w:bottom w:val="none" w:sz="0" w:space="0" w:color="auto"/>
            <w:right w:val="none" w:sz="0" w:space="0" w:color="auto"/>
          </w:divBdr>
        </w:div>
        <w:div w:id="970599982">
          <w:marLeft w:val="0"/>
          <w:marRight w:val="0"/>
          <w:marTop w:val="0"/>
          <w:marBottom w:val="0"/>
          <w:divBdr>
            <w:top w:val="none" w:sz="0" w:space="0" w:color="auto"/>
            <w:left w:val="none" w:sz="0" w:space="0" w:color="auto"/>
            <w:bottom w:val="none" w:sz="0" w:space="0" w:color="auto"/>
            <w:right w:val="none" w:sz="0" w:space="0" w:color="auto"/>
          </w:divBdr>
        </w:div>
        <w:div w:id="725567001">
          <w:marLeft w:val="0"/>
          <w:marRight w:val="0"/>
          <w:marTop w:val="0"/>
          <w:marBottom w:val="0"/>
          <w:divBdr>
            <w:top w:val="none" w:sz="0" w:space="0" w:color="auto"/>
            <w:left w:val="none" w:sz="0" w:space="0" w:color="auto"/>
            <w:bottom w:val="none" w:sz="0" w:space="0" w:color="auto"/>
            <w:right w:val="none" w:sz="0" w:space="0" w:color="auto"/>
          </w:divBdr>
        </w:div>
        <w:div w:id="1062364698">
          <w:marLeft w:val="0"/>
          <w:marRight w:val="0"/>
          <w:marTop w:val="0"/>
          <w:marBottom w:val="0"/>
          <w:divBdr>
            <w:top w:val="none" w:sz="0" w:space="0" w:color="auto"/>
            <w:left w:val="none" w:sz="0" w:space="0" w:color="auto"/>
            <w:bottom w:val="none" w:sz="0" w:space="0" w:color="auto"/>
            <w:right w:val="none" w:sz="0" w:space="0" w:color="auto"/>
          </w:divBdr>
        </w:div>
        <w:div w:id="318583266">
          <w:marLeft w:val="0"/>
          <w:marRight w:val="0"/>
          <w:marTop w:val="0"/>
          <w:marBottom w:val="0"/>
          <w:divBdr>
            <w:top w:val="none" w:sz="0" w:space="0" w:color="auto"/>
            <w:left w:val="none" w:sz="0" w:space="0" w:color="auto"/>
            <w:bottom w:val="none" w:sz="0" w:space="0" w:color="auto"/>
            <w:right w:val="none" w:sz="0" w:space="0" w:color="auto"/>
          </w:divBdr>
        </w:div>
        <w:div w:id="786315197">
          <w:marLeft w:val="0"/>
          <w:marRight w:val="0"/>
          <w:marTop w:val="0"/>
          <w:marBottom w:val="0"/>
          <w:divBdr>
            <w:top w:val="none" w:sz="0" w:space="0" w:color="auto"/>
            <w:left w:val="none" w:sz="0" w:space="0" w:color="auto"/>
            <w:bottom w:val="none" w:sz="0" w:space="0" w:color="auto"/>
            <w:right w:val="none" w:sz="0" w:space="0" w:color="auto"/>
          </w:divBdr>
        </w:div>
        <w:div w:id="1428161273">
          <w:marLeft w:val="0"/>
          <w:marRight w:val="0"/>
          <w:marTop w:val="0"/>
          <w:marBottom w:val="0"/>
          <w:divBdr>
            <w:top w:val="none" w:sz="0" w:space="0" w:color="auto"/>
            <w:left w:val="none" w:sz="0" w:space="0" w:color="auto"/>
            <w:bottom w:val="none" w:sz="0" w:space="0" w:color="auto"/>
            <w:right w:val="none" w:sz="0" w:space="0" w:color="auto"/>
          </w:divBdr>
        </w:div>
        <w:div w:id="362560795">
          <w:marLeft w:val="0"/>
          <w:marRight w:val="0"/>
          <w:marTop w:val="0"/>
          <w:marBottom w:val="0"/>
          <w:divBdr>
            <w:top w:val="none" w:sz="0" w:space="0" w:color="auto"/>
            <w:left w:val="none" w:sz="0" w:space="0" w:color="auto"/>
            <w:bottom w:val="none" w:sz="0" w:space="0" w:color="auto"/>
            <w:right w:val="none" w:sz="0" w:space="0" w:color="auto"/>
          </w:divBdr>
        </w:div>
      </w:divsChild>
    </w:div>
    <w:div w:id="1492523224">
      <w:bodyDiv w:val="1"/>
      <w:marLeft w:val="0"/>
      <w:marRight w:val="0"/>
      <w:marTop w:val="0"/>
      <w:marBottom w:val="0"/>
      <w:divBdr>
        <w:top w:val="none" w:sz="0" w:space="0" w:color="auto"/>
        <w:left w:val="none" w:sz="0" w:space="0" w:color="auto"/>
        <w:bottom w:val="none" w:sz="0" w:space="0" w:color="auto"/>
        <w:right w:val="none" w:sz="0" w:space="0" w:color="auto"/>
      </w:divBdr>
    </w:div>
    <w:div w:id="1513303702">
      <w:bodyDiv w:val="1"/>
      <w:marLeft w:val="0"/>
      <w:marRight w:val="0"/>
      <w:marTop w:val="0"/>
      <w:marBottom w:val="0"/>
      <w:divBdr>
        <w:top w:val="none" w:sz="0" w:space="0" w:color="auto"/>
        <w:left w:val="none" w:sz="0" w:space="0" w:color="auto"/>
        <w:bottom w:val="none" w:sz="0" w:space="0" w:color="auto"/>
        <w:right w:val="none" w:sz="0" w:space="0" w:color="auto"/>
      </w:divBdr>
    </w:div>
    <w:div w:id="1560558628">
      <w:bodyDiv w:val="1"/>
      <w:marLeft w:val="0"/>
      <w:marRight w:val="0"/>
      <w:marTop w:val="0"/>
      <w:marBottom w:val="0"/>
      <w:divBdr>
        <w:top w:val="none" w:sz="0" w:space="0" w:color="auto"/>
        <w:left w:val="none" w:sz="0" w:space="0" w:color="auto"/>
        <w:bottom w:val="none" w:sz="0" w:space="0" w:color="auto"/>
        <w:right w:val="none" w:sz="0" w:space="0" w:color="auto"/>
      </w:divBdr>
    </w:div>
    <w:div w:id="1563252912">
      <w:bodyDiv w:val="1"/>
      <w:marLeft w:val="0"/>
      <w:marRight w:val="0"/>
      <w:marTop w:val="0"/>
      <w:marBottom w:val="0"/>
      <w:divBdr>
        <w:top w:val="none" w:sz="0" w:space="0" w:color="auto"/>
        <w:left w:val="none" w:sz="0" w:space="0" w:color="auto"/>
        <w:bottom w:val="none" w:sz="0" w:space="0" w:color="auto"/>
        <w:right w:val="none" w:sz="0" w:space="0" w:color="auto"/>
      </w:divBdr>
    </w:div>
    <w:div w:id="1617636696">
      <w:bodyDiv w:val="1"/>
      <w:marLeft w:val="0"/>
      <w:marRight w:val="0"/>
      <w:marTop w:val="0"/>
      <w:marBottom w:val="0"/>
      <w:divBdr>
        <w:top w:val="none" w:sz="0" w:space="0" w:color="auto"/>
        <w:left w:val="none" w:sz="0" w:space="0" w:color="auto"/>
        <w:bottom w:val="none" w:sz="0" w:space="0" w:color="auto"/>
        <w:right w:val="none" w:sz="0" w:space="0" w:color="auto"/>
      </w:divBdr>
    </w:div>
    <w:div w:id="1624339124">
      <w:bodyDiv w:val="1"/>
      <w:marLeft w:val="0"/>
      <w:marRight w:val="0"/>
      <w:marTop w:val="0"/>
      <w:marBottom w:val="0"/>
      <w:divBdr>
        <w:top w:val="none" w:sz="0" w:space="0" w:color="auto"/>
        <w:left w:val="none" w:sz="0" w:space="0" w:color="auto"/>
        <w:bottom w:val="none" w:sz="0" w:space="0" w:color="auto"/>
        <w:right w:val="none" w:sz="0" w:space="0" w:color="auto"/>
      </w:divBdr>
    </w:div>
    <w:div w:id="1648243414">
      <w:bodyDiv w:val="1"/>
      <w:marLeft w:val="0"/>
      <w:marRight w:val="0"/>
      <w:marTop w:val="0"/>
      <w:marBottom w:val="0"/>
      <w:divBdr>
        <w:top w:val="none" w:sz="0" w:space="0" w:color="auto"/>
        <w:left w:val="none" w:sz="0" w:space="0" w:color="auto"/>
        <w:bottom w:val="none" w:sz="0" w:space="0" w:color="auto"/>
        <w:right w:val="none" w:sz="0" w:space="0" w:color="auto"/>
      </w:divBdr>
    </w:div>
    <w:div w:id="1697080551">
      <w:bodyDiv w:val="1"/>
      <w:marLeft w:val="0"/>
      <w:marRight w:val="0"/>
      <w:marTop w:val="0"/>
      <w:marBottom w:val="0"/>
      <w:divBdr>
        <w:top w:val="none" w:sz="0" w:space="0" w:color="auto"/>
        <w:left w:val="none" w:sz="0" w:space="0" w:color="auto"/>
        <w:bottom w:val="none" w:sz="0" w:space="0" w:color="auto"/>
        <w:right w:val="none" w:sz="0" w:space="0" w:color="auto"/>
      </w:divBdr>
    </w:div>
    <w:div w:id="1701317334">
      <w:bodyDiv w:val="1"/>
      <w:marLeft w:val="0"/>
      <w:marRight w:val="0"/>
      <w:marTop w:val="0"/>
      <w:marBottom w:val="0"/>
      <w:divBdr>
        <w:top w:val="none" w:sz="0" w:space="0" w:color="auto"/>
        <w:left w:val="none" w:sz="0" w:space="0" w:color="auto"/>
        <w:bottom w:val="none" w:sz="0" w:space="0" w:color="auto"/>
        <w:right w:val="none" w:sz="0" w:space="0" w:color="auto"/>
      </w:divBdr>
    </w:div>
    <w:div w:id="1732457589">
      <w:bodyDiv w:val="1"/>
      <w:marLeft w:val="0"/>
      <w:marRight w:val="0"/>
      <w:marTop w:val="0"/>
      <w:marBottom w:val="0"/>
      <w:divBdr>
        <w:top w:val="none" w:sz="0" w:space="0" w:color="auto"/>
        <w:left w:val="none" w:sz="0" w:space="0" w:color="auto"/>
        <w:bottom w:val="none" w:sz="0" w:space="0" w:color="auto"/>
        <w:right w:val="none" w:sz="0" w:space="0" w:color="auto"/>
      </w:divBdr>
    </w:div>
    <w:div w:id="1748112297">
      <w:bodyDiv w:val="1"/>
      <w:marLeft w:val="0"/>
      <w:marRight w:val="0"/>
      <w:marTop w:val="0"/>
      <w:marBottom w:val="0"/>
      <w:divBdr>
        <w:top w:val="none" w:sz="0" w:space="0" w:color="auto"/>
        <w:left w:val="none" w:sz="0" w:space="0" w:color="auto"/>
        <w:bottom w:val="none" w:sz="0" w:space="0" w:color="auto"/>
        <w:right w:val="none" w:sz="0" w:space="0" w:color="auto"/>
      </w:divBdr>
    </w:div>
    <w:div w:id="1782647953">
      <w:bodyDiv w:val="1"/>
      <w:marLeft w:val="0"/>
      <w:marRight w:val="0"/>
      <w:marTop w:val="0"/>
      <w:marBottom w:val="0"/>
      <w:divBdr>
        <w:top w:val="none" w:sz="0" w:space="0" w:color="auto"/>
        <w:left w:val="none" w:sz="0" w:space="0" w:color="auto"/>
        <w:bottom w:val="none" w:sz="0" w:space="0" w:color="auto"/>
        <w:right w:val="none" w:sz="0" w:space="0" w:color="auto"/>
      </w:divBdr>
    </w:div>
    <w:div w:id="1799059222">
      <w:bodyDiv w:val="1"/>
      <w:marLeft w:val="0"/>
      <w:marRight w:val="0"/>
      <w:marTop w:val="0"/>
      <w:marBottom w:val="0"/>
      <w:divBdr>
        <w:top w:val="none" w:sz="0" w:space="0" w:color="auto"/>
        <w:left w:val="none" w:sz="0" w:space="0" w:color="auto"/>
        <w:bottom w:val="none" w:sz="0" w:space="0" w:color="auto"/>
        <w:right w:val="none" w:sz="0" w:space="0" w:color="auto"/>
      </w:divBdr>
    </w:div>
    <w:div w:id="1837568214">
      <w:bodyDiv w:val="1"/>
      <w:marLeft w:val="0"/>
      <w:marRight w:val="0"/>
      <w:marTop w:val="0"/>
      <w:marBottom w:val="0"/>
      <w:divBdr>
        <w:top w:val="none" w:sz="0" w:space="0" w:color="auto"/>
        <w:left w:val="none" w:sz="0" w:space="0" w:color="auto"/>
        <w:bottom w:val="none" w:sz="0" w:space="0" w:color="auto"/>
        <w:right w:val="none" w:sz="0" w:space="0" w:color="auto"/>
      </w:divBdr>
    </w:div>
    <w:div w:id="1881163251">
      <w:bodyDiv w:val="1"/>
      <w:marLeft w:val="0"/>
      <w:marRight w:val="0"/>
      <w:marTop w:val="0"/>
      <w:marBottom w:val="0"/>
      <w:divBdr>
        <w:top w:val="none" w:sz="0" w:space="0" w:color="auto"/>
        <w:left w:val="none" w:sz="0" w:space="0" w:color="auto"/>
        <w:bottom w:val="none" w:sz="0" w:space="0" w:color="auto"/>
        <w:right w:val="none" w:sz="0" w:space="0" w:color="auto"/>
      </w:divBdr>
    </w:div>
    <w:div w:id="1925920717">
      <w:bodyDiv w:val="1"/>
      <w:marLeft w:val="0"/>
      <w:marRight w:val="0"/>
      <w:marTop w:val="0"/>
      <w:marBottom w:val="0"/>
      <w:divBdr>
        <w:top w:val="none" w:sz="0" w:space="0" w:color="auto"/>
        <w:left w:val="none" w:sz="0" w:space="0" w:color="auto"/>
        <w:bottom w:val="none" w:sz="0" w:space="0" w:color="auto"/>
        <w:right w:val="none" w:sz="0" w:space="0" w:color="auto"/>
      </w:divBdr>
    </w:div>
    <w:div w:id="1927304552">
      <w:bodyDiv w:val="1"/>
      <w:marLeft w:val="0"/>
      <w:marRight w:val="0"/>
      <w:marTop w:val="0"/>
      <w:marBottom w:val="0"/>
      <w:divBdr>
        <w:top w:val="none" w:sz="0" w:space="0" w:color="auto"/>
        <w:left w:val="none" w:sz="0" w:space="0" w:color="auto"/>
        <w:bottom w:val="none" w:sz="0" w:space="0" w:color="auto"/>
        <w:right w:val="none" w:sz="0" w:space="0" w:color="auto"/>
      </w:divBdr>
    </w:div>
    <w:div w:id="1939950431">
      <w:bodyDiv w:val="1"/>
      <w:marLeft w:val="0"/>
      <w:marRight w:val="0"/>
      <w:marTop w:val="0"/>
      <w:marBottom w:val="0"/>
      <w:divBdr>
        <w:top w:val="none" w:sz="0" w:space="0" w:color="auto"/>
        <w:left w:val="none" w:sz="0" w:space="0" w:color="auto"/>
        <w:bottom w:val="none" w:sz="0" w:space="0" w:color="auto"/>
        <w:right w:val="none" w:sz="0" w:space="0" w:color="auto"/>
      </w:divBdr>
    </w:div>
    <w:div w:id="1970698429">
      <w:bodyDiv w:val="1"/>
      <w:marLeft w:val="0"/>
      <w:marRight w:val="0"/>
      <w:marTop w:val="0"/>
      <w:marBottom w:val="0"/>
      <w:divBdr>
        <w:top w:val="none" w:sz="0" w:space="0" w:color="auto"/>
        <w:left w:val="none" w:sz="0" w:space="0" w:color="auto"/>
        <w:bottom w:val="none" w:sz="0" w:space="0" w:color="auto"/>
        <w:right w:val="none" w:sz="0" w:space="0" w:color="auto"/>
      </w:divBdr>
    </w:div>
    <w:div w:id="1977027859">
      <w:bodyDiv w:val="1"/>
      <w:marLeft w:val="0"/>
      <w:marRight w:val="0"/>
      <w:marTop w:val="0"/>
      <w:marBottom w:val="0"/>
      <w:divBdr>
        <w:top w:val="none" w:sz="0" w:space="0" w:color="auto"/>
        <w:left w:val="none" w:sz="0" w:space="0" w:color="auto"/>
        <w:bottom w:val="none" w:sz="0" w:space="0" w:color="auto"/>
        <w:right w:val="none" w:sz="0" w:space="0" w:color="auto"/>
      </w:divBdr>
    </w:div>
    <w:div w:id="2008090527">
      <w:bodyDiv w:val="1"/>
      <w:marLeft w:val="0"/>
      <w:marRight w:val="0"/>
      <w:marTop w:val="0"/>
      <w:marBottom w:val="0"/>
      <w:divBdr>
        <w:top w:val="none" w:sz="0" w:space="0" w:color="auto"/>
        <w:left w:val="none" w:sz="0" w:space="0" w:color="auto"/>
        <w:bottom w:val="none" w:sz="0" w:space="0" w:color="auto"/>
        <w:right w:val="none" w:sz="0" w:space="0" w:color="auto"/>
      </w:divBdr>
    </w:div>
    <w:div w:id="2027638252">
      <w:bodyDiv w:val="1"/>
      <w:marLeft w:val="0"/>
      <w:marRight w:val="0"/>
      <w:marTop w:val="0"/>
      <w:marBottom w:val="0"/>
      <w:divBdr>
        <w:top w:val="none" w:sz="0" w:space="0" w:color="auto"/>
        <w:left w:val="none" w:sz="0" w:space="0" w:color="auto"/>
        <w:bottom w:val="none" w:sz="0" w:space="0" w:color="auto"/>
        <w:right w:val="none" w:sz="0" w:space="0" w:color="auto"/>
      </w:divBdr>
    </w:div>
    <w:div w:id="2074545083">
      <w:bodyDiv w:val="1"/>
      <w:marLeft w:val="0"/>
      <w:marRight w:val="0"/>
      <w:marTop w:val="0"/>
      <w:marBottom w:val="0"/>
      <w:divBdr>
        <w:top w:val="none" w:sz="0" w:space="0" w:color="auto"/>
        <w:left w:val="none" w:sz="0" w:space="0" w:color="auto"/>
        <w:bottom w:val="none" w:sz="0" w:space="0" w:color="auto"/>
        <w:right w:val="none" w:sz="0" w:space="0" w:color="auto"/>
      </w:divBdr>
    </w:div>
    <w:div w:id="2079739284">
      <w:bodyDiv w:val="1"/>
      <w:marLeft w:val="0"/>
      <w:marRight w:val="0"/>
      <w:marTop w:val="0"/>
      <w:marBottom w:val="0"/>
      <w:divBdr>
        <w:top w:val="none" w:sz="0" w:space="0" w:color="auto"/>
        <w:left w:val="none" w:sz="0" w:space="0" w:color="auto"/>
        <w:bottom w:val="none" w:sz="0" w:space="0" w:color="auto"/>
        <w:right w:val="none" w:sz="0" w:space="0" w:color="auto"/>
      </w:divBdr>
    </w:div>
    <w:div w:id="2084717984">
      <w:bodyDiv w:val="1"/>
      <w:marLeft w:val="0"/>
      <w:marRight w:val="0"/>
      <w:marTop w:val="0"/>
      <w:marBottom w:val="0"/>
      <w:divBdr>
        <w:top w:val="none" w:sz="0" w:space="0" w:color="auto"/>
        <w:left w:val="none" w:sz="0" w:space="0" w:color="auto"/>
        <w:bottom w:val="none" w:sz="0" w:space="0" w:color="auto"/>
        <w:right w:val="none" w:sz="0" w:space="0" w:color="auto"/>
      </w:divBdr>
    </w:div>
    <w:div w:id="2139958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uthoring_of_adaptive_hypermedia" TargetMode="External"/><Relationship Id="rId21" Type="http://schemas.openxmlformats.org/officeDocument/2006/relationships/hyperlink" Target="https://en.wikipedia.org/wiki/Internationalization_and_localization" TargetMode="External"/><Relationship Id="rId34" Type="http://schemas.openxmlformats.org/officeDocument/2006/relationships/image" Target="media/image7.png"/><Relationship Id="rId42" Type="http://schemas.openxmlformats.org/officeDocument/2006/relationships/hyperlink" Target="https://en.wikipedia.org/wiki/Software_development_methodology" TargetMode="External"/><Relationship Id="rId47" Type="http://schemas.openxmlformats.org/officeDocument/2006/relationships/hyperlink" Target="https://en.wikipedia.org/wiki/Unit_testing" TargetMode="External"/><Relationship Id="rId50" Type="http://schemas.openxmlformats.org/officeDocument/2006/relationships/hyperlink" Target="https://en.wikipedia.org/wiki/Pair_programming" TargetMode="External"/><Relationship Id="rId55" Type="http://schemas.openxmlformats.org/officeDocument/2006/relationships/hyperlink" Target="https://en.wikipedia.org/wiki/Software_development" TargetMode="External"/><Relationship Id="rId63" Type="http://schemas.openxmlformats.org/officeDocument/2006/relationships/hyperlink" Target="https://en.wikipedia.org/wiki/Scrum_(rugby)" TargetMode="External"/><Relationship Id="rId68" Type="http://schemas.openxmlformats.org/officeDocument/2006/relationships/image" Target="media/image20.png"/><Relationship Id="rId76" Type="http://schemas.openxmlformats.org/officeDocument/2006/relationships/hyperlink" Target="https://en.wikipedia.org/wiki/Timeboxing" TargetMode="External"/><Relationship Id="rId84" Type="http://schemas.openxmlformats.org/officeDocument/2006/relationships/hyperlink" Target="https://www.javatpoint.com/agile-scrum" TargetMode="External"/><Relationship Id="rId89" Type="http://schemas.openxmlformats.org/officeDocument/2006/relationships/hyperlink" Target="https://www.guru99.com/images/11-2014/112714_1232_ScrumTestin4.jpg" TargetMode="External"/><Relationship Id="rId97" Type="http://schemas.openxmlformats.org/officeDocument/2006/relationships/image" Target="media/image27.png"/><Relationship Id="rId7" Type="http://schemas.openxmlformats.org/officeDocument/2006/relationships/hyperlink" Target="https://en.wikipedia.org/wiki/Web_application_development" TargetMode="External"/><Relationship Id="rId71" Type="http://schemas.openxmlformats.org/officeDocument/2006/relationships/hyperlink" Target="https://en.wikipedia.org/wiki/Stakeholder_(corporate)" TargetMode="External"/><Relationship Id="rId92" Type="http://schemas.openxmlformats.org/officeDocument/2006/relationships/hyperlink" Target="https://www.productplan.com/agile-product-management/" TargetMode="External"/><Relationship Id="rId2" Type="http://schemas.openxmlformats.org/officeDocument/2006/relationships/styles" Target="styles.xml"/><Relationship Id="rId16" Type="http://schemas.openxmlformats.org/officeDocument/2006/relationships/hyperlink" Target="https://en.wikipedia.org/wiki/Unified_Modeling_Language" TargetMode="External"/><Relationship Id="rId29" Type="http://schemas.openxmlformats.org/officeDocument/2006/relationships/image" Target="media/image3.png"/><Relationship Id="rId11" Type="http://schemas.openxmlformats.org/officeDocument/2006/relationships/hyperlink" Target="https://en.wikipedia.org/wiki/Human-computer_interaction" TargetMode="External"/><Relationship Id="rId24" Type="http://schemas.openxmlformats.org/officeDocument/2006/relationships/hyperlink" Target="https://en.wikipedia.org/wiki/Web_accessibility" TargetMode="External"/><Relationship Id="rId32" Type="http://schemas.openxmlformats.org/officeDocument/2006/relationships/image" Target="media/image5.png"/><Relationship Id="rId37" Type="http://schemas.openxmlformats.org/officeDocument/2006/relationships/hyperlink" Target="https://www.javatpoint.com/agile-scrum" TargetMode="External"/><Relationship Id="rId40" Type="http://schemas.openxmlformats.org/officeDocument/2006/relationships/hyperlink" Target="https://www.guru99.com/images/11-2014/agile_Processesv1_5.png" TargetMode="External"/><Relationship Id="rId45" Type="http://schemas.openxmlformats.org/officeDocument/2006/relationships/hyperlink" Target="https://en.wikipedia.org/wiki/Pair_programming" TargetMode="External"/><Relationship Id="rId53" Type="http://schemas.openxmlformats.org/officeDocument/2006/relationships/hyperlink" Target="https://en.wikipedia.org/wiki/Business_analysis" TargetMode="External"/><Relationship Id="rId58" Type="http://schemas.openxmlformats.org/officeDocument/2006/relationships/hyperlink" Target="https://en.wikipedia.org/wiki/Acronym" TargetMode="External"/><Relationship Id="rId66" Type="http://schemas.openxmlformats.org/officeDocument/2006/relationships/image" Target="media/image18.png"/><Relationship Id="rId74" Type="http://schemas.openxmlformats.org/officeDocument/2006/relationships/hyperlink" Target="https://en.wikipedia.org/wiki/User_story" TargetMode="External"/><Relationship Id="rId79" Type="http://schemas.openxmlformats.org/officeDocument/2006/relationships/hyperlink" Target="https://en.wikipedia.org/wiki/Technology_demo" TargetMode="External"/><Relationship Id="rId87" Type="http://schemas.openxmlformats.org/officeDocument/2006/relationships/hyperlink" Target="https://www.guru99.com/images/11-2014/112714_1232_ScrumTestin2.png" TargetMode="External"/><Relationship Id="rId5" Type="http://schemas.openxmlformats.org/officeDocument/2006/relationships/footnotes" Target="footnotes.xml"/><Relationship Id="rId61" Type="http://schemas.openxmlformats.org/officeDocument/2006/relationships/image" Target="media/image15.png"/><Relationship Id="rId82" Type="http://schemas.openxmlformats.org/officeDocument/2006/relationships/image" Target="media/image23.png"/><Relationship Id="rId90" Type="http://schemas.openxmlformats.org/officeDocument/2006/relationships/image" Target="media/image26.jpeg"/><Relationship Id="rId95" Type="http://schemas.openxmlformats.org/officeDocument/2006/relationships/hyperlink" Target="https://airfocus.com/glossary/what-is-agile/" TargetMode="External"/><Relationship Id="rId19" Type="http://schemas.openxmlformats.org/officeDocument/2006/relationships/hyperlink" Target="https://en.wikipedia.org/wiki/Web_Service" TargetMode="External"/><Relationship Id="rId14" Type="http://schemas.openxmlformats.org/officeDocument/2006/relationships/hyperlink" Target="https://en.wikipedia.org/wiki/Web_application" TargetMode="External"/><Relationship Id="rId22" Type="http://schemas.openxmlformats.org/officeDocument/2006/relationships/hyperlink" Target="https://en.wikipedia.org/wiki/Personalization" TargetMode="External"/><Relationship Id="rId27" Type="http://schemas.openxmlformats.org/officeDocument/2006/relationships/hyperlink" Target="https://www.guru99.com/images/11-2014/agile_Processesv1_1.png" TargetMode="External"/><Relationship Id="rId30" Type="http://schemas.openxmlformats.org/officeDocument/2006/relationships/hyperlink" Target="https://www.guru99.com/images/11-2014/agile_Processesv1_2.png" TargetMode="External"/><Relationship Id="rId35" Type="http://schemas.openxmlformats.org/officeDocument/2006/relationships/image" Target="media/image8.jpeg"/><Relationship Id="rId43" Type="http://schemas.openxmlformats.org/officeDocument/2006/relationships/hyperlink" Target="https://en.wikipedia.org/wiki/Software_quality" TargetMode="External"/><Relationship Id="rId48" Type="http://schemas.openxmlformats.org/officeDocument/2006/relationships/hyperlink" Target="https://en.wikipedia.org/wiki/You_aren%27t_gonna_need_it" TargetMode="External"/><Relationship Id="rId56" Type="http://schemas.openxmlformats.org/officeDocument/2006/relationships/hyperlink" Target="https://en.wikipedia.org/wiki/Project_stakeholder" TargetMode="External"/><Relationship Id="rId64" Type="http://schemas.openxmlformats.org/officeDocument/2006/relationships/image" Target="media/image16.jpeg"/><Relationship Id="rId69" Type="http://schemas.openxmlformats.org/officeDocument/2006/relationships/image" Target="media/image21.png"/><Relationship Id="rId77" Type="http://schemas.openxmlformats.org/officeDocument/2006/relationships/hyperlink" Target="https://en.wikipedia.org/wiki/Stand-up_meeting" TargetMode="External"/><Relationship Id="rId100" Type="http://schemas.openxmlformats.org/officeDocument/2006/relationships/theme" Target="theme/theme1.xml"/><Relationship Id="rId8" Type="http://schemas.openxmlformats.org/officeDocument/2006/relationships/hyperlink" Target="https://en.wikipedia.org/wiki/Systems_analysis" TargetMode="External"/><Relationship Id="rId51" Type="http://schemas.openxmlformats.org/officeDocument/2006/relationships/hyperlink" Target="https://www.guru99.com/ethical-hacking-tutorials.html" TargetMode="External"/><Relationship Id="rId72" Type="http://schemas.openxmlformats.org/officeDocument/2006/relationships/hyperlink" Target="https://en.wikipedia.org/wiki/Voice_of_the_customer" TargetMode="External"/><Relationship Id="rId80" Type="http://schemas.openxmlformats.org/officeDocument/2006/relationships/hyperlink" Target="https://en.wikipedia.org/wiki/Continual_improvement_process" TargetMode="External"/><Relationship Id="rId85" Type="http://schemas.openxmlformats.org/officeDocument/2006/relationships/hyperlink" Target="https://www.guru99.com/images/11-2014/112714_1232_ScrumTestin1.jpg" TargetMode="External"/><Relationship Id="rId93" Type="http://schemas.openxmlformats.org/officeDocument/2006/relationships/hyperlink" Target="https://www.productplan.com/glossary/agile-framework/" TargetMode="External"/><Relationship Id="rId9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en.wikipedia.org/wiki/Information_engineering" TargetMode="External"/><Relationship Id="rId17" Type="http://schemas.openxmlformats.org/officeDocument/2006/relationships/hyperlink" Target="https://en.wikipedia.org/wiki/Web_modeling" TargetMode="External"/><Relationship Id="rId25" Type="http://schemas.openxmlformats.org/officeDocument/2006/relationships/hyperlink" Target="https://en.wikipedia.org/wiki/Multimedia" TargetMode="External"/><Relationship Id="rId33" Type="http://schemas.openxmlformats.org/officeDocument/2006/relationships/image" Target="media/image6.png"/><Relationship Id="rId38" Type="http://schemas.openxmlformats.org/officeDocument/2006/relationships/image" Target="media/image10.png"/><Relationship Id="rId46" Type="http://schemas.openxmlformats.org/officeDocument/2006/relationships/hyperlink" Target="https://en.wikipedia.org/wiki/Code_review" TargetMode="External"/><Relationship Id="rId59" Type="http://schemas.openxmlformats.org/officeDocument/2006/relationships/hyperlink" Target="https://www.geeksforgeeks.org/software-engineering-agile-development-models/" TargetMode="External"/><Relationship Id="rId67" Type="http://schemas.openxmlformats.org/officeDocument/2006/relationships/image" Target="media/image19.png"/><Relationship Id="rId20" Type="http://schemas.openxmlformats.org/officeDocument/2006/relationships/hyperlink" Target="https://en.wikipedia.org/wiki/Semantic_Web" TargetMode="External"/><Relationship Id="rId41" Type="http://schemas.openxmlformats.org/officeDocument/2006/relationships/image" Target="media/image12.png"/><Relationship Id="rId54" Type="http://schemas.openxmlformats.org/officeDocument/2006/relationships/hyperlink" Target="https://en.wikipedia.org/wiki/Project_management" TargetMode="External"/><Relationship Id="rId62" Type="http://schemas.openxmlformats.org/officeDocument/2006/relationships/hyperlink" Target="https://en.wikipedia.org/wiki/Rugby_football" TargetMode="External"/><Relationship Id="rId70" Type="http://schemas.openxmlformats.org/officeDocument/2006/relationships/image" Target="media/image22.png"/><Relationship Id="rId75" Type="http://schemas.openxmlformats.org/officeDocument/2006/relationships/hyperlink" Target="https://en.wikipedia.org/wiki/Requirement_prioritization" TargetMode="External"/><Relationship Id="rId83" Type="http://schemas.openxmlformats.org/officeDocument/2006/relationships/hyperlink" Target="https://www.javatpoint.com/agile-methodology" TargetMode="External"/><Relationship Id="rId88" Type="http://schemas.openxmlformats.org/officeDocument/2006/relationships/image" Target="media/image25.png"/><Relationship Id="rId91" Type="http://schemas.openxmlformats.org/officeDocument/2006/relationships/hyperlink" Target="https://alistair.cockburn.us/" TargetMode="External"/><Relationship Id="rId96" Type="http://schemas.openxmlformats.org/officeDocument/2006/relationships/hyperlink" Target="https://ipfs.io/ipfs/QmXoypizjW3WknFiJnKLwHCnL72vedxjQkDDP1mXWo6uco/wiki/Feature-driven_development.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jpeg"/><Relationship Id="rId23" Type="http://schemas.openxmlformats.org/officeDocument/2006/relationships/hyperlink" Target="https://en.wikipedia.org/wiki/Web_usability" TargetMode="External"/><Relationship Id="rId28" Type="http://schemas.openxmlformats.org/officeDocument/2006/relationships/image" Target="media/image2.png"/><Relationship Id="rId36" Type="http://schemas.openxmlformats.org/officeDocument/2006/relationships/image" Target="media/image9.jpeg"/><Relationship Id="rId49" Type="http://schemas.openxmlformats.org/officeDocument/2006/relationships/hyperlink" Target="https://en.wikipedia.org/wiki/Code_review" TargetMode="External"/><Relationship Id="rId57" Type="http://schemas.openxmlformats.org/officeDocument/2006/relationships/hyperlink" Target="https://en.wikipedia.org/wiki/Requirements_analysis" TargetMode="External"/><Relationship Id="rId10" Type="http://schemas.openxmlformats.org/officeDocument/2006/relationships/hyperlink" Target="https://en.wikipedia.org/wiki/Requirements_engineering" TargetMode="External"/><Relationship Id="rId31" Type="http://schemas.openxmlformats.org/officeDocument/2006/relationships/image" Target="media/image4.png"/><Relationship Id="rId44" Type="http://schemas.openxmlformats.org/officeDocument/2006/relationships/hyperlink" Target="https://en.wikipedia.org/wiki/Agile_software_development" TargetMode="External"/><Relationship Id="rId52" Type="http://schemas.openxmlformats.org/officeDocument/2006/relationships/image" Target="media/image13.png"/><Relationship Id="rId60" Type="http://schemas.openxmlformats.org/officeDocument/2006/relationships/image" Target="media/image14.jpeg"/><Relationship Id="rId65" Type="http://schemas.openxmlformats.org/officeDocument/2006/relationships/image" Target="media/image17.png"/><Relationship Id="rId73" Type="http://schemas.openxmlformats.org/officeDocument/2006/relationships/hyperlink" Target="https://en.wikipedia.org/wiki/Scrum_(software_development)" TargetMode="External"/><Relationship Id="rId78" Type="http://schemas.openxmlformats.org/officeDocument/2006/relationships/hyperlink" Target="https://en.wikipedia.org/wiki/Timeboxing" TargetMode="External"/><Relationship Id="rId81" Type="http://schemas.openxmlformats.org/officeDocument/2006/relationships/hyperlink" Target="https://www.guru99.com/images/1/120817_0726_ScrumMaster1.png" TargetMode="External"/><Relationship Id="rId86" Type="http://schemas.openxmlformats.org/officeDocument/2006/relationships/image" Target="media/image24.jpeg"/><Relationship Id="rId94" Type="http://schemas.openxmlformats.org/officeDocument/2006/relationships/hyperlink" Target="https://www.agilealliance.org/agile101/the-agile-manifesto/"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Systems_design" TargetMode="External"/><Relationship Id="rId13" Type="http://schemas.openxmlformats.org/officeDocument/2006/relationships/hyperlink" Target="https://en.wikipedia.org/wiki/Information_retrieval" TargetMode="External"/><Relationship Id="rId18" Type="http://schemas.openxmlformats.org/officeDocument/2006/relationships/hyperlink" Target="https://en.wikipedia.org/wiki/Web_design" TargetMode="External"/><Relationship Id="rId3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684</TotalTime>
  <Pages>1</Pages>
  <Words>12390</Words>
  <Characters>70624</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Sachin</dc:creator>
  <cp:lastModifiedBy>Sachin</cp:lastModifiedBy>
  <cp:revision>48</cp:revision>
  <dcterms:created xsi:type="dcterms:W3CDTF">2021-04-02T11:44:00Z</dcterms:created>
  <dcterms:modified xsi:type="dcterms:W3CDTF">2021-05-07T05:53:00Z</dcterms:modified>
</cp:coreProperties>
</file>